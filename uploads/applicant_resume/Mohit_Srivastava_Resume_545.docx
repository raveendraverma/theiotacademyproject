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F5FDC30" w14:textId="77777777" w:rsidR="004630E7" w:rsidRPr="00346A0F" w:rsidRDefault="00D23B43" w:rsidP="004630E7">
      <w:pPr>
        <w:rPr>
          <w:rFonts w:ascii="Arial" w:hAnsi="Arial" w:cs="Arial"/>
          <w:b/>
          <w:bCs/>
          <w:i/>
          <w:sz w:val="18"/>
          <w:szCs w:val="18"/>
        </w:rPr>
      </w:pPr>
      <w:r w:rsidRPr="00346A0F">
        <w:rPr>
          <w:rFonts w:ascii="Arial" w:hAnsi="Arial" w:cs="Arial"/>
          <w:b/>
          <w:bCs/>
          <w:i/>
          <w:sz w:val="18"/>
          <w:szCs w:val="18"/>
        </w:rPr>
        <w:t>Mohit Srivastava</w:t>
      </w:r>
      <w:r w:rsidR="004630E7" w:rsidRPr="00346A0F">
        <w:rPr>
          <w:rFonts w:ascii="Arial" w:hAnsi="Arial" w:cs="Arial"/>
          <w:b/>
          <w:bCs/>
          <w:i/>
          <w:sz w:val="18"/>
          <w:szCs w:val="18"/>
        </w:rPr>
        <w:t xml:space="preserve"> </w:t>
      </w:r>
      <w:r w:rsidR="004630E7" w:rsidRPr="00346A0F">
        <w:rPr>
          <w:rFonts w:ascii="Arial" w:hAnsi="Arial" w:cs="Arial"/>
          <w:b/>
          <w:bCs/>
          <w:i/>
          <w:sz w:val="18"/>
          <w:szCs w:val="18"/>
        </w:rPr>
        <w:tab/>
      </w:r>
      <w:r w:rsidR="004630E7" w:rsidRPr="00346A0F">
        <w:rPr>
          <w:rFonts w:ascii="Arial" w:hAnsi="Arial" w:cs="Arial"/>
          <w:b/>
          <w:bCs/>
          <w:i/>
          <w:sz w:val="18"/>
          <w:szCs w:val="18"/>
        </w:rPr>
        <w:tab/>
        <w:t xml:space="preserve">      </w:t>
      </w:r>
      <w:r w:rsidR="004630E7" w:rsidRPr="00346A0F">
        <w:rPr>
          <w:rFonts w:ascii="Arial" w:hAnsi="Arial" w:cs="Arial"/>
          <w:b/>
          <w:bCs/>
          <w:i/>
          <w:sz w:val="18"/>
          <w:szCs w:val="18"/>
        </w:rPr>
        <w:tab/>
      </w:r>
      <w:r w:rsidR="004630E7" w:rsidRPr="00346A0F">
        <w:rPr>
          <w:rFonts w:ascii="Arial" w:hAnsi="Arial" w:cs="Arial"/>
          <w:b/>
          <w:bCs/>
          <w:i/>
          <w:sz w:val="18"/>
          <w:szCs w:val="18"/>
        </w:rPr>
        <w:tab/>
      </w:r>
      <w:r w:rsidR="004630E7" w:rsidRPr="00346A0F">
        <w:rPr>
          <w:rFonts w:ascii="Arial" w:hAnsi="Arial" w:cs="Arial"/>
          <w:b/>
          <w:bCs/>
          <w:i/>
          <w:sz w:val="18"/>
          <w:szCs w:val="18"/>
        </w:rPr>
        <w:tab/>
      </w:r>
      <w:r w:rsidR="004630E7" w:rsidRPr="00346A0F">
        <w:rPr>
          <w:rFonts w:ascii="Arial" w:hAnsi="Arial" w:cs="Arial"/>
          <w:b/>
          <w:bCs/>
          <w:i/>
          <w:sz w:val="18"/>
          <w:szCs w:val="18"/>
        </w:rPr>
        <w:tab/>
      </w:r>
      <w:r w:rsidR="004630E7" w:rsidRPr="00346A0F">
        <w:rPr>
          <w:rFonts w:ascii="Arial" w:hAnsi="Arial" w:cs="Arial"/>
          <w:b/>
          <w:bCs/>
          <w:i/>
          <w:sz w:val="18"/>
          <w:szCs w:val="18"/>
        </w:rPr>
        <w:tab/>
      </w:r>
      <w:r w:rsidR="004630E7" w:rsidRPr="00346A0F">
        <w:rPr>
          <w:rFonts w:ascii="Arial" w:hAnsi="Arial" w:cs="Arial"/>
          <w:b/>
          <w:bCs/>
          <w:i/>
          <w:sz w:val="18"/>
          <w:szCs w:val="18"/>
        </w:rPr>
        <w:tab/>
      </w:r>
    </w:p>
    <w:p w14:paraId="6B8EC3CD" w14:textId="77777777" w:rsidR="004630E7" w:rsidRPr="00346A0F" w:rsidRDefault="00B0167A" w:rsidP="004630E7">
      <w:pPr>
        <w:rPr>
          <w:rFonts w:ascii="Arial" w:hAnsi="Arial" w:cs="Arial"/>
          <w:b/>
          <w:bCs/>
          <w:i/>
          <w:sz w:val="18"/>
          <w:szCs w:val="18"/>
        </w:rPr>
      </w:pPr>
      <w:r w:rsidRPr="00346A0F">
        <w:rPr>
          <w:rFonts w:ascii="Arial" w:hAnsi="Arial" w:cs="Arial"/>
          <w:b/>
          <w:bCs/>
          <w:i/>
          <w:sz w:val="18"/>
          <w:szCs w:val="18"/>
        </w:rPr>
        <w:t>Mobile: +91</w:t>
      </w:r>
      <w:r w:rsidR="004277A1">
        <w:rPr>
          <w:rFonts w:ascii="Arial" w:hAnsi="Arial" w:cs="Arial"/>
          <w:b/>
          <w:bCs/>
          <w:i/>
          <w:sz w:val="18"/>
          <w:szCs w:val="18"/>
        </w:rPr>
        <w:t xml:space="preserve"> 6387449556</w:t>
      </w:r>
      <w:r w:rsidR="004630E7" w:rsidRPr="00346A0F">
        <w:rPr>
          <w:rFonts w:ascii="Arial" w:hAnsi="Arial" w:cs="Arial"/>
          <w:b/>
          <w:bCs/>
          <w:i/>
          <w:sz w:val="18"/>
          <w:szCs w:val="18"/>
        </w:rPr>
        <w:tab/>
      </w:r>
      <w:r w:rsidR="004630E7" w:rsidRPr="00346A0F">
        <w:rPr>
          <w:rFonts w:ascii="Arial" w:hAnsi="Arial" w:cs="Arial"/>
          <w:b/>
          <w:bCs/>
          <w:i/>
          <w:sz w:val="18"/>
          <w:szCs w:val="18"/>
        </w:rPr>
        <w:tab/>
      </w:r>
      <w:r w:rsidR="004630E7" w:rsidRPr="00346A0F">
        <w:rPr>
          <w:rFonts w:ascii="Arial" w:hAnsi="Arial" w:cs="Arial"/>
          <w:b/>
          <w:bCs/>
          <w:i/>
          <w:sz w:val="18"/>
          <w:szCs w:val="18"/>
        </w:rPr>
        <w:tab/>
      </w:r>
      <w:r w:rsidR="004630E7" w:rsidRPr="00346A0F">
        <w:rPr>
          <w:rFonts w:ascii="Arial" w:hAnsi="Arial" w:cs="Arial"/>
          <w:b/>
          <w:bCs/>
          <w:i/>
          <w:sz w:val="18"/>
          <w:szCs w:val="18"/>
        </w:rPr>
        <w:tab/>
      </w:r>
      <w:r w:rsidR="004630E7" w:rsidRPr="00346A0F">
        <w:rPr>
          <w:rFonts w:ascii="Arial" w:hAnsi="Arial" w:cs="Arial"/>
          <w:b/>
          <w:bCs/>
          <w:i/>
          <w:sz w:val="18"/>
          <w:szCs w:val="18"/>
        </w:rPr>
        <w:tab/>
      </w:r>
    </w:p>
    <w:p w14:paraId="5EFA8050" w14:textId="77777777" w:rsidR="009C11FE" w:rsidRPr="008D3735" w:rsidRDefault="00B91F56" w:rsidP="004630E7">
      <w:pPr>
        <w:rPr>
          <w:rFonts w:ascii="Arial" w:hAnsi="Arial" w:cs="Arial"/>
          <w:b/>
          <w:bCs/>
          <w:i/>
          <w:color w:val="4472C4"/>
          <w:sz w:val="18"/>
          <w:szCs w:val="18"/>
        </w:rPr>
      </w:pPr>
      <w:hyperlink r:id="rId8" w:history="1">
        <w:r w:rsidR="009C11FE" w:rsidRPr="008D3735">
          <w:rPr>
            <w:rStyle w:val="Hyperlink"/>
            <w:rFonts w:ascii="Arial" w:hAnsi="Arial" w:cs="Arial"/>
            <w:b/>
            <w:bCs/>
            <w:i/>
            <w:color w:val="4472C4"/>
            <w:sz w:val="18"/>
            <w:szCs w:val="18"/>
            <w:u w:val="none"/>
          </w:rPr>
          <w:t>mohitsri.sales@gmail.com</w:t>
        </w:r>
      </w:hyperlink>
    </w:p>
    <w:p w14:paraId="4B196C2E" w14:textId="76B6E8C4" w:rsidR="001D6941" w:rsidRPr="008D3735" w:rsidRDefault="001D6941" w:rsidP="004630E7">
      <w:pPr>
        <w:rPr>
          <w:rFonts w:ascii="Arial" w:hAnsi="Arial" w:cs="Arial"/>
          <w:b/>
          <w:bCs/>
          <w:i/>
          <w:color w:val="4472C4"/>
          <w:sz w:val="18"/>
          <w:szCs w:val="18"/>
        </w:rPr>
      </w:pPr>
    </w:p>
    <w:p w14:paraId="295808DD" w14:textId="77777777" w:rsidR="004630E7" w:rsidRPr="00346A0F" w:rsidRDefault="004630E7" w:rsidP="004630E7">
      <w:pPr>
        <w:rPr>
          <w:rFonts w:ascii="Arial" w:hAnsi="Arial" w:cs="Arial"/>
          <w:b/>
          <w:bCs/>
          <w:i/>
          <w:sz w:val="18"/>
          <w:szCs w:val="18"/>
        </w:rPr>
      </w:pPr>
      <w:r w:rsidRPr="00346A0F">
        <w:rPr>
          <w:rFonts w:ascii="Arial" w:hAnsi="Arial" w:cs="Arial"/>
          <w:b/>
          <w:bCs/>
          <w:i/>
          <w:sz w:val="18"/>
          <w:szCs w:val="18"/>
        </w:rPr>
        <w:tab/>
      </w:r>
      <w:r w:rsidRPr="00346A0F">
        <w:rPr>
          <w:rFonts w:ascii="Arial" w:hAnsi="Arial" w:cs="Arial"/>
          <w:b/>
          <w:bCs/>
          <w:i/>
          <w:sz w:val="18"/>
          <w:szCs w:val="18"/>
        </w:rPr>
        <w:tab/>
      </w:r>
      <w:r w:rsidRPr="00346A0F">
        <w:rPr>
          <w:rFonts w:ascii="Arial" w:hAnsi="Arial" w:cs="Arial"/>
          <w:b/>
          <w:bCs/>
          <w:i/>
          <w:sz w:val="18"/>
          <w:szCs w:val="18"/>
        </w:rPr>
        <w:tab/>
      </w:r>
      <w:r w:rsidRPr="00346A0F">
        <w:rPr>
          <w:rFonts w:ascii="Arial" w:hAnsi="Arial" w:cs="Arial"/>
          <w:b/>
          <w:bCs/>
          <w:i/>
          <w:sz w:val="18"/>
          <w:szCs w:val="18"/>
        </w:rPr>
        <w:tab/>
      </w:r>
      <w:r w:rsidRPr="00346A0F">
        <w:rPr>
          <w:rFonts w:ascii="Arial" w:hAnsi="Arial" w:cs="Arial"/>
          <w:b/>
          <w:bCs/>
          <w:i/>
          <w:sz w:val="18"/>
          <w:szCs w:val="18"/>
        </w:rPr>
        <w:tab/>
      </w:r>
      <w:r w:rsidRPr="00346A0F">
        <w:rPr>
          <w:rFonts w:ascii="Arial" w:hAnsi="Arial" w:cs="Arial"/>
          <w:b/>
          <w:bCs/>
          <w:i/>
          <w:sz w:val="18"/>
          <w:szCs w:val="18"/>
        </w:rPr>
        <w:tab/>
      </w:r>
      <w:r w:rsidRPr="00346A0F">
        <w:rPr>
          <w:rFonts w:ascii="Arial" w:hAnsi="Arial" w:cs="Arial"/>
          <w:b/>
          <w:bCs/>
          <w:i/>
          <w:sz w:val="18"/>
          <w:szCs w:val="18"/>
        </w:rPr>
        <w:tab/>
      </w:r>
    </w:p>
    <w:p w14:paraId="3158CC32" w14:textId="77777777" w:rsidR="004630E7" w:rsidRPr="00346A0F" w:rsidRDefault="004630E7" w:rsidP="004630E7">
      <w:pPr>
        <w:rPr>
          <w:rFonts w:ascii="Arial" w:hAnsi="Arial" w:cs="Arial"/>
          <w:b/>
          <w:bCs/>
          <w:i/>
          <w:sz w:val="18"/>
          <w:szCs w:val="18"/>
        </w:rPr>
      </w:pPr>
    </w:p>
    <w:p w14:paraId="369E5FB3" w14:textId="77777777" w:rsidR="004630E7" w:rsidRPr="00346A0F" w:rsidRDefault="004630E7" w:rsidP="004630E7">
      <w:pPr>
        <w:pStyle w:val="ListParagraph"/>
        <w:tabs>
          <w:tab w:val="left" w:pos="720"/>
          <w:tab w:val="left" w:pos="2160"/>
        </w:tabs>
        <w:suppressAutoHyphens w:val="0"/>
        <w:spacing w:line="276" w:lineRule="auto"/>
        <w:ind w:left="288" w:right="72"/>
        <w:jc w:val="center"/>
        <w:rPr>
          <w:rFonts w:ascii="Arial" w:hAnsi="Arial" w:cs="Arial"/>
          <w:b/>
          <w:bCs/>
          <w:smallCaps/>
          <w:sz w:val="18"/>
          <w:szCs w:val="18"/>
        </w:rPr>
      </w:pPr>
    </w:p>
    <w:p w14:paraId="74CA1F14" w14:textId="77777777" w:rsidR="00144D27" w:rsidRPr="00346A0F" w:rsidRDefault="004630E7" w:rsidP="004630E7">
      <w:pPr>
        <w:pStyle w:val="ListParagraph"/>
        <w:tabs>
          <w:tab w:val="left" w:pos="720"/>
          <w:tab w:val="left" w:pos="2160"/>
        </w:tabs>
        <w:suppressAutoHyphens w:val="0"/>
        <w:spacing w:line="276" w:lineRule="auto"/>
        <w:ind w:left="288" w:right="72"/>
        <w:jc w:val="center"/>
        <w:rPr>
          <w:rFonts w:ascii="Arial" w:hAnsi="Arial" w:cs="Arial"/>
          <w:b/>
          <w:sz w:val="18"/>
          <w:szCs w:val="18"/>
          <w:u w:val="single"/>
        </w:rPr>
      </w:pPr>
      <w:r w:rsidRPr="00346A0F">
        <w:rPr>
          <w:rFonts w:ascii="Arial" w:hAnsi="Arial" w:cs="Arial"/>
          <w:b/>
          <w:sz w:val="18"/>
          <w:szCs w:val="18"/>
          <w:u w:val="single"/>
        </w:rPr>
        <w:t>Professional Snapshot</w:t>
      </w:r>
    </w:p>
    <w:p w14:paraId="0917464B" w14:textId="77777777" w:rsidR="00D06B7A" w:rsidRPr="00346A0F" w:rsidRDefault="00D06B7A" w:rsidP="00D06B7A">
      <w:pPr>
        <w:pStyle w:val="ListParagraph"/>
        <w:tabs>
          <w:tab w:val="left" w:pos="720"/>
          <w:tab w:val="left" w:pos="2160"/>
        </w:tabs>
        <w:suppressAutoHyphens w:val="0"/>
        <w:spacing w:line="276" w:lineRule="auto"/>
        <w:ind w:left="0" w:right="72"/>
        <w:rPr>
          <w:rFonts w:ascii="Arial" w:hAnsi="Arial" w:cs="Arial"/>
          <w:b/>
          <w:sz w:val="18"/>
          <w:szCs w:val="18"/>
        </w:rPr>
      </w:pPr>
    </w:p>
    <w:p w14:paraId="5CF060D2" w14:textId="77777777" w:rsidR="00340EA5" w:rsidRPr="00346A0F" w:rsidRDefault="00340EA5" w:rsidP="00B655D1">
      <w:pPr>
        <w:pStyle w:val="BodyText"/>
        <w:widowControl/>
        <w:suppressAutoHyphens w:val="0"/>
        <w:autoSpaceDE/>
        <w:spacing w:after="0"/>
        <w:jc w:val="both"/>
        <w:outlineLvl w:val="0"/>
        <w:rPr>
          <w:rFonts w:ascii="Arial" w:hAnsi="Arial" w:cs="Arial"/>
          <w:sz w:val="18"/>
          <w:szCs w:val="18"/>
        </w:rPr>
      </w:pPr>
    </w:p>
    <w:p w14:paraId="0CBF2D43" w14:textId="77777777" w:rsidR="008400DD" w:rsidRPr="00346A0F" w:rsidRDefault="006E7A33" w:rsidP="00C64BFB">
      <w:pPr>
        <w:rPr>
          <w:rFonts w:ascii="Arial" w:hAnsi="Arial" w:cs="Arial"/>
          <w:b/>
          <w:bCs/>
          <w:smallCaps/>
          <w:sz w:val="22"/>
          <w:szCs w:val="22"/>
        </w:rPr>
      </w:pPr>
      <w:r w:rsidRPr="00346A0F">
        <w:rPr>
          <w:rFonts w:ascii="Arial" w:hAnsi="Arial" w:cs="Arial"/>
          <w:b/>
          <w:bCs/>
          <w:smallCaps/>
          <w:sz w:val="22"/>
          <w:szCs w:val="22"/>
        </w:rPr>
        <w:t>Professional experience</w:t>
      </w:r>
    </w:p>
    <w:p w14:paraId="1D381612" w14:textId="77777777" w:rsidR="006E7A33" w:rsidRPr="00346A0F" w:rsidRDefault="006E7A33" w:rsidP="00C64BFB">
      <w:pPr>
        <w:rPr>
          <w:rFonts w:ascii="Arial" w:hAnsi="Arial" w:cs="Arial"/>
          <w:b/>
          <w:bCs/>
          <w:i/>
          <w:iCs/>
          <w:sz w:val="18"/>
          <w:szCs w:val="18"/>
          <w:lang w:val="en-GB" w:eastAsia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286"/>
        <w:gridCol w:w="3482"/>
        <w:gridCol w:w="3120"/>
      </w:tblGrid>
      <w:tr w:rsidR="004F4D52" w:rsidRPr="00346A0F" w14:paraId="24A49CCA" w14:textId="77777777" w:rsidTr="004F4D52">
        <w:trPr>
          <w:trHeight w:val="270"/>
        </w:trPr>
        <w:tc>
          <w:tcPr>
            <w:tcW w:w="3286" w:type="dxa"/>
            <w:shd w:val="clear" w:color="auto" w:fill="C4BC96"/>
          </w:tcPr>
          <w:p w14:paraId="0BB362E5" w14:textId="77777777" w:rsidR="004F4D52" w:rsidRPr="00346A0F" w:rsidRDefault="004F4D52" w:rsidP="007608F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46A0F">
              <w:rPr>
                <w:rFonts w:ascii="Arial" w:hAnsi="Arial" w:cs="Arial"/>
                <w:b/>
                <w:sz w:val="18"/>
                <w:szCs w:val="18"/>
              </w:rPr>
              <w:t>Company</w:t>
            </w:r>
          </w:p>
        </w:tc>
        <w:tc>
          <w:tcPr>
            <w:tcW w:w="3482" w:type="dxa"/>
            <w:shd w:val="clear" w:color="auto" w:fill="C4BC96"/>
          </w:tcPr>
          <w:p w14:paraId="7BE5A110" w14:textId="77777777" w:rsidR="004F4D52" w:rsidRPr="00346A0F" w:rsidRDefault="004F4D52" w:rsidP="007608F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46A0F">
              <w:rPr>
                <w:rFonts w:ascii="Arial" w:hAnsi="Arial" w:cs="Arial"/>
                <w:b/>
                <w:sz w:val="18"/>
                <w:szCs w:val="18"/>
              </w:rPr>
              <w:t>Designation</w:t>
            </w:r>
          </w:p>
        </w:tc>
        <w:tc>
          <w:tcPr>
            <w:tcW w:w="3120" w:type="dxa"/>
            <w:shd w:val="clear" w:color="auto" w:fill="C4BC96"/>
          </w:tcPr>
          <w:p w14:paraId="3360D3A8" w14:textId="77777777" w:rsidR="004F4D52" w:rsidRPr="00346A0F" w:rsidRDefault="004F4D52" w:rsidP="007608F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46A0F">
              <w:rPr>
                <w:rFonts w:ascii="Arial" w:hAnsi="Arial" w:cs="Arial"/>
                <w:b/>
                <w:sz w:val="18"/>
                <w:szCs w:val="18"/>
              </w:rPr>
              <w:t>Duration</w:t>
            </w:r>
          </w:p>
        </w:tc>
      </w:tr>
      <w:tr w:rsidR="00B4047C" w:rsidRPr="00346A0F" w14:paraId="1701CF9D" w14:textId="77777777" w:rsidTr="00D06B7A">
        <w:trPr>
          <w:trHeight w:val="350"/>
        </w:trPr>
        <w:tc>
          <w:tcPr>
            <w:tcW w:w="3286" w:type="dxa"/>
          </w:tcPr>
          <w:p w14:paraId="66D70256" w14:textId="7B6F2963" w:rsidR="00B4047C" w:rsidRDefault="00B4047C" w:rsidP="000B02C8">
            <w:pPr>
              <w:pStyle w:val="JobTitle"/>
              <w:spacing w:after="0" w:line="240" w:lineRule="auto"/>
              <w:rPr>
                <w:rFonts w:ascii="Arial" w:hAnsi="Arial" w:cs="Arial"/>
                <w:b/>
                <w:spacing w:val="0"/>
                <w:sz w:val="22"/>
                <w:szCs w:val="22"/>
                <w:lang w:eastAsia="ar-SA"/>
              </w:rPr>
            </w:pPr>
            <w:r>
              <w:rPr>
                <w:rFonts w:ascii="Arial" w:hAnsi="Arial" w:cs="Arial"/>
                <w:b/>
                <w:spacing w:val="0"/>
                <w:sz w:val="22"/>
                <w:szCs w:val="22"/>
                <w:lang w:eastAsia="ar-SA"/>
              </w:rPr>
              <w:t>Turtle Wax Ind Pvt Ltd</w:t>
            </w:r>
          </w:p>
        </w:tc>
        <w:tc>
          <w:tcPr>
            <w:tcW w:w="3482" w:type="dxa"/>
          </w:tcPr>
          <w:p w14:paraId="61818F95" w14:textId="10AC0B35" w:rsidR="00B4047C" w:rsidRDefault="00B4047C" w:rsidP="00B4047C">
            <w:pPr>
              <w:pStyle w:val="JobTitle"/>
              <w:spacing w:after="0" w:line="240" w:lineRule="auto"/>
              <w:jc w:val="center"/>
              <w:rPr>
                <w:rFonts w:ascii="Arial" w:hAnsi="Arial" w:cs="Arial"/>
                <w:spacing w:val="0"/>
                <w:sz w:val="22"/>
                <w:szCs w:val="22"/>
                <w:lang w:eastAsia="ar-SA"/>
              </w:rPr>
            </w:pPr>
            <w:r>
              <w:rPr>
                <w:rFonts w:ascii="Arial" w:hAnsi="Arial" w:cs="Arial"/>
                <w:spacing w:val="0"/>
                <w:sz w:val="22"/>
                <w:szCs w:val="22"/>
                <w:lang w:eastAsia="ar-SA"/>
              </w:rPr>
              <w:t>Assistant Sales Manager</w:t>
            </w:r>
          </w:p>
        </w:tc>
        <w:tc>
          <w:tcPr>
            <w:tcW w:w="3120" w:type="dxa"/>
          </w:tcPr>
          <w:p w14:paraId="426E2803" w14:textId="64D4A88C" w:rsidR="00B4047C" w:rsidRDefault="00B4047C" w:rsidP="00C63E49">
            <w:pPr>
              <w:pStyle w:val="JobTitle"/>
              <w:spacing w:after="0" w:line="240" w:lineRule="auto"/>
              <w:jc w:val="center"/>
              <w:rPr>
                <w:rFonts w:ascii="Arial" w:hAnsi="Arial" w:cs="Arial"/>
                <w:spacing w:val="0"/>
                <w:sz w:val="22"/>
                <w:szCs w:val="22"/>
                <w:lang w:eastAsia="ar-SA"/>
              </w:rPr>
            </w:pPr>
            <w:r>
              <w:rPr>
                <w:rFonts w:ascii="Arial" w:hAnsi="Arial" w:cs="Arial"/>
                <w:spacing w:val="0"/>
                <w:sz w:val="22"/>
                <w:szCs w:val="22"/>
                <w:lang w:eastAsia="ar-SA"/>
              </w:rPr>
              <w:t>Dec 21- Till Date</w:t>
            </w:r>
          </w:p>
        </w:tc>
      </w:tr>
      <w:tr w:rsidR="00C63E49" w:rsidRPr="00346A0F" w14:paraId="78DB2A9F" w14:textId="77777777" w:rsidTr="00D06B7A">
        <w:trPr>
          <w:trHeight w:val="350"/>
        </w:trPr>
        <w:tc>
          <w:tcPr>
            <w:tcW w:w="3286" w:type="dxa"/>
          </w:tcPr>
          <w:p w14:paraId="5A1FB32B" w14:textId="77777777" w:rsidR="00C63E49" w:rsidRPr="00346A0F" w:rsidRDefault="000B02C8" w:rsidP="000B02C8">
            <w:pPr>
              <w:pStyle w:val="JobTitle"/>
              <w:spacing w:after="0" w:line="240" w:lineRule="auto"/>
              <w:rPr>
                <w:rFonts w:ascii="Arial" w:hAnsi="Arial" w:cs="Arial"/>
                <w:b/>
                <w:spacing w:val="0"/>
                <w:sz w:val="22"/>
                <w:szCs w:val="22"/>
                <w:lang w:eastAsia="ar-SA"/>
              </w:rPr>
            </w:pPr>
            <w:r>
              <w:rPr>
                <w:rFonts w:ascii="Arial" w:hAnsi="Arial" w:cs="Arial"/>
                <w:b/>
                <w:spacing w:val="0"/>
                <w:sz w:val="22"/>
                <w:szCs w:val="22"/>
                <w:lang w:eastAsia="ar-SA"/>
              </w:rPr>
              <w:t xml:space="preserve">             </w:t>
            </w:r>
            <w:proofErr w:type="spellStart"/>
            <w:r w:rsidR="00AF16DE">
              <w:rPr>
                <w:rFonts w:ascii="Arial" w:hAnsi="Arial" w:cs="Arial"/>
                <w:b/>
                <w:spacing w:val="0"/>
                <w:sz w:val="22"/>
                <w:szCs w:val="22"/>
                <w:lang w:eastAsia="ar-SA"/>
              </w:rPr>
              <w:t>Motul</w:t>
            </w:r>
            <w:proofErr w:type="spellEnd"/>
          </w:p>
        </w:tc>
        <w:tc>
          <w:tcPr>
            <w:tcW w:w="3482" w:type="dxa"/>
          </w:tcPr>
          <w:p w14:paraId="0D2964E5" w14:textId="140EB237" w:rsidR="00C63E49" w:rsidRPr="00346A0F" w:rsidRDefault="00AF16DE" w:rsidP="00B4047C">
            <w:pPr>
              <w:pStyle w:val="JobTitle"/>
              <w:spacing w:after="0" w:line="240" w:lineRule="auto"/>
              <w:jc w:val="center"/>
              <w:rPr>
                <w:rFonts w:ascii="Arial" w:hAnsi="Arial" w:cs="Arial"/>
                <w:spacing w:val="0"/>
                <w:sz w:val="22"/>
                <w:szCs w:val="22"/>
                <w:lang w:eastAsia="ar-SA"/>
              </w:rPr>
            </w:pPr>
            <w:r>
              <w:rPr>
                <w:rFonts w:ascii="Arial" w:hAnsi="Arial" w:cs="Arial"/>
                <w:spacing w:val="0"/>
                <w:sz w:val="22"/>
                <w:szCs w:val="22"/>
                <w:lang w:eastAsia="ar-SA"/>
              </w:rPr>
              <w:t>Sales</w:t>
            </w:r>
            <w:r w:rsidR="00B4047C">
              <w:rPr>
                <w:rFonts w:ascii="Arial" w:hAnsi="Arial" w:cs="Arial"/>
                <w:spacing w:val="0"/>
                <w:sz w:val="22"/>
                <w:szCs w:val="22"/>
                <w:lang w:eastAsia="ar-SA"/>
              </w:rPr>
              <w:t xml:space="preserve"> Executive</w:t>
            </w:r>
          </w:p>
        </w:tc>
        <w:tc>
          <w:tcPr>
            <w:tcW w:w="3120" w:type="dxa"/>
          </w:tcPr>
          <w:p w14:paraId="08106ABB" w14:textId="71D6B826" w:rsidR="00C63E49" w:rsidRPr="00346A0F" w:rsidRDefault="00453F33" w:rsidP="00C63E49">
            <w:pPr>
              <w:pStyle w:val="JobTitle"/>
              <w:spacing w:after="0" w:line="240" w:lineRule="auto"/>
              <w:jc w:val="center"/>
              <w:rPr>
                <w:rFonts w:ascii="Arial" w:hAnsi="Arial" w:cs="Arial"/>
                <w:spacing w:val="0"/>
                <w:sz w:val="22"/>
                <w:szCs w:val="22"/>
                <w:lang w:eastAsia="ar-SA"/>
              </w:rPr>
            </w:pPr>
            <w:r>
              <w:rPr>
                <w:rFonts w:ascii="Arial" w:hAnsi="Arial" w:cs="Arial"/>
                <w:spacing w:val="0"/>
                <w:sz w:val="22"/>
                <w:szCs w:val="22"/>
                <w:lang w:eastAsia="ar-SA"/>
              </w:rPr>
              <w:t xml:space="preserve">Jan </w:t>
            </w:r>
            <w:r w:rsidR="00AF16DE">
              <w:rPr>
                <w:rFonts w:ascii="Arial" w:hAnsi="Arial" w:cs="Arial"/>
                <w:spacing w:val="0"/>
                <w:sz w:val="22"/>
                <w:szCs w:val="22"/>
                <w:lang w:eastAsia="ar-SA"/>
              </w:rPr>
              <w:t xml:space="preserve">21 – </w:t>
            </w:r>
            <w:r w:rsidR="00B4047C">
              <w:rPr>
                <w:rFonts w:ascii="Arial" w:hAnsi="Arial" w:cs="Arial"/>
                <w:spacing w:val="0"/>
                <w:sz w:val="22"/>
                <w:szCs w:val="22"/>
                <w:lang w:eastAsia="ar-SA"/>
              </w:rPr>
              <w:t>Nov 21</w:t>
            </w:r>
          </w:p>
        </w:tc>
      </w:tr>
      <w:tr w:rsidR="00722DC3" w:rsidRPr="00346A0F" w14:paraId="09A76FB3" w14:textId="77777777" w:rsidTr="00D06B7A">
        <w:trPr>
          <w:trHeight w:val="350"/>
        </w:trPr>
        <w:tc>
          <w:tcPr>
            <w:tcW w:w="3286" w:type="dxa"/>
          </w:tcPr>
          <w:p w14:paraId="0AFF19CA" w14:textId="77777777" w:rsidR="00722DC3" w:rsidRDefault="00AF16DE" w:rsidP="000B02C8">
            <w:pPr>
              <w:pStyle w:val="JobTitle"/>
              <w:spacing w:after="0" w:line="240" w:lineRule="auto"/>
              <w:rPr>
                <w:rFonts w:ascii="Arial" w:hAnsi="Arial" w:cs="Arial"/>
                <w:b/>
                <w:spacing w:val="0"/>
                <w:sz w:val="22"/>
                <w:szCs w:val="22"/>
                <w:lang w:eastAsia="ar-SA"/>
              </w:rPr>
            </w:pPr>
            <w:r>
              <w:rPr>
                <w:rFonts w:ascii="Arial" w:hAnsi="Arial" w:cs="Arial"/>
                <w:b/>
                <w:spacing w:val="0"/>
                <w:sz w:val="22"/>
                <w:szCs w:val="22"/>
                <w:lang w:eastAsia="ar-SA"/>
              </w:rPr>
              <w:t xml:space="preserve">           </w:t>
            </w:r>
            <w:proofErr w:type="spellStart"/>
            <w:r w:rsidR="00722DC3">
              <w:rPr>
                <w:rFonts w:ascii="Arial" w:hAnsi="Arial" w:cs="Arial"/>
                <w:b/>
                <w:spacing w:val="0"/>
                <w:sz w:val="22"/>
                <w:szCs w:val="22"/>
                <w:lang w:eastAsia="ar-SA"/>
              </w:rPr>
              <w:t>Tvs</w:t>
            </w:r>
            <w:proofErr w:type="spellEnd"/>
            <w:r w:rsidR="00722DC3">
              <w:rPr>
                <w:rFonts w:ascii="Arial" w:hAnsi="Arial" w:cs="Arial"/>
                <w:b/>
                <w:spacing w:val="0"/>
                <w:sz w:val="22"/>
                <w:szCs w:val="22"/>
                <w:lang w:eastAsia="ar-SA"/>
              </w:rPr>
              <w:t xml:space="preserve"> </w:t>
            </w:r>
            <w:proofErr w:type="spellStart"/>
            <w:r w:rsidR="00722DC3">
              <w:rPr>
                <w:rFonts w:ascii="Arial" w:hAnsi="Arial" w:cs="Arial"/>
                <w:b/>
                <w:spacing w:val="0"/>
                <w:sz w:val="22"/>
                <w:szCs w:val="22"/>
                <w:lang w:eastAsia="ar-SA"/>
              </w:rPr>
              <w:t>Tyres</w:t>
            </w:r>
            <w:proofErr w:type="spellEnd"/>
          </w:p>
        </w:tc>
        <w:tc>
          <w:tcPr>
            <w:tcW w:w="3482" w:type="dxa"/>
          </w:tcPr>
          <w:p w14:paraId="778D0FF4" w14:textId="07A3054B" w:rsidR="00722DC3" w:rsidRPr="00346A0F" w:rsidRDefault="00722DC3" w:rsidP="00B4047C">
            <w:pPr>
              <w:pStyle w:val="JobTitle"/>
              <w:spacing w:after="0" w:line="240" w:lineRule="auto"/>
              <w:jc w:val="center"/>
              <w:rPr>
                <w:rFonts w:ascii="Arial" w:hAnsi="Arial" w:cs="Arial"/>
                <w:spacing w:val="0"/>
                <w:sz w:val="22"/>
                <w:szCs w:val="22"/>
                <w:lang w:eastAsia="ar-SA"/>
              </w:rPr>
            </w:pPr>
            <w:r>
              <w:rPr>
                <w:rFonts w:ascii="Arial" w:hAnsi="Arial" w:cs="Arial"/>
                <w:spacing w:val="0"/>
                <w:sz w:val="22"/>
                <w:szCs w:val="22"/>
                <w:lang w:eastAsia="ar-SA"/>
              </w:rPr>
              <w:t>Territory Sales</w:t>
            </w:r>
            <w:r w:rsidR="00B4047C">
              <w:rPr>
                <w:rFonts w:ascii="Arial" w:hAnsi="Arial" w:cs="Arial"/>
                <w:spacing w:val="0"/>
                <w:sz w:val="22"/>
                <w:szCs w:val="22"/>
                <w:lang w:eastAsia="ar-SA"/>
              </w:rPr>
              <w:t xml:space="preserve"> Executive</w:t>
            </w:r>
          </w:p>
        </w:tc>
        <w:tc>
          <w:tcPr>
            <w:tcW w:w="3120" w:type="dxa"/>
          </w:tcPr>
          <w:p w14:paraId="79A9FEF8" w14:textId="77777777" w:rsidR="00722DC3" w:rsidRDefault="00722DC3" w:rsidP="00C63E49">
            <w:pPr>
              <w:pStyle w:val="JobTitle"/>
              <w:spacing w:after="0" w:line="240" w:lineRule="auto"/>
              <w:jc w:val="center"/>
              <w:rPr>
                <w:rFonts w:ascii="Arial" w:hAnsi="Arial" w:cs="Arial"/>
                <w:spacing w:val="0"/>
                <w:sz w:val="22"/>
                <w:szCs w:val="22"/>
                <w:lang w:eastAsia="ar-SA"/>
              </w:rPr>
            </w:pPr>
            <w:r>
              <w:rPr>
                <w:rFonts w:ascii="Arial" w:hAnsi="Arial" w:cs="Arial"/>
                <w:spacing w:val="0"/>
                <w:sz w:val="22"/>
                <w:szCs w:val="22"/>
                <w:lang w:eastAsia="ar-SA"/>
              </w:rPr>
              <w:t>Oct 19</w:t>
            </w:r>
            <w:r w:rsidR="00453F33">
              <w:rPr>
                <w:rFonts w:ascii="Arial" w:hAnsi="Arial" w:cs="Arial"/>
                <w:spacing w:val="0"/>
                <w:sz w:val="22"/>
                <w:szCs w:val="22"/>
                <w:lang w:eastAsia="ar-SA"/>
              </w:rPr>
              <w:t xml:space="preserve"> – Jan 21</w:t>
            </w:r>
          </w:p>
        </w:tc>
      </w:tr>
      <w:tr w:rsidR="000206EC" w:rsidRPr="00346A0F" w14:paraId="7E00E5BC" w14:textId="77777777" w:rsidTr="00D06B7A">
        <w:trPr>
          <w:trHeight w:val="350"/>
        </w:trPr>
        <w:tc>
          <w:tcPr>
            <w:tcW w:w="3286" w:type="dxa"/>
          </w:tcPr>
          <w:p w14:paraId="7774E663" w14:textId="77777777" w:rsidR="000206EC" w:rsidRPr="00346A0F" w:rsidRDefault="000206EC" w:rsidP="000206EC">
            <w:pPr>
              <w:pStyle w:val="JobTitle"/>
              <w:spacing w:after="0" w:line="240" w:lineRule="auto"/>
              <w:jc w:val="center"/>
              <w:rPr>
                <w:rFonts w:ascii="Arial" w:hAnsi="Arial" w:cs="Arial"/>
                <w:b/>
                <w:spacing w:val="0"/>
                <w:sz w:val="22"/>
                <w:szCs w:val="22"/>
                <w:lang w:eastAsia="ar-SA"/>
              </w:rPr>
            </w:pPr>
            <w:r w:rsidRPr="00346A0F">
              <w:rPr>
                <w:rFonts w:ascii="Arial" w:hAnsi="Arial" w:cs="Arial"/>
                <w:b/>
                <w:spacing w:val="0"/>
                <w:sz w:val="22"/>
                <w:szCs w:val="22"/>
                <w:lang w:eastAsia="ar-SA"/>
              </w:rPr>
              <w:t>Castrol India Pvt Ltd</w:t>
            </w:r>
          </w:p>
        </w:tc>
        <w:tc>
          <w:tcPr>
            <w:tcW w:w="3482" w:type="dxa"/>
          </w:tcPr>
          <w:p w14:paraId="5AB7654A" w14:textId="6AF9F526" w:rsidR="000206EC" w:rsidRPr="00346A0F" w:rsidRDefault="000206EC" w:rsidP="00B4047C">
            <w:pPr>
              <w:pStyle w:val="JobTitle"/>
              <w:spacing w:after="0" w:line="240" w:lineRule="auto"/>
              <w:jc w:val="center"/>
              <w:rPr>
                <w:rFonts w:ascii="Arial" w:hAnsi="Arial" w:cs="Arial"/>
                <w:spacing w:val="0"/>
                <w:sz w:val="22"/>
                <w:szCs w:val="22"/>
                <w:lang w:eastAsia="ar-SA"/>
              </w:rPr>
            </w:pPr>
            <w:r w:rsidRPr="00346A0F">
              <w:rPr>
                <w:rFonts w:ascii="Arial" w:hAnsi="Arial" w:cs="Arial"/>
                <w:spacing w:val="0"/>
                <w:sz w:val="22"/>
                <w:szCs w:val="22"/>
                <w:lang w:eastAsia="ar-SA"/>
              </w:rPr>
              <w:t xml:space="preserve">Key Account </w:t>
            </w:r>
            <w:r w:rsidR="00B4047C">
              <w:rPr>
                <w:rFonts w:ascii="Arial" w:hAnsi="Arial" w:cs="Arial"/>
                <w:spacing w:val="0"/>
                <w:sz w:val="22"/>
                <w:szCs w:val="22"/>
                <w:lang w:eastAsia="ar-SA"/>
              </w:rPr>
              <w:t>Executive</w:t>
            </w:r>
          </w:p>
        </w:tc>
        <w:tc>
          <w:tcPr>
            <w:tcW w:w="3120" w:type="dxa"/>
          </w:tcPr>
          <w:p w14:paraId="48B5B581" w14:textId="77777777" w:rsidR="000206EC" w:rsidRPr="00346A0F" w:rsidRDefault="000206EC" w:rsidP="000206EC">
            <w:pPr>
              <w:pStyle w:val="JobTitle"/>
              <w:spacing w:after="0" w:line="240" w:lineRule="auto"/>
              <w:jc w:val="center"/>
              <w:rPr>
                <w:rFonts w:ascii="Arial" w:hAnsi="Arial" w:cs="Arial"/>
                <w:spacing w:val="0"/>
                <w:sz w:val="22"/>
                <w:szCs w:val="22"/>
                <w:lang w:eastAsia="ar-SA"/>
              </w:rPr>
            </w:pPr>
            <w:r w:rsidRPr="00346A0F">
              <w:rPr>
                <w:rFonts w:ascii="Arial" w:hAnsi="Arial" w:cs="Arial"/>
                <w:spacing w:val="0"/>
                <w:sz w:val="22"/>
                <w:szCs w:val="22"/>
                <w:lang w:eastAsia="ar-SA"/>
              </w:rPr>
              <w:t>May 2013 – 30 Sept 2019</w:t>
            </w:r>
          </w:p>
        </w:tc>
      </w:tr>
    </w:tbl>
    <w:p w14:paraId="037A4F44" w14:textId="77777777" w:rsidR="009B5C68" w:rsidRPr="00346A0F" w:rsidRDefault="009B5C68" w:rsidP="00DD035F">
      <w:pPr>
        <w:pStyle w:val="Heading2"/>
        <w:numPr>
          <w:ilvl w:val="0"/>
          <w:numId w:val="0"/>
        </w:numPr>
        <w:ind w:left="576" w:hanging="576"/>
        <w:jc w:val="left"/>
        <w:rPr>
          <w:caps/>
          <w:sz w:val="18"/>
          <w:szCs w:val="18"/>
        </w:rPr>
      </w:pPr>
    </w:p>
    <w:p w14:paraId="063FA1D3" w14:textId="77777777" w:rsidR="00DD035F" w:rsidRPr="00346A0F" w:rsidRDefault="00DD035F" w:rsidP="00DD035F">
      <w:pPr>
        <w:rPr>
          <w:sz w:val="18"/>
          <w:szCs w:val="18"/>
        </w:rPr>
      </w:pPr>
    </w:p>
    <w:p w14:paraId="522FBF05" w14:textId="77777777" w:rsidR="001055E1" w:rsidRDefault="00CA0E88" w:rsidP="00143A9F">
      <w:pPr>
        <w:pStyle w:val="Heading2"/>
        <w:jc w:val="left"/>
        <w:rPr>
          <w:sz w:val="18"/>
          <w:szCs w:val="18"/>
        </w:rPr>
      </w:pPr>
      <w:r w:rsidRPr="00346A0F">
        <w:rPr>
          <w:caps/>
          <w:sz w:val="18"/>
          <w:szCs w:val="18"/>
        </w:rPr>
        <w:t>S</w:t>
      </w:r>
      <w:r w:rsidR="00016F7E" w:rsidRPr="00346A0F">
        <w:rPr>
          <w:caps/>
          <w:sz w:val="18"/>
          <w:szCs w:val="18"/>
        </w:rPr>
        <w:t>ales</w:t>
      </w:r>
      <w:r w:rsidRPr="00346A0F">
        <w:rPr>
          <w:caps/>
          <w:sz w:val="18"/>
          <w:szCs w:val="18"/>
        </w:rPr>
        <w:t xml:space="preserve"> </w:t>
      </w:r>
      <w:r w:rsidRPr="00346A0F">
        <w:rPr>
          <w:sz w:val="18"/>
          <w:szCs w:val="18"/>
        </w:rPr>
        <w:t>Experience</w:t>
      </w:r>
      <w:r w:rsidR="001055E1" w:rsidRPr="00346A0F">
        <w:rPr>
          <w:sz w:val="18"/>
          <w:szCs w:val="18"/>
        </w:rPr>
        <w:t xml:space="preserve"> </w:t>
      </w:r>
    </w:p>
    <w:p w14:paraId="0CBFF278" w14:textId="77777777" w:rsidR="0009756A" w:rsidRDefault="0009756A" w:rsidP="0009756A"/>
    <w:p w14:paraId="3AC59C4B" w14:textId="6F92F785" w:rsidR="0009756A" w:rsidRDefault="0009756A" w:rsidP="0009756A">
      <w:proofErr w:type="gramStart"/>
      <w:r>
        <w:t xml:space="preserve">Organization.   </w:t>
      </w:r>
      <w:proofErr w:type="gramEnd"/>
      <w:r>
        <w:t xml:space="preserve">                  : </w:t>
      </w:r>
      <w:r w:rsidR="00B66B48">
        <w:t>Turtle Wax Ind Pvt Ltd</w:t>
      </w:r>
    </w:p>
    <w:p w14:paraId="4A09B3A6" w14:textId="4C463D45" w:rsidR="00CD7256" w:rsidRDefault="0009756A" w:rsidP="0009756A">
      <w:proofErr w:type="gramStart"/>
      <w:r>
        <w:t xml:space="preserve">Designation.   </w:t>
      </w:r>
      <w:proofErr w:type="gramEnd"/>
      <w:r>
        <w:t xml:space="preserve">                    : </w:t>
      </w:r>
      <w:r w:rsidR="00B66B48">
        <w:t>Assistant Sales Manager</w:t>
      </w:r>
    </w:p>
    <w:p w14:paraId="713DCF4D" w14:textId="317448C1" w:rsidR="002F579C" w:rsidRDefault="002F579C" w:rsidP="0009756A">
      <w:proofErr w:type="gramStart"/>
      <w:r>
        <w:t xml:space="preserve">Duration.   </w:t>
      </w:r>
      <w:proofErr w:type="gramEnd"/>
      <w:r>
        <w:t xml:space="preserve">                         : </w:t>
      </w:r>
      <w:r w:rsidR="00B66B48">
        <w:t>6 Dec</w:t>
      </w:r>
      <w:r>
        <w:t xml:space="preserve"> – Till Date</w:t>
      </w:r>
    </w:p>
    <w:p w14:paraId="1480B156" w14:textId="3655C738" w:rsidR="00E6159E" w:rsidRDefault="008E49F0" w:rsidP="0009756A">
      <w:proofErr w:type="gramStart"/>
      <w:r>
        <w:t xml:space="preserve">Zone.   </w:t>
      </w:r>
      <w:proofErr w:type="gramEnd"/>
      <w:r>
        <w:t xml:space="preserve">                               : </w:t>
      </w:r>
      <w:r w:rsidR="00B66B48">
        <w:t>Pan UP</w:t>
      </w:r>
    </w:p>
    <w:p w14:paraId="281FFF98" w14:textId="77777777" w:rsidR="00E6159E" w:rsidRDefault="00E6159E" w:rsidP="0009756A">
      <w:r>
        <w:t>Key Responsibilities:</w:t>
      </w:r>
    </w:p>
    <w:p w14:paraId="6E9D2B67" w14:textId="77777777" w:rsidR="00E6159E" w:rsidRDefault="00E6159E" w:rsidP="0009756A"/>
    <w:p w14:paraId="1E970FAC" w14:textId="77777777" w:rsidR="00E6159E" w:rsidRDefault="00A82CD5" w:rsidP="00A82CD5">
      <w:pPr>
        <w:pStyle w:val="ListParagraph"/>
        <w:numPr>
          <w:ilvl w:val="0"/>
          <w:numId w:val="50"/>
        </w:numPr>
      </w:pPr>
      <w:r>
        <w:t>Distribution handling</w:t>
      </w:r>
    </w:p>
    <w:p w14:paraId="2440F9B3" w14:textId="77777777" w:rsidR="00A82CD5" w:rsidRDefault="00A82CD5" w:rsidP="00A82CD5">
      <w:pPr>
        <w:pStyle w:val="ListParagraph"/>
        <w:numPr>
          <w:ilvl w:val="0"/>
          <w:numId w:val="50"/>
        </w:numPr>
      </w:pPr>
      <w:r>
        <w:t>Primary &amp; Secondary</w:t>
      </w:r>
    </w:p>
    <w:p w14:paraId="6BB8150D" w14:textId="77777777" w:rsidR="00A82CD5" w:rsidRDefault="00E823BF" w:rsidP="00A82CD5">
      <w:pPr>
        <w:pStyle w:val="ListParagraph"/>
        <w:numPr>
          <w:ilvl w:val="0"/>
          <w:numId w:val="50"/>
        </w:numPr>
      </w:pPr>
      <w:r>
        <w:t>Dealer and sub dealers</w:t>
      </w:r>
    </w:p>
    <w:p w14:paraId="100C8970" w14:textId="77777777" w:rsidR="00E823BF" w:rsidRDefault="00E823BF" w:rsidP="00A82CD5">
      <w:pPr>
        <w:pStyle w:val="ListParagraph"/>
        <w:numPr>
          <w:ilvl w:val="0"/>
          <w:numId w:val="50"/>
        </w:numPr>
      </w:pPr>
      <w:r>
        <w:t>Team handling</w:t>
      </w:r>
    </w:p>
    <w:p w14:paraId="4C014EF3" w14:textId="77777777" w:rsidR="00E823BF" w:rsidRDefault="00855FA3" w:rsidP="00A82CD5">
      <w:pPr>
        <w:pStyle w:val="ListParagraph"/>
        <w:numPr>
          <w:ilvl w:val="0"/>
          <w:numId w:val="50"/>
        </w:numPr>
      </w:pPr>
      <w:r>
        <w:t>Reporting</w:t>
      </w:r>
    </w:p>
    <w:p w14:paraId="693EA222" w14:textId="77777777" w:rsidR="00855FA3" w:rsidRDefault="00855FA3" w:rsidP="00A82CD5">
      <w:pPr>
        <w:pStyle w:val="ListParagraph"/>
        <w:numPr>
          <w:ilvl w:val="0"/>
          <w:numId w:val="50"/>
        </w:numPr>
      </w:pPr>
      <w:r>
        <w:t xml:space="preserve">Competitors </w:t>
      </w:r>
      <w:r w:rsidR="00E667B5">
        <w:t>Information</w:t>
      </w:r>
    </w:p>
    <w:p w14:paraId="22DED4BC" w14:textId="13C88271" w:rsidR="00395080" w:rsidRDefault="00395080" w:rsidP="00A82CD5">
      <w:pPr>
        <w:pStyle w:val="ListParagraph"/>
        <w:numPr>
          <w:ilvl w:val="0"/>
          <w:numId w:val="50"/>
        </w:numPr>
      </w:pPr>
      <w:r>
        <w:t>Meating the target</w:t>
      </w:r>
    </w:p>
    <w:p w14:paraId="0E40ED64" w14:textId="5084D68E" w:rsidR="00B66B48" w:rsidRDefault="00B66B48" w:rsidP="00A82CD5">
      <w:pPr>
        <w:pStyle w:val="ListParagraph"/>
        <w:numPr>
          <w:ilvl w:val="0"/>
          <w:numId w:val="50"/>
        </w:numPr>
      </w:pPr>
      <w:r>
        <w:t>Network Expansion</w:t>
      </w:r>
    </w:p>
    <w:p w14:paraId="647252F7" w14:textId="1696DA73" w:rsidR="00B66B48" w:rsidRDefault="00B66B48" w:rsidP="00B66B48"/>
    <w:p w14:paraId="34471A83" w14:textId="26D0D7ED" w:rsidR="00B66B48" w:rsidRDefault="00B66B48" w:rsidP="00B66B48"/>
    <w:p w14:paraId="394A779F" w14:textId="77777777" w:rsidR="00B66B48" w:rsidRDefault="00B66B48" w:rsidP="00B66B48">
      <w:proofErr w:type="gramStart"/>
      <w:r>
        <w:t xml:space="preserve">Organization.   </w:t>
      </w:r>
      <w:proofErr w:type="gramEnd"/>
      <w:r>
        <w:t xml:space="preserve">                  : </w:t>
      </w:r>
      <w:proofErr w:type="spellStart"/>
      <w:r>
        <w:t>Motul</w:t>
      </w:r>
      <w:proofErr w:type="spellEnd"/>
    </w:p>
    <w:p w14:paraId="78DBE48D" w14:textId="77777777" w:rsidR="00B66B48" w:rsidRDefault="00B66B48" w:rsidP="00B66B48">
      <w:proofErr w:type="gramStart"/>
      <w:r>
        <w:t xml:space="preserve">Designation.   </w:t>
      </w:r>
      <w:proofErr w:type="gramEnd"/>
      <w:r>
        <w:t xml:space="preserve">                    : Sales</w:t>
      </w:r>
    </w:p>
    <w:p w14:paraId="26DBF49A" w14:textId="26DD6C3C" w:rsidR="00B66B48" w:rsidRDefault="00B66B48" w:rsidP="00B66B48">
      <w:proofErr w:type="gramStart"/>
      <w:r>
        <w:t xml:space="preserve">Duration.   </w:t>
      </w:r>
      <w:proofErr w:type="gramEnd"/>
      <w:r>
        <w:t xml:space="preserve">                         : 11 January </w:t>
      </w:r>
      <w:r>
        <w:t xml:space="preserve"> 21 </w:t>
      </w:r>
      <w:r>
        <w:t xml:space="preserve">– </w:t>
      </w:r>
      <w:r>
        <w:t>Nov 21</w:t>
      </w:r>
    </w:p>
    <w:p w14:paraId="5F4389B1" w14:textId="77777777" w:rsidR="00B66B48" w:rsidRDefault="00B66B48" w:rsidP="00B66B48">
      <w:proofErr w:type="gramStart"/>
      <w:r>
        <w:t xml:space="preserve">Zone.   </w:t>
      </w:r>
      <w:proofErr w:type="gramEnd"/>
      <w:r>
        <w:t xml:space="preserve">                               : Kanpur, Kanpur </w:t>
      </w:r>
      <w:proofErr w:type="spellStart"/>
      <w:r>
        <w:t>dihat</w:t>
      </w:r>
      <w:proofErr w:type="spellEnd"/>
      <w:r>
        <w:t xml:space="preserve">, </w:t>
      </w:r>
      <w:proofErr w:type="spellStart"/>
      <w:r>
        <w:t>Auraiya</w:t>
      </w:r>
      <w:proofErr w:type="spellEnd"/>
      <w:r>
        <w:t xml:space="preserve">, </w:t>
      </w:r>
      <w:proofErr w:type="spellStart"/>
      <w:r>
        <w:t>orai</w:t>
      </w:r>
      <w:proofErr w:type="spellEnd"/>
      <w:r>
        <w:t xml:space="preserve">, </w:t>
      </w:r>
      <w:proofErr w:type="spellStart"/>
      <w:r>
        <w:t>Sikandra</w:t>
      </w:r>
      <w:proofErr w:type="spellEnd"/>
      <w:r>
        <w:t xml:space="preserve">, </w:t>
      </w:r>
      <w:proofErr w:type="spellStart"/>
      <w:r>
        <w:t>shahjahanpur</w:t>
      </w:r>
      <w:proofErr w:type="spellEnd"/>
      <w:r>
        <w:t xml:space="preserve">, </w:t>
      </w:r>
      <w:proofErr w:type="spellStart"/>
      <w:r>
        <w:t>Hardoi</w:t>
      </w:r>
      <w:proofErr w:type="spellEnd"/>
      <w:r>
        <w:t>, Sitapur</w:t>
      </w:r>
    </w:p>
    <w:p w14:paraId="3D062BA9" w14:textId="77777777" w:rsidR="00B66B48" w:rsidRDefault="00B66B48" w:rsidP="00B66B48"/>
    <w:p w14:paraId="30C5BC80" w14:textId="77777777" w:rsidR="00B66B48" w:rsidRDefault="00B66B48" w:rsidP="00B66B48">
      <w:r>
        <w:t>Key Responsibilities:</w:t>
      </w:r>
    </w:p>
    <w:p w14:paraId="2CDD46A1" w14:textId="77777777" w:rsidR="00B66B48" w:rsidRDefault="00B66B48" w:rsidP="00B66B48"/>
    <w:p w14:paraId="3FEB56F2" w14:textId="77777777" w:rsidR="00B66B48" w:rsidRDefault="00B66B48" w:rsidP="00B66B48">
      <w:pPr>
        <w:pStyle w:val="ListParagraph"/>
        <w:numPr>
          <w:ilvl w:val="0"/>
          <w:numId w:val="50"/>
        </w:numPr>
      </w:pPr>
      <w:r>
        <w:t>Distribution handling</w:t>
      </w:r>
    </w:p>
    <w:p w14:paraId="42734E31" w14:textId="77777777" w:rsidR="00B66B48" w:rsidRDefault="00B66B48" w:rsidP="00B66B48">
      <w:pPr>
        <w:pStyle w:val="ListParagraph"/>
        <w:numPr>
          <w:ilvl w:val="0"/>
          <w:numId w:val="50"/>
        </w:numPr>
      </w:pPr>
      <w:r>
        <w:t>Primary &amp; Secondary</w:t>
      </w:r>
    </w:p>
    <w:p w14:paraId="5C8B8431" w14:textId="77777777" w:rsidR="00B66B48" w:rsidRDefault="00B66B48" w:rsidP="00B66B48">
      <w:pPr>
        <w:pStyle w:val="ListParagraph"/>
        <w:numPr>
          <w:ilvl w:val="0"/>
          <w:numId w:val="50"/>
        </w:numPr>
      </w:pPr>
      <w:r>
        <w:t>Dealer and sub dealers</w:t>
      </w:r>
    </w:p>
    <w:p w14:paraId="6F5B3632" w14:textId="77777777" w:rsidR="00B66B48" w:rsidRDefault="00B66B48" w:rsidP="00B66B48">
      <w:pPr>
        <w:pStyle w:val="ListParagraph"/>
        <w:numPr>
          <w:ilvl w:val="0"/>
          <w:numId w:val="50"/>
        </w:numPr>
      </w:pPr>
      <w:r>
        <w:t>Team handling</w:t>
      </w:r>
    </w:p>
    <w:p w14:paraId="193B19AC" w14:textId="77777777" w:rsidR="00B66B48" w:rsidRDefault="00B66B48" w:rsidP="00B66B48">
      <w:pPr>
        <w:pStyle w:val="ListParagraph"/>
        <w:numPr>
          <w:ilvl w:val="0"/>
          <w:numId w:val="50"/>
        </w:numPr>
      </w:pPr>
      <w:r>
        <w:t>Reporting</w:t>
      </w:r>
    </w:p>
    <w:p w14:paraId="0B54988E" w14:textId="77777777" w:rsidR="00B66B48" w:rsidRDefault="00B66B48" w:rsidP="00B66B48">
      <w:pPr>
        <w:pStyle w:val="ListParagraph"/>
        <w:numPr>
          <w:ilvl w:val="0"/>
          <w:numId w:val="50"/>
        </w:numPr>
      </w:pPr>
      <w:r>
        <w:t>Competitors Information</w:t>
      </w:r>
    </w:p>
    <w:p w14:paraId="476D347C" w14:textId="77777777" w:rsidR="00B66B48" w:rsidRDefault="00B66B48" w:rsidP="00B66B48">
      <w:pPr>
        <w:pStyle w:val="ListParagraph"/>
        <w:numPr>
          <w:ilvl w:val="0"/>
          <w:numId w:val="50"/>
        </w:numPr>
      </w:pPr>
      <w:r>
        <w:t>Meating the target</w:t>
      </w:r>
    </w:p>
    <w:p w14:paraId="34F86BC0" w14:textId="77777777" w:rsidR="00B66B48" w:rsidRDefault="00B66B48" w:rsidP="00B66B48"/>
    <w:p w14:paraId="1C6D33E2" w14:textId="178E1117" w:rsidR="00E667B5" w:rsidRDefault="00E667B5" w:rsidP="00E667B5">
      <w:pPr>
        <w:pStyle w:val="ListParagraph"/>
        <w:ind w:left="1021"/>
      </w:pPr>
    </w:p>
    <w:p w14:paraId="40326A49" w14:textId="69243E92" w:rsidR="00B66B48" w:rsidRDefault="00B66B48" w:rsidP="00E667B5">
      <w:pPr>
        <w:pStyle w:val="ListParagraph"/>
        <w:ind w:left="1021"/>
      </w:pPr>
    </w:p>
    <w:p w14:paraId="2E814EE4" w14:textId="31BC513A" w:rsidR="00B66B48" w:rsidRDefault="00B66B48" w:rsidP="00E667B5">
      <w:pPr>
        <w:pStyle w:val="ListParagraph"/>
        <w:ind w:left="1021"/>
      </w:pPr>
    </w:p>
    <w:p w14:paraId="2084F417" w14:textId="77777777" w:rsidR="00B66B48" w:rsidRDefault="00B66B48" w:rsidP="00E667B5">
      <w:pPr>
        <w:pStyle w:val="ListParagraph"/>
        <w:ind w:left="1021"/>
      </w:pPr>
    </w:p>
    <w:p w14:paraId="246C37AD" w14:textId="77777777" w:rsidR="00CD7256" w:rsidRPr="0009756A" w:rsidRDefault="00CD7256" w:rsidP="0009756A"/>
    <w:p w14:paraId="66A0A1C4" w14:textId="77777777" w:rsidR="00016F7E" w:rsidRPr="00346A0F" w:rsidRDefault="00016F7E" w:rsidP="008D52CF">
      <w:pPr>
        <w:rPr>
          <w:rFonts w:ascii="Arial" w:hAnsi="Arial" w:cs="Arial"/>
          <w:b/>
          <w:sz w:val="18"/>
          <w:szCs w:val="18"/>
        </w:rPr>
      </w:pPr>
    </w:p>
    <w:p w14:paraId="3B6AC5B4" w14:textId="77777777" w:rsidR="000206EC" w:rsidRPr="00346A0F" w:rsidRDefault="000206EC" w:rsidP="000206EC">
      <w:pPr>
        <w:rPr>
          <w:rFonts w:ascii="Arial" w:hAnsi="Arial" w:cs="Arial"/>
          <w:b/>
          <w:sz w:val="18"/>
          <w:szCs w:val="18"/>
        </w:rPr>
      </w:pPr>
      <w:r w:rsidRPr="00346A0F">
        <w:rPr>
          <w:rFonts w:ascii="Arial" w:hAnsi="Arial" w:cs="Arial"/>
          <w:b/>
          <w:sz w:val="18"/>
          <w:szCs w:val="18"/>
        </w:rPr>
        <w:lastRenderedPageBreak/>
        <w:t xml:space="preserve">Organization </w:t>
      </w:r>
      <w:r w:rsidRPr="00346A0F">
        <w:rPr>
          <w:rFonts w:ascii="Arial" w:hAnsi="Arial" w:cs="Arial"/>
          <w:b/>
          <w:sz w:val="18"/>
          <w:szCs w:val="18"/>
        </w:rPr>
        <w:tab/>
      </w:r>
      <w:r w:rsidRPr="00346A0F">
        <w:rPr>
          <w:rFonts w:ascii="Arial" w:hAnsi="Arial" w:cs="Arial"/>
          <w:b/>
          <w:sz w:val="18"/>
          <w:szCs w:val="18"/>
        </w:rPr>
        <w:tab/>
        <w:t xml:space="preserve">: TVS TYRES </w:t>
      </w:r>
    </w:p>
    <w:p w14:paraId="0A2F5AA4" w14:textId="77777777" w:rsidR="000206EC" w:rsidRPr="00346A0F" w:rsidRDefault="000206EC" w:rsidP="000206EC">
      <w:pPr>
        <w:rPr>
          <w:rFonts w:ascii="Arial" w:hAnsi="Arial" w:cs="Arial"/>
          <w:b/>
          <w:sz w:val="18"/>
          <w:szCs w:val="18"/>
        </w:rPr>
      </w:pPr>
    </w:p>
    <w:p w14:paraId="55B50DA8" w14:textId="77777777" w:rsidR="000206EC" w:rsidRPr="00346A0F" w:rsidRDefault="000206EC" w:rsidP="000206EC">
      <w:pPr>
        <w:rPr>
          <w:rFonts w:ascii="Arial" w:hAnsi="Arial" w:cs="Arial"/>
          <w:b/>
          <w:sz w:val="18"/>
          <w:szCs w:val="18"/>
        </w:rPr>
      </w:pPr>
      <w:r w:rsidRPr="00346A0F">
        <w:rPr>
          <w:rFonts w:ascii="Arial" w:hAnsi="Arial" w:cs="Arial"/>
          <w:b/>
          <w:sz w:val="18"/>
          <w:szCs w:val="18"/>
        </w:rPr>
        <w:t>Designation</w:t>
      </w:r>
      <w:r w:rsidRPr="00346A0F">
        <w:rPr>
          <w:rFonts w:ascii="Arial" w:hAnsi="Arial" w:cs="Arial"/>
          <w:b/>
          <w:sz w:val="18"/>
          <w:szCs w:val="18"/>
        </w:rPr>
        <w:tab/>
      </w:r>
      <w:r w:rsidRPr="00346A0F">
        <w:rPr>
          <w:rFonts w:ascii="Arial" w:hAnsi="Arial" w:cs="Arial"/>
          <w:b/>
          <w:sz w:val="18"/>
          <w:szCs w:val="18"/>
        </w:rPr>
        <w:tab/>
        <w:t>: Territory Sales</w:t>
      </w:r>
    </w:p>
    <w:p w14:paraId="1DD9DC32" w14:textId="77777777" w:rsidR="000206EC" w:rsidRPr="00346A0F" w:rsidRDefault="000206EC" w:rsidP="000206EC">
      <w:pPr>
        <w:rPr>
          <w:rFonts w:ascii="Arial" w:hAnsi="Arial" w:cs="Arial"/>
          <w:b/>
          <w:sz w:val="18"/>
          <w:szCs w:val="18"/>
        </w:rPr>
      </w:pPr>
    </w:p>
    <w:p w14:paraId="49E12ECC" w14:textId="77777777" w:rsidR="000206EC" w:rsidRPr="00346A0F" w:rsidRDefault="000206EC" w:rsidP="000206EC">
      <w:pPr>
        <w:rPr>
          <w:rFonts w:ascii="Arial" w:hAnsi="Arial" w:cs="Arial"/>
          <w:b/>
          <w:sz w:val="18"/>
          <w:szCs w:val="18"/>
        </w:rPr>
      </w:pPr>
      <w:r w:rsidRPr="00346A0F">
        <w:rPr>
          <w:rFonts w:ascii="Arial" w:hAnsi="Arial" w:cs="Arial"/>
          <w:b/>
          <w:sz w:val="18"/>
          <w:szCs w:val="18"/>
        </w:rPr>
        <w:t xml:space="preserve">Duration </w:t>
      </w:r>
      <w:r w:rsidRPr="00346A0F">
        <w:rPr>
          <w:rFonts w:ascii="Arial" w:hAnsi="Arial" w:cs="Arial"/>
          <w:b/>
          <w:sz w:val="18"/>
          <w:szCs w:val="18"/>
        </w:rPr>
        <w:tab/>
      </w:r>
      <w:r w:rsidRPr="00346A0F">
        <w:rPr>
          <w:rFonts w:ascii="Arial" w:hAnsi="Arial" w:cs="Arial"/>
          <w:b/>
          <w:sz w:val="18"/>
          <w:szCs w:val="18"/>
        </w:rPr>
        <w:tab/>
        <w:t>: 1 Oct –</w:t>
      </w:r>
      <w:r w:rsidR="00CD7256">
        <w:rPr>
          <w:rFonts w:ascii="Arial" w:hAnsi="Arial" w:cs="Arial"/>
          <w:b/>
          <w:sz w:val="18"/>
          <w:szCs w:val="18"/>
        </w:rPr>
        <w:t xml:space="preserve"> 4 January 21</w:t>
      </w:r>
    </w:p>
    <w:p w14:paraId="5ECD30A2" w14:textId="77777777" w:rsidR="000206EC" w:rsidRPr="00346A0F" w:rsidRDefault="000206EC" w:rsidP="000206EC">
      <w:pPr>
        <w:rPr>
          <w:rFonts w:ascii="Arial" w:hAnsi="Arial" w:cs="Arial"/>
          <w:b/>
          <w:sz w:val="18"/>
          <w:szCs w:val="18"/>
        </w:rPr>
      </w:pPr>
    </w:p>
    <w:p w14:paraId="00CF9F9B" w14:textId="77777777" w:rsidR="000206EC" w:rsidRPr="00346A0F" w:rsidRDefault="000206EC" w:rsidP="000206EC">
      <w:pPr>
        <w:rPr>
          <w:rFonts w:ascii="Arial" w:hAnsi="Arial" w:cs="Arial"/>
          <w:b/>
          <w:sz w:val="18"/>
          <w:szCs w:val="18"/>
        </w:rPr>
      </w:pPr>
      <w:r w:rsidRPr="00346A0F">
        <w:rPr>
          <w:rFonts w:ascii="Arial" w:hAnsi="Arial" w:cs="Arial"/>
          <w:b/>
          <w:sz w:val="18"/>
          <w:szCs w:val="18"/>
        </w:rPr>
        <w:t xml:space="preserve">Zone                                 </w:t>
      </w:r>
      <w:proofErr w:type="gramStart"/>
      <w:r w:rsidRPr="00346A0F">
        <w:rPr>
          <w:rFonts w:ascii="Arial" w:hAnsi="Arial" w:cs="Arial"/>
          <w:b/>
          <w:sz w:val="18"/>
          <w:szCs w:val="18"/>
        </w:rPr>
        <w:t xml:space="preserve">  :</w:t>
      </w:r>
      <w:proofErr w:type="gramEnd"/>
      <w:r w:rsidRPr="00346A0F">
        <w:rPr>
          <w:rFonts w:ascii="Arial" w:hAnsi="Arial" w:cs="Arial"/>
          <w:b/>
          <w:sz w:val="18"/>
          <w:szCs w:val="18"/>
        </w:rPr>
        <w:t xml:space="preserve"> Gorakhpur, </w:t>
      </w:r>
      <w:proofErr w:type="spellStart"/>
      <w:r w:rsidRPr="00346A0F">
        <w:rPr>
          <w:rFonts w:ascii="Arial" w:hAnsi="Arial" w:cs="Arial"/>
          <w:b/>
          <w:sz w:val="18"/>
          <w:szCs w:val="18"/>
        </w:rPr>
        <w:t>Mahrajganj</w:t>
      </w:r>
      <w:proofErr w:type="spellEnd"/>
      <w:r w:rsidRPr="00346A0F">
        <w:rPr>
          <w:rFonts w:ascii="Arial" w:hAnsi="Arial" w:cs="Arial"/>
          <w:b/>
          <w:sz w:val="18"/>
          <w:szCs w:val="18"/>
        </w:rPr>
        <w:t xml:space="preserve">, </w:t>
      </w:r>
      <w:proofErr w:type="spellStart"/>
      <w:r w:rsidRPr="00346A0F">
        <w:rPr>
          <w:rFonts w:ascii="Arial" w:hAnsi="Arial" w:cs="Arial"/>
          <w:b/>
          <w:sz w:val="18"/>
          <w:szCs w:val="18"/>
        </w:rPr>
        <w:t>Deoria</w:t>
      </w:r>
      <w:proofErr w:type="spellEnd"/>
      <w:r w:rsidRPr="00346A0F">
        <w:rPr>
          <w:rFonts w:ascii="Arial" w:hAnsi="Arial" w:cs="Arial"/>
          <w:b/>
          <w:sz w:val="18"/>
          <w:szCs w:val="18"/>
        </w:rPr>
        <w:t xml:space="preserve">, </w:t>
      </w:r>
      <w:proofErr w:type="spellStart"/>
      <w:r w:rsidRPr="00346A0F">
        <w:rPr>
          <w:rFonts w:ascii="Arial" w:hAnsi="Arial" w:cs="Arial"/>
          <w:b/>
          <w:sz w:val="18"/>
          <w:szCs w:val="18"/>
        </w:rPr>
        <w:t>Kushinagar</w:t>
      </w:r>
      <w:proofErr w:type="spellEnd"/>
      <w:r w:rsidR="001C44F4">
        <w:rPr>
          <w:rFonts w:ascii="Arial" w:hAnsi="Arial" w:cs="Arial"/>
          <w:b/>
          <w:sz w:val="18"/>
          <w:szCs w:val="18"/>
        </w:rPr>
        <w:t xml:space="preserve">, </w:t>
      </w:r>
      <w:r w:rsidR="00D626B1">
        <w:rPr>
          <w:rFonts w:ascii="Arial" w:hAnsi="Arial" w:cs="Arial"/>
          <w:b/>
          <w:sz w:val="18"/>
          <w:szCs w:val="18"/>
        </w:rPr>
        <w:t xml:space="preserve">Bast, </w:t>
      </w:r>
      <w:proofErr w:type="spellStart"/>
      <w:r w:rsidR="00D626B1">
        <w:rPr>
          <w:rFonts w:ascii="Arial" w:hAnsi="Arial" w:cs="Arial"/>
          <w:b/>
          <w:sz w:val="18"/>
          <w:szCs w:val="18"/>
        </w:rPr>
        <w:t>Sidharthanagar</w:t>
      </w:r>
      <w:proofErr w:type="spellEnd"/>
      <w:r w:rsidR="00D626B1">
        <w:rPr>
          <w:rFonts w:ascii="Arial" w:hAnsi="Arial" w:cs="Arial"/>
          <w:b/>
          <w:sz w:val="18"/>
          <w:szCs w:val="18"/>
        </w:rPr>
        <w:t xml:space="preserve">, </w:t>
      </w:r>
      <w:proofErr w:type="spellStart"/>
      <w:r w:rsidR="00D626B1">
        <w:rPr>
          <w:rFonts w:ascii="Arial" w:hAnsi="Arial" w:cs="Arial"/>
          <w:b/>
          <w:sz w:val="18"/>
          <w:szCs w:val="18"/>
        </w:rPr>
        <w:t>Santkabirnagar</w:t>
      </w:r>
      <w:proofErr w:type="spellEnd"/>
    </w:p>
    <w:p w14:paraId="382AAE3D" w14:textId="77777777" w:rsidR="001D6941" w:rsidRPr="00346A0F" w:rsidRDefault="001D6941" w:rsidP="000206EC">
      <w:pPr>
        <w:rPr>
          <w:rFonts w:ascii="Arial" w:hAnsi="Arial" w:cs="Arial"/>
          <w:b/>
          <w:sz w:val="18"/>
          <w:szCs w:val="18"/>
        </w:rPr>
      </w:pPr>
    </w:p>
    <w:p w14:paraId="586B2517" w14:textId="77777777" w:rsidR="001D6941" w:rsidRPr="00346A0F" w:rsidRDefault="001D6941" w:rsidP="001D6941">
      <w:pPr>
        <w:pStyle w:val="ListParagraph"/>
        <w:widowControl w:val="0"/>
        <w:tabs>
          <w:tab w:val="left" w:pos="0"/>
          <w:tab w:val="left" w:pos="900"/>
        </w:tabs>
        <w:autoSpaceDE w:val="0"/>
        <w:autoSpaceDN w:val="0"/>
        <w:adjustRightInd w:val="0"/>
        <w:ind w:left="0"/>
        <w:jc w:val="both"/>
        <w:rPr>
          <w:rFonts w:ascii="Arial" w:hAnsi="Arial" w:cs="Arial"/>
          <w:b/>
          <w:sz w:val="18"/>
          <w:szCs w:val="18"/>
          <w:u w:val="single"/>
        </w:rPr>
      </w:pPr>
      <w:r w:rsidRPr="00346A0F">
        <w:rPr>
          <w:rFonts w:ascii="Arial" w:hAnsi="Arial" w:cs="Arial"/>
          <w:b/>
          <w:sz w:val="18"/>
          <w:szCs w:val="18"/>
          <w:u w:val="single"/>
        </w:rPr>
        <w:t>Key Responsibilities:</w:t>
      </w:r>
    </w:p>
    <w:p w14:paraId="217ABAE0" w14:textId="77777777" w:rsidR="001D6941" w:rsidRPr="00346A0F" w:rsidRDefault="001D6941" w:rsidP="000206EC">
      <w:pPr>
        <w:rPr>
          <w:rFonts w:ascii="Arial" w:hAnsi="Arial" w:cs="Arial"/>
          <w:b/>
          <w:sz w:val="18"/>
          <w:szCs w:val="18"/>
        </w:rPr>
      </w:pPr>
    </w:p>
    <w:p w14:paraId="7C5FDCD7" w14:textId="77777777" w:rsidR="000206EC" w:rsidRPr="000206EC" w:rsidRDefault="000206EC" w:rsidP="001D6941">
      <w:pPr>
        <w:numPr>
          <w:ilvl w:val="0"/>
          <w:numId w:val="45"/>
        </w:numPr>
        <w:suppressAutoHyphens w:val="0"/>
        <w:ind w:left="432" w:right="432" w:firstLine="360"/>
        <w:jc w:val="both"/>
        <w:rPr>
          <w:sz w:val="18"/>
          <w:szCs w:val="18"/>
          <w:lang w:eastAsia="en-US"/>
        </w:rPr>
      </w:pPr>
      <w:r w:rsidRPr="000206EC">
        <w:rPr>
          <w:sz w:val="18"/>
          <w:szCs w:val="18"/>
          <w:lang w:eastAsia="en-US"/>
        </w:rPr>
        <w:t>Distributor Management</w:t>
      </w:r>
    </w:p>
    <w:p w14:paraId="04A83086" w14:textId="77777777" w:rsidR="000206EC" w:rsidRPr="000206EC" w:rsidRDefault="000206EC" w:rsidP="001D6941">
      <w:pPr>
        <w:numPr>
          <w:ilvl w:val="0"/>
          <w:numId w:val="45"/>
        </w:numPr>
        <w:suppressAutoHyphens w:val="0"/>
        <w:ind w:left="432" w:right="432" w:firstLine="360"/>
        <w:jc w:val="both"/>
        <w:rPr>
          <w:sz w:val="18"/>
          <w:szCs w:val="18"/>
          <w:lang w:eastAsia="en-US"/>
        </w:rPr>
      </w:pPr>
      <w:r w:rsidRPr="00346A0F">
        <w:rPr>
          <w:sz w:val="18"/>
          <w:szCs w:val="18"/>
          <w:lang w:eastAsia="en-US"/>
        </w:rPr>
        <w:t>To Achieve 100 % Sales Target.</w:t>
      </w:r>
    </w:p>
    <w:p w14:paraId="435A4771" w14:textId="77777777" w:rsidR="000206EC" w:rsidRPr="00346A0F" w:rsidRDefault="000206EC" w:rsidP="001D6941">
      <w:pPr>
        <w:numPr>
          <w:ilvl w:val="0"/>
          <w:numId w:val="45"/>
        </w:numPr>
        <w:suppressAutoHyphens w:val="0"/>
        <w:ind w:left="432" w:right="432" w:firstLine="360"/>
        <w:jc w:val="both"/>
        <w:rPr>
          <w:sz w:val="18"/>
          <w:szCs w:val="18"/>
          <w:lang w:eastAsia="en-US"/>
        </w:rPr>
      </w:pPr>
      <w:r w:rsidRPr="00346A0F">
        <w:rPr>
          <w:sz w:val="18"/>
          <w:szCs w:val="18"/>
          <w:lang w:eastAsia="en-US"/>
        </w:rPr>
        <w:t xml:space="preserve">Training Program </w:t>
      </w:r>
      <w:r w:rsidR="001D6941" w:rsidRPr="00346A0F">
        <w:rPr>
          <w:sz w:val="18"/>
          <w:szCs w:val="18"/>
          <w:lang w:eastAsia="en-US"/>
        </w:rPr>
        <w:t>for</w:t>
      </w:r>
      <w:r w:rsidRPr="00346A0F">
        <w:rPr>
          <w:sz w:val="18"/>
          <w:szCs w:val="18"/>
          <w:lang w:eastAsia="en-US"/>
        </w:rPr>
        <w:t xml:space="preserve"> Sub Dealers &amp; Distributors.</w:t>
      </w:r>
    </w:p>
    <w:p w14:paraId="79738DD1" w14:textId="77777777" w:rsidR="000206EC" w:rsidRPr="000206EC" w:rsidRDefault="000206EC" w:rsidP="001D6941">
      <w:pPr>
        <w:numPr>
          <w:ilvl w:val="0"/>
          <w:numId w:val="45"/>
        </w:numPr>
        <w:suppressAutoHyphens w:val="0"/>
        <w:ind w:left="432" w:right="432" w:firstLine="360"/>
        <w:jc w:val="both"/>
        <w:rPr>
          <w:sz w:val="18"/>
          <w:szCs w:val="18"/>
          <w:lang w:eastAsia="en-US"/>
        </w:rPr>
      </w:pPr>
      <w:r w:rsidRPr="00346A0F">
        <w:rPr>
          <w:sz w:val="18"/>
          <w:szCs w:val="18"/>
          <w:lang w:eastAsia="en-US"/>
        </w:rPr>
        <w:t xml:space="preserve">Addition </w:t>
      </w:r>
      <w:r w:rsidR="001D6941" w:rsidRPr="00346A0F">
        <w:rPr>
          <w:sz w:val="18"/>
          <w:szCs w:val="18"/>
          <w:lang w:eastAsia="en-US"/>
        </w:rPr>
        <w:t>of</w:t>
      </w:r>
      <w:r w:rsidRPr="00346A0F">
        <w:rPr>
          <w:sz w:val="18"/>
          <w:szCs w:val="18"/>
          <w:lang w:eastAsia="en-US"/>
        </w:rPr>
        <w:t xml:space="preserve"> Sub Dealers &amp; Distributors.</w:t>
      </w:r>
    </w:p>
    <w:p w14:paraId="61148DF9" w14:textId="77777777" w:rsidR="000206EC" w:rsidRPr="000206EC" w:rsidRDefault="000206EC" w:rsidP="001D6941">
      <w:pPr>
        <w:numPr>
          <w:ilvl w:val="0"/>
          <w:numId w:val="46"/>
        </w:numPr>
        <w:suppressAutoHyphens w:val="0"/>
        <w:ind w:left="432" w:right="432" w:firstLine="360"/>
        <w:jc w:val="both"/>
        <w:rPr>
          <w:sz w:val="18"/>
          <w:szCs w:val="18"/>
          <w:lang w:eastAsia="en-US"/>
        </w:rPr>
      </w:pPr>
      <w:r w:rsidRPr="00346A0F">
        <w:rPr>
          <w:sz w:val="18"/>
          <w:szCs w:val="18"/>
          <w:lang w:eastAsia="en-US"/>
        </w:rPr>
        <w:t>Stock Verification.</w:t>
      </w:r>
    </w:p>
    <w:p w14:paraId="6C977DD1" w14:textId="77777777" w:rsidR="000206EC" w:rsidRPr="000206EC" w:rsidRDefault="000206EC" w:rsidP="001D6941">
      <w:pPr>
        <w:numPr>
          <w:ilvl w:val="0"/>
          <w:numId w:val="46"/>
        </w:numPr>
        <w:suppressAutoHyphens w:val="0"/>
        <w:ind w:left="432" w:right="432" w:firstLine="360"/>
        <w:jc w:val="both"/>
        <w:rPr>
          <w:sz w:val="18"/>
          <w:szCs w:val="18"/>
          <w:lang w:eastAsia="en-US"/>
        </w:rPr>
      </w:pPr>
      <w:r w:rsidRPr="00346A0F">
        <w:rPr>
          <w:sz w:val="18"/>
          <w:szCs w:val="18"/>
          <w:lang w:eastAsia="en-US"/>
        </w:rPr>
        <w:t>Handling the Replacement Process.</w:t>
      </w:r>
    </w:p>
    <w:p w14:paraId="0AC2BE81" w14:textId="77777777" w:rsidR="000206EC" w:rsidRPr="000206EC" w:rsidRDefault="000206EC" w:rsidP="001D6941">
      <w:pPr>
        <w:numPr>
          <w:ilvl w:val="0"/>
          <w:numId w:val="46"/>
        </w:numPr>
        <w:suppressAutoHyphens w:val="0"/>
        <w:ind w:left="432" w:right="432" w:firstLine="360"/>
        <w:jc w:val="both"/>
        <w:rPr>
          <w:sz w:val="18"/>
          <w:szCs w:val="18"/>
          <w:lang w:eastAsia="en-US"/>
        </w:rPr>
      </w:pPr>
      <w:r w:rsidRPr="00346A0F">
        <w:rPr>
          <w:sz w:val="18"/>
          <w:szCs w:val="18"/>
          <w:lang w:eastAsia="en-US"/>
        </w:rPr>
        <w:t>Calculation of Distributors ROI.</w:t>
      </w:r>
    </w:p>
    <w:p w14:paraId="6C130CD7" w14:textId="77777777" w:rsidR="000206EC" w:rsidRPr="000206EC" w:rsidRDefault="000206EC" w:rsidP="001D6941">
      <w:pPr>
        <w:numPr>
          <w:ilvl w:val="0"/>
          <w:numId w:val="46"/>
        </w:numPr>
        <w:suppressAutoHyphens w:val="0"/>
        <w:ind w:left="432" w:right="432" w:firstLine="360"/>
        <w:jc w:val="both"/>
        <w:rPr>
          <w:sz w:val="18"/>
          <w:szCs w:val="18"/>
          <w:lang w:eastAsia="en-US"/>
        </w:rPr>
      </w:pPr>
      <w:r w:rsidRPr="000206EC">
        <w:rPr>
          <w:sz w:val="18"/>
          <w:szCs w:val="18"/>
          <w:lang w:eastAsia="en-US"/>
        </w:rPr>
        <w:t> </w:t>
      </w:r>
      <w:r w:rsidRPr="00346A0F">
        <w:rPr>
          <w:sz w:val="18"/>
          <w:szCs w:val="18"/>
          <w:lang w:eastAsia="en-US"/>
        </w:rPr>
        <w:t xml:space="preserve">Creation An efficient </w:t>
      </w:r>
      <w:r w:rsidR="001D6941" w:rsidRPr="00346A0F">
        <w:rPr>
          <w:sz w:val="18"/>
          <w:szCs w:val="18"/>
          <w:lang w:eastAsia="en-US"/>
        </w:rPr>
        <w:t>Distributor</w:t>
      </w:r>
      <w:r w:rsidRPr="00346A0F">
        <w:rPr>
          <w:sz w:val="18"/>
          <w:szCs w:val="18"/>
          <w:lang w:eastAsia="en-US"/>
        </w:rPr>
        <w:t xml:space="preserve"> Network.</w:t>
      </w:r>
    </w:p>
    <w:p w14:paraId="31E073DD" w14:textId="77777777" w:rsidR="000206EC" w:rsidRPr="000206EC" w:rsidRDefault="001D6941" w:rsidP="001D6941">
      <w:pPr>
        <w:numPr>
          <w:ilvl w:val="0"/>
          <w:numId w:val="46"/>
        </w:numPr>
        <w:suppressAutoHyphens w:val="0"/>
        <w:ind w:left="432" w:right="432" w:firstLine="360"/>
        <w:jc w:val="both"/>
        <w:rPr>
          <w:sz w:val="18"/>
          <w:szCs w:val="18"/>
          <w:lang w:eastAsia="en-US"/>
        </w:rPr>
      </w:pPr>
      <w:r w:rsidRPr="00346A0F">
        <w:rPr>
          <w:sz w:val="18"/>
          <w:szCs w:val="18"/>
          <w:lang w:eastAsia="en-US"/>
        </w:rPr>
        <w:t>Institutional</w:t>
      </w:r>
      <w:r w:rsidR="000206EC" w:rsidRPr="00346A0F">
        <w:rPr>
          <w:sz w:val="18"/>
          <w:szCs w:val="18"/>
          <w:lang w:eastAsia="en-US"/>
        </w:rPr>
        <w:t xml:space="preserve"> sales. </w:t>
      </w:r>
    </w:p>
    <w:p w14:paraId="0AC9C486" w14:textId="77777777" w:rsidR="000206EC" w:rsidRPr="000206EC" w:rsidRDefault="000206EC" w:rsidP="001D6941">
      <w:pPr>
        <w:numPr>
          <w:ilvl w:val="0"/>
          <w:numId w:val="46"/>
        </w:numPr>
        <w:suppressAutoHyphens w:val="0"/>
        <w:ind w:left="432" w:right="432" w:firstLine="360"/>
        <w:jc w:val="both"/>
        <w:rPr>
          <w:sz w:val="18"/>
          <w:szCs w:val="18"/>
          <w:lang w:eastAsia="en-US"/>
        </w:rPr>
      </w:pPr>
      <w:r w:rsidRPr="00346A0F">
        <w:rPr>
          <w:sz w:val="18"/>
          <w:szCs w:val="18"/>
          <w:lang w:eastAsia="en-US"/>
        </w:rPr>
        <w:t xml:space="preserve">Daily 5 </w:t>
      </w:r>
      <w:proofErr w:type="spellStart"/>
      <w:r w:rsidRPr="00346A0F">
        <w:rPr>
          <w:sz w:val="18"/>
          <w:szCs w:val="18"/>
          <w:lang w:eastAsia="en-US"/>
        </w:rPr>
        <w:t>Concall</w:t>
      </w:r>
      <w:proofErr w:type="spellEnd"/>
      <w:r w:rsidRPr="00346A0F">
        <w:rPr>
          <w:sz w:val="18"/>
          <w:szCs w:val="18"/>
          <w:lang w:eastAsia="en-US"/>
        </w:rPr>
        <w:t>, Reports.</w:t>
      </w:r>
    </w:p>
    <w:p w14:paraId="7984F6FB" w14:textId="77777777" w:rsidR="000206EC" w:rsidRPr="00346A0F" w:rsidRDefault="001D6941" w:rsidP="001D6941">
      <w:pPr>
        <w:numPr>
          <w:ilvl w:val="0"/>
          <w:numId w:val="46"/>
        </w:numPr>
        <w:suppressAutoHyphens w:val="0"/>
        <w:ind w:left="432" w:right="432" w:firstLine="360"/>
        <w:jc w:val="both"/>
        <w:rPr>
          <w:sz w:val="18"/>
          <w:szCs w:val="18"/>
          <w:lang w:eastAsia="en-US"/>
        </w:rPr>
      </w:pPr>
      <w:r w:rsidRPr="00346A0F">
        <w:rPr>
          <w:sz w:val="18"/>
          <w:szCs w:val="18"/>
          <w:lang w:eastAsia="en-US"/>
        </w:rPr>
        <w:t>Identifying</w:t>
      </w:r>
      <w:r w:rsidR="000206EC" w:rsidRPr="00346A0F">
        <w:rPr>
          <w:sz w:val="18"/>
          <w:szCs w:val="18"/>
          <w:lang w:eastAsia="en-US"/>
        </w:rPr>
        <w:t xml:space="preserve"> the Key </w:t>
      </w:r>
      <w:r w:rsidRPr="00346A0F">
        <w:rPr>
          <w:sz w:val="18"/>
          <w:szCs w:val="18"/>
          <w:lang w:eastAsia="en-US"/>
        </w:rPr>
        <w:t>Competitors</w:t>
      </w:r>
      <w:r w:rsidR="000206EC" w:rsidRPr="00346A0F">
        <w:rPr>
          <w:sz w:val="18"/>
          <w:szCs w:val="18"/>
          <w:lang w:eastAsia="en-US"/>
        </w:rPr>
        <w:t>.</w:t>
      </w:r>
    </w:p>
    <w:p w14:paraId="7D040520" w14:textId="77777777" w:rsidR="001D6941" w:rsidRDefault="001D6941" w:rsidP="001D6941">
      <w:pPr>
        <w:suppressAutoHyphens w:val="0"/>
        <w:spacing w:before="100" w:beforeAutospacing="1" w:after="100" w:afterAutospacing="1" w:line="360" w:lineRule="auto"/>
        <w:ind w:left="360"/>
        <w:jc w:val="both"/>
        <w:rPr>
          <w:sz w:val="18"/>
          <w:szCs w:val="18"/>
          <w:lang w:eastAsia="en-US"/>
        </w:rPr>
      </w:pPr>
    </w:p>
    <w:p w14:paraId="1E4585E7" w14:textId="77777777" w:rsidR="00E667B5" w:rsidRDefault="00E667B5" w:rsidP="001D6941">
      <w:pPr>
        <w:suppressAutoHyphens w:val="0"/>
        <w:spacing w:before="100" w:beforeAutospacing="1" w:after="100" w:afterAutospacing="1" w:line="360" w:lineRule="auto"/>
        <w:ind w:left="360"/>
        <w:jc w:val="both"/>
        <w:rPr>
          <w:sz w:val="18"/>
          <w:szCs w:val="18"/>
          <w:lang w:eastAsia="en-US"/>
        </w:rPr>
      </w:pPr>
    </w:p>
    <w:p w14:paraId="6C2EAA55" w14:textId="77777777" w:rsidR="00E667B5" w:rsidRPr="000206EC" w:rsidRDefault="00E667B5" w:rsidP="001D6941">
      <w:pPr>
        <w:suppressAutoHyphens w:val="0"/>
        <w:spacing w:before="100" w:beforeAutospacing="1" w:after="100" w:afterAutospacing="1" w:line="360" w:lineRule="auto"/>
        <w:ind w:left="360"/>
        <w:jc w:val="both"/>
        <w:rPr>
          <w:sz w:val="18"/>
          <w:szCs w:val="18"/>
          <w:lang w:eastAsia="en-US"/>
        </w:rPr>
      </w:pPr>
    </w:p>
    <w:p w14:paraId="554980A7" w14:textId="77777777" w:rsidR="00853ADA" w:rsidRPr="00346A0F" w:rsidRDefault="000206EC" w:rsidP="008D52CF">
      <w:pPr>
        <w:rPr>
          <w:rFonts w:ascii="Arial" w:hAnsi="Arial" w:cs="Arial"/>
          <w:b/>
          <w:sz w:val="18"/>
          <w:szCs w:val="18"/>
        </w:rPr>
      </w:pPr>
      <w:r w:rsidRPr="00346A0F">
        <w:rPr>
          <w:rFonts w:ascii="Arial" w:hAnsi="Arial" w:cs="Arial"/>
          <w:b/>
          <w:sz w:val="18"/>
          <w:szCs w:val="18"/>
        </w:rPr>
        <w:t xml:space="preserve"> </w:t>
      </w:r>
    </w:p>
    <w:p w14:paraId="7FD97795" w14:textId="77777777" w:rsidR="008D52CF" w:rsidRPr="00346A0F" w:rsidRDefault="008D52CF" w:rsidP="008D52CF">
      <w:pPr>
        <w:rPr>
          <w:rFonts w:ascii="Arial" w:hAnsi="Arial" w:cs="Arial"/>
          <w:b/>
          <w:sz w:val="18"/>
          <w:szCs w:val="18"/>
        </w:rPr>
      </w:pPr>
      <w:r w:rsidRPr="00346A0F">
        <w:rPr>
          <w:rFonts w:ascii="Arial" w:hAnsi="Arial" w:cs="Arial"/>
          <w:b/>
          <w:sz w:val="18"/>
          <w:szCs w:val="18"/>
        </w:rPr>
        <w:t xml:space="preserve">Organization </w:t>
      </w:r>
      <w:r w:rsidRPr="00346A0F">
        <w:rPr>
          <w:rFonts w:ascii="Arial" w:hAnsi="Arial" w:cs="Arial"/>
          <w:b/>
          <w:sz w:val="18"/>
          <w:szCs w:val="18"/>
        </w:rPr>
        <w:tab/>
      </w:r>
      <w:r w:rsidRPr="00346A0F">
        <w:rPr>
          <w:rFonts w:ascii="Arial" w:hAnsi="Arial" w:cs="Arial"/>
          <w:b/>
          <w:sz w:val="18"/>
          <w:szCs w:val="18"/>
        </w:rPr>
        <w:tab/>
        <w:t>: Castrol India Pvt Ltd</w:t>
      </w:r>
    </w:p>
    <w:p w14:paraId="54CD8511" w14:textId="77777777" w:rsidR="00853ADA" w:rsidRPr="00346A0F" w:rsidRDefault="00853ADA" w:rsidP="008D52CF">
      <w:pPr>
        <w:rPr>
          <w:rFonts w:ascii="Arial" w:hAnsi="Arial" w:cs="Arial"/>
          <w:b/>
          <w:sz w:val="18"/>
          <w:szCs w:val="18"/>
        </w:rPr>
      </w:pPr>
    </w:p>
    <w:p w14:paraId="6B76B36A" w14:textId="77777777" w:rsidR="008D52CF" w:rsidRPr="00346A0F" w:rsidRDefault="008D52CF" w:rsidP="008D52CF">
      <w:pPr>
        <w:rPr>
          <w:rFonts w:ascii="Arial" w:hAnsi="Arial" w:cs="Arial"/>
          <w:b/>
          <w:sz w:val="18"/>
          <w:szCs w:val="18"/>
        </w:rPr>
      </w:pPr>
      <w:r w:rsidRPr="00346A0F">
        <w:rPr>
          <w:rFonts w:ascii="Arial" w:hAnsi="Arial" w:cs="Arial"/>
          <w:b/>
          <w:sz w:val="18"/>
          <w:szCs w:val="18"/>
        </w:rPr>
        <w:t>Designation</w:t>
      </w:r>
      <w:r w:rsidRPr="00346A0F">
        <w:rPr>
          <w:rFonts w:ascii="Arial" w:hAnsi="Arial" w:cs="Arial"/>
          <w:b/>
          <w:sz w:val="18"/>
          <w:szCs w:val="18"/>
        </w:rPr>
        <w:tab/>
      </w:r>
      <w:r w:rsidRPr="00346A0F">
        <w:rPr>
          <w:rFonts w:ascii="Arial" w:hAnsi="Arial" w:cs="Arial"/>
          <w:b/>
          <w:sz w:val="18"/>
          <w:szCs w:val="18"/>
        </w:rPr>
        <w:tab/>
        <w:t>: Key Account Executive</w:t>
      </w:r>
    </w:p>
    <w:p w14:paraId="43CDEC55" w14:textId="77777777" w:rsidR="00853ADA" w:rsidRPr="00346A0F" w:rsidRDefault="00853ADA" w:rsidP="008D52CF">
      <w:pPr>
        <w:rPr>
          <w:rFonts w:ascii="Arial" w:hAnsi="Arial" w:cs="Arial"/>
          <w:b/>
          <w:sz w:val="18"/>
          <w:szCs w:val="18"/>
        </w:rPr>
      </w:pPr>
    </w:p>
    <w:p w14:paraId="4DF05869" w14:textId="77777777" w:rsidR="008D52CF" w:rsidRPr="00346A0F" w:rsidRDefault="008D52CF" w:rsidP="008D52CF">
      <w:pPr>
        <w:rPr>
          <w:rFonts w:ascii="Arial" w:hAnsi="Arial" w:cs="Arial"/>
          <w:b/>
          <w:sz w:val="18"/>
          <w:szCs w:val="18"/>
        </w:rPr>
      </w:pPr>
      <w:r w:rsidRPr="00346A0F">
        <w:rPr>
          <w:rFonts w:ascii="Arial" w:hAnsi="Arial" w:cs="Arial"/>
          <w:b/>
          <w:sz w:val="18"/>
          <w:szCs w:val="18"/>
        </w:rPr>
        <w:t xml:space="preserve">Duration </w:t>
      </w:r>
      <w:r w:rsidRPr="00346A0F">
        <w:rPr>
          <w:rFonts w:ascii="Arial" w:hAnsi="Arial" w:cs="Arial"/>
          <w:b/>
          <w:sz w:val="18"/>
          <w:szCs w:val="18"/>
        </w:rPr>
        <w:tab/>
      </w:r>
      <w:r w:rsidRPr="00346A0F">
        <w:rPr>
          <w:rFonts w:ascii="Arial" w:hAnsi="Arial" w:cs="Arial"/>
          <w:b/>
          <w:sz w:val="18"/>
          <w:szCs w:val="18"/>
        </w:rPr>
        <w:tab/>
        <w:t xml:space="preserve">: </w:t>
      </w:r>
      <w:r w:rsidR="00853ADA" w:rsidRPr="00346A0F">
        <w:rPr>
          <w:rFonts w:ascii="Arial" w:hAnsi="Arial" w:cs="Arial"/>
          <w:b/>
          <w:sz w:val="18"/>
          <w:szCs w:val="18"/>
        </w:rPr>
        <w:t>May</w:t>
      </w:r>
      <w:r w:rsidR="00016F7E" w:rsidRPr="00346A0F">
        <w:rPr>
          <w:rFonts w:ascii="Arial" w:hAnsi="Arial" w:cs="Arial"/>
          <w:b/>
          <w:sz w:val="18"/>
          <w:szCs w:val="18"/>
        </w:rPr>
        <w:t xml:space="preserve"> 201</w:t>
      </w:r>
      <w:r w:rsidR="00853ADA" w:rsidRPr="00346A0F">
        <w:rPr>
          <w:rFonts w:ascii="Arial" w:hAnsi="Arial" w:cs="Arial"/>
          <w:b/>
          <w:sz w:val="18"/>
          <w:szCs w:val="18"/>
        </w:rPr>
        <w:t>3</w:t>
      </w:r>
      <w:r w:rsidRPr="00346A0F">
        <w:rPr>
          <w:rFonts w:ascii="Arial" w:hAnsi="Arial" w:cs="Arial"/>
          <w:b/>
          <w:sz w:val="18"/>
          <w:szCs w:val="18"/>
        </w:rPr>
        <w:t xml:space="preserve"> </w:t>
      </w:r>
      <w:proofErr w:type="gramStart"/>
      <w:r w:rsidRPr="00346A0F">
        <w:rPr>
          <w:rFonts w:ascii="Arial" w:hAnsi="Arial" w:cs="Arial"/>
          <w:b/>
          <w:sz w:val="18"/>
          <w:szCs w:val="18"/>
        </w:rPr>
        <w:t xml:space="preserve">–  </w:t>
      </w:r>
      <w:r w:rsidR="00016F7E" w:rsidRPr="00346A0F">
        <w:rPr>
          <w:rFonts w:ascii="Arial" w:hAnsi="Arial" w:cs="Arial"/>
          <w:b/>
          <w:sz w:val="18"/>
          <w:szCs w:val="18"/>
        </w:rPr>
        <w:t>Till</w:t>
      </w:r>
      <w:proofErr w:type="gramEnd"/>
      <w:r w:rsidR="00016F7E" w:rsidRPr="00346A0F">
        <w:rPr>
          <w:rFonts w:ascii="Arial" w:hAnsi="Arial" w:cs="Arial"/>
          <w:b/>
          <w:sz w:val="18"/>
          <w:szCs w:val="18"/>
        </w:rPr>
        <w:t xml:space="preserve"> </w:t>
      </w:r>
      <w:proofErr w:type="spellStart"/>
      <w:r w:rsidR="00016F7E" w:rsidRPr="00346A0F">
        <w:rPr>
          <w:rFonts w:ascii="Arial" w:hAnsi="Arial" w:cs="Arial"/>
          <w:b/>
          <w:sz w:val="18"/>
          <w:szCs w:val="18"/>
        </w:rPr>
        <w:t>Dat</w:t>
      </w:r>
      <w:proofErr w:type="spellEnd"/>
    </w:p>
    <w:p w14:paraId="187CA4B1" w14:textId="77777777" w:rsidR="00853ADA" w:rsidRPr="00346A0F" w:rsidRDefault="00853ADA" w:rsidP="008D52CF">
      <w:pPr>
        <w:rPr>
          <w:rFonts w:ascii="Arial" w:hAnsi="Arial" w:cs="Arial"/>
          <w:b/>
          <w:sz w:val="18"/>
          <w:szCs w:val="18"/>
        </w:rPr>
      </w:pPr>
    </w:p>
    <w:p w14:paraId="00C6C70A" w14:textId="77777777" w:rsidR="005B3AFB" w:rsidRPr="00346A0F" w:rsidRDefault="008D52CF" w:rsidP="008D52CF">
      <w:pPr>
        <w:rPr>
          <w:rFonts w:ascii="Arial" w:hAnsi="Arial" w:cs="Arial"/>
          <w:b/>
          <w:sz w:val="18"/>
          <w:szCs w:val="18"/>
        </w:rPr>
      </w:pPr>
      <w:r w:rsidRPr="00346A0F">
        <w:rPr>
          <w:rFonts w:ascii="Arial" w:hAnsi="Arial" w:cs="Arial"/>
          <w:b/>
          <w:sz w:val="18"/>
          <w:szCs w:val="18"/>
        </w:rPr>
        <w:t xml:space="preserve">Zone                                 </w:t>
      </w:r>
      <w:proofErr w:type="gramStart"/>
      <w:r w:rsidRPr="00346A0F">
        <w:rPr>
          <w:rFonts w:ascii="Arial" w:hAnsi="Arial" w:cs="Arial"/>
          <w:b/>
          <w:sz w:val="18"/>
          <w:szCs w:val="18"/>
        </w:rPr>
        <w:t xml:space="preserve">  :</w:t>
      </w:r>
      <w:proofErr w:type="gramEnd"/>
      <w:r w:rsidRPr="00346A0F">
        <w:rPr>
          <w:rFonts w:ascii="Arial" w:hAnsi="Arial" w:cs="Arial"/>
          <w:b/>
          <w:sz w:val="18"/>
          <w:szCs w:val="18"/>
        </w:rPr>
        <w:t xml:space="preserve"> </w:t>
      </w:r>
      <w:proofErr w:type="spellStart"/>
      <w:r w:rsidRPr="00346A0F">
        <w:rPr>
          <w:rFonts w:ascii="Arial" w:hAnsi="Arial" w:cs="Arial"/>
          <w:b/>
          <w:sz w:val="18"/>
          <w:szCs w:val="18"/>
        </w:rPr>
        <w:t>Etawah</w:t>
      </w:r>
      <w:proofErr w:type="spellEnd"/>
      <w:r w:rsidRPr="00346A0F">
        <w:rPr>
          <w:rFonts w:ascii="Arial" w:hAnsi="Arial" w:cs="Arial"/>
          <w:b/>
          <w:sz w:val="18"/>
          <w:szCs w:val="18"/>
        </w:rPr>
        <w:t xml:space="preserve"> (U.P.)</w:t>
      </w:r>
      <w:r w:rsidR="005B3AFB" w:rsidRPr="00346A0F">
        <w:rPr>
          <w:rFonts w:ascii="Arial" w:hAnsi="Arial" w:cs="Arial"/>
          <w:b/>
          <w:sz w:val="18"/>
          <w:szCs w:val="18"/>
        </w:rPr>
        <w:t xml:space="preserve"> (</w:t>
      </w:r>
      <w:proofErr w:type="spellStart"/>
      <w:r w:rsidR="005B3AFB" w:rsidRPr="00346A0F">
        <w:rPr>
          <w:rFonts w:ascii="Arial" w:hAnsi="Arial" w:cs="Arial"/>
          <w:b/>
          <w:sz w:val="18"/>
          <w:szCs w:val="18"/>
        </w:rPr>
        <w:t>Etawah</w:t>
      </w:r>
      <w:proofErr w:type="spellEnd"/>
      <w:r w:rsidR="005B3AFB" w:rsidRPr="00346A0F">
        <w:rPr>
          <w:rFonts w:ascii="Arial" w:hAnsi="Arial" w:cs="Arial"/>
          <w:b/>
          <w:sz w:val="18"/>
          <w:szCs w:val="18"/>
        </w:rPr>
        <w:t xml:space="preserve">, </w:t>
      </w:r>
      <w:proofErr w:type="spellStart"/>
      <w:r w:rsidR="005B3AFB" w:rsidRPr="00346A0F">
        <w:rPr>
          <w:rFonts w:ascii="Arial" w:hAnsi="Arial" w:cs="Arial"/>
          <w:b/>
          <w:sz w:val="18"/>
          <w:szCs w:val="18"/>
        </w:rPr>
        <w:t>Mainpuri</w:t>
      </w:r>
      <w:proofErr w:type="spellEnd"/>
      <w:r w:rsidR="005B3AFB" w:rsidRPr="00346A0F">
        <w:rPr>
          <w:rFonts w:ascii="Arial" w:hAnsi="Arial" w:cs="Arial"/>
          <w:b/>
          <w:sz w:val="18"/>
          <w:szCs w:val="18"/>
        </w:rPr>
        <w:t xml:space="preserve">, </w:t>
      </w:r>
      <w:proofErr w:type="spellStart"/>
      <w:r w:rsidR="005B3AFB" w:rsidRPr="00346A0F">
        <w:rPr>
          <w:rFonts w:ascii="Arial" w:hAnsi="Arial" w:cs="Arial"/>
          <w:b/>
          <w:sz w:val="18"/>
          <w:szCs w:val="18"/>
        </w:rPr>
        <w:t>Auraiya</w:t>
      </w:r>
      <w:proofErr w:type="spellEnd"/>
      <w:r w:rsidR="005B3AFB" w:rsidRPr="00346A0F">
        <w:rPr>
          <w:rFonts w:ascii="Arial" w:hAnsi="Arial" w:cs="Arial"/>
          <w:b/>
          <w:sz w:val="18"/>
          <w:szCs w:val="18"/>
        </w:rPr>
        <w:t xml:space="preserve">, </w:t>
      </w:r>
      <w:proofErr w:type="spellStart"/>
      <w:r w:rsidR="005B3AFB" w:rsidRPr="00346A0F">
        <w:rPr>
          <w:rFonts w:ascii="Arial" w:hAnsi="Arial" w:cs="Arial"/>
          <w:b/>
          <w:sz w:val="18"/>
          <w:szCs w:val="18"/>
        </w:rPr>
        <w:t>Phaphund</w:t>
      </w:r>
      <w:proofErr w:type="spellEnd"/>
      <w:r w:rsidR="005B3AFB" w:rsidRPr="00346A0F">
        <w:rPr>
          <w:rFonts w:ascii="Arial" w:hAnsi="Arial" w:cs="Arial"/>
          <w:b/>
          <w:sz w:val="18"/>
          <w:szCs w:val="18"/>
        </w:rPr>
        <w:t xml:space="preserve">, </w:t>
      </w:r>
      <w:proofErr w:type="spellStart"/>
      <w:r w:rsidR="005B3AFB" w:rsidRPr="00346A0F">
        <w:rPr>
          <w:rFonts w:ascii="Arial" w:hAnsi="Arial" w:cs="Arial"/>
          <w:b/>
          <w:sz w:val="18"/>
          <w:szCs w:val="18"/>
        </w:rPr>
        <w:t>Dibiyapur</w:t>
      </w:r>
      <w:proofErr w:type="spellEnd"/>
      <w:r w:rsidR="005B3AFB" w:rsidRPr="00346A0F">
        <w:rPr>
          <w:rFonts w:ascii="Arial" w:hAnsi="Arial" w:cs="Arial"/>
          <w:b/>
          <w:sz w:val="18"/>
          <w:szCs w:val="18"/>
        </w:rPr>
        <w:t xml:space="preserve">, </w:t>
      </w:r>
      <w:proofErr w:type="spellStart"/>
      <w:r w:rsidR="005B3AFB" w:rsidRPr="00346A0F">
        <w:rPr>
          <w:rFonts w:ascii="Arial" w:hAnsi="Arial" w:cs="Arial"/>
          <w:b/>
          <w:sz w:val="18"/>
          <w:szCs w:val="18"/>
        </w:rPr>
        <w:t>Bewar,Jaswant</w:t>
      </w:r>
      <w:proofErr w:type="spellEnd"/>
      <w:r w:rsidR="005B3AFB" w:rsidRPr="00346A0F">
        <w:rPr>
          <w:rFonts w:ascii="Arial" w:hAnsi="Arial" w:cs="Arial"/>
          <w:b/>
          <w:sz w:val="18"/>
          <w:szCs w:val="18"/>
        </w:rPr>
        <w:t xml:space="preserve"> </w:t>
      </w:r>
      <w:proofErr w:type="spellStart"/>
      <w:r w:rsidR="005B3AFB" w:rsidRPr="00346A0F">
        <w:rPr>
          <w:rFonts w:ascii="Arial" w:hAnsi="Arial" w:cs="Arial"/>
          <w:b/>
          <w:sz w:val="18"/>
          <w:szCs w:val="18"/>
        </w:rPr>
        <w:t>nagar</w:t>
      </w:r>
      <w:proofErr w:type="spellEnd"/>
      <w:r w:rsidR="005B3AFB" w:rsidRPr="00346A0F">
        <w:rPr>
          <w:rFonts w:ascii="Arial" w:hAnsi="Arial" w:cs="Arial"/>
          <w:b/>
          <w:sz w:val="18"/>
          <w:szCs w:val="18"/>
        </w:rPr>
        <w:t xml:space="preserve">, </w:t>
      </w:r>
      <w:proofErr w:type="spellStart"/>
      <w:r w:rsidR="005B3AFB" w:rsidRPr="00346A0F">
        <w:rPr>
          <w:rFonts w:ascii="Arial" w:hAnsi="Arial" w:cs="Arial"/>
          <w:b/>
          <w:sz w:val="18"/>
          <w:szCs w:val="18"/>
        </w:rPr>
        <w:t>Orai</w:t>
      </w:r>
      <w:proofErr w:type="spellEnd"/>
      <w:r w:rsidR="005B3AFB" w:rsidRPr="00346A0F">
        <w:rPr>
          <w:rFonts w:ascii="Arial" w:hAnsi="Arial" w:cs="Arial"/>
          <w:b/>
          <w:sz w:val="18"/>
          <w:szCs w:val="18"/>
        </w:rPr>
        <w:t>,)</w:t>
      </w:r>
    </w:p>
    <w:p w14:paraId="64CE689A" w14:textId="77777777" w:rsidR="008D52CF" w:rsidRPr="00346A0F" w:rsidRDefault="005B3AFB" w:rsidP="008D52CF">
      <w:pPr>
        <w:rPr>
          <w:rFonts w:ascii="Arial" w:hAnsi="Arial" w:cs="Arial"/>
          <w:b/>
          <w:sz w:val="18"/>
          <w:szCs w:val="18"/>
        </w:rPr>
      </w:pPr>
      <w:r w:rsidRPr="00346A0F">
        <w:rPr>
          <w:rFonts w:ascii="Arial" w:hAnsi="Arial" w:cs="Arial"/>
          <w:b/>
          <w:sz w:val="18"/>
          <w:szCs w:val="18"/>
        </w:rPr>
        <w:t xml:space="preserve">                                            </w:t>
      </w:r>
      <w:r w:rsidR="008D52CF" w:rsidRPr="00346A0F">
        <w:rPr>
          <w:rFonts w:ascii="Arial" w:hAnsi="Arial" w:cs="Arial"/>
          <w:b/>
          <w:sz w:val="18"/>
          <w:szCs w:val="18"/>
        </w:rPr>
        <w:t xml:space="preserve"> Jhansi (U.P.)</w:t>
      </w:r>
      <w:r w:rsidRPr="00346A0F">
        <w:rPr>
          <w:rFonts w:ascii="Arial" w:hAnsi="Arial" w:cs="Arial"/>
          <w:b/>
          <w:sz w:val="18"/>
          <w:szCs w:val="18"/>
        </w:rPr>
        <w:t xml:space="preserve">   (</w:t>
      </w:r>
      <w:proofErr w:type="spellStart"/>
      <w:r w:rsidRPr="00346A0F">
        <w:rPr>
          <w:rFonts w:ascii="Arial" w:hAnsi="Arial" w:cs="Arial"/>
          <w:b/>
          <w:sz w:val="18"/>
          <w:szCs w:val="18"/>
        </w:rPr>
        <w:t>Talbehet</w:t>
      </w:r>
      <w:proofErr w:type="spellEnd"/>
      <w:r w:rsidRPr="00346A0F">
        <w:rPr>
          <w:rFonts w:ascii="Arial" w:hAnsi="Arial" w:cs="Arial"/>
          <w:b/>
          <w:sz w:val="18"/>
          <w:szCs w:val="18"/>
        </w:rPr>
        <w:t xml:space="preserve">, </w:t>
      </w:r>
      <w:proofErr w:type="spellStart"/>
      <w:r w:rsidRPr="00346A0F">
        <w:rPr>
          <w:rFonts w:ascii="Arial" w:hAnsi="Arial" w:cs="Arial"/>
          <w:b/>
          <w:sz w:val="18"/>
          <w:szCs w:val="18"/>
        </w:rPr>
        <w:t>Babina</w:t>
      </w:r>
      <w:proofErr w:type="spellEnd"/>
      <w:r w:rsidRPr="00346A0F">
        <w:rPr>
          <w:rFonts w:ascii="Arial" w:hAnsi="Arial" w:cs="Arial"/>
          <w:b/>
          <w:sz w:val="18"/>
          <w:szCs w:val="18"/>
        </w:rPr>
        <w:t xml:space="preserve">, </w:t>
      </w:r>
      <w:proofErr w:type="spellStart"/>
      <w:r w:rsidRPr="00346A0F">
        <w:rPr>
          <w:rFonts w:ascii="Arial" w:hAnsi="Arial" w:cs="Arial"/>
          <w:b/>
          <w:sz w:val="18"/>
          <w:szCs w:val="18"/>
        </w:rPr>
        <w:t>Mauranipur</w:t>
      </w:r>
      <w:proofErr w:type="spellEnd"/>
      <w:r w:rsidRPr="00346A0F">
        <w:rPr>
          <w:rFonts w:ascii="Arial" w:hAnsi="Arial" w:cs="Arial"/>
          <w:b/>
          <w:sz w:val="18"/>
          <w:szCs w:val="18"/>
        </w:rPr>
        <w:t xml:space="preserve">, Moth, </w:t>
      </w:r>
      <w:proofErr w:type="spellStart"/>
      <w:r w:rsidRPr="00346A0F">
        <w:rPr>
          <w:rFonts w:ascii="Arial" w:hAnsi="Arial" w:cs="Arial"/>
          <w:b/>
          <w:sz w:val="18"/>
          <w:szCs w:val="18"/>
        </w:rPr>
        <w:t>Chirgaon</w:t>
      </w:r>
      <w:proofErr w:type="spellEnd"/>
      <w:r w:rsidRPr="00346A0F">
        <w:rPr>
          <w:rFonts w:ascii="Arial" w:hAnsi="Arial" w:cs="Arial"/>
          <w:b/>
          <w:sz w:val="18"/>
          <w:szCs w:val="18"/>
        </w:rPr>
        <w:t xml:space="preserve">, </w:t>
      </w:r>
      <w:proofErr w:type="spellStart"/>
      <w:r w:rsidRPr="00346A0F">
        <w:rPr>
          <w:rFonts w:ascii="Arial" w:hAnsi="Arial" w:cs="Arial"/>
          <w:b/>
          <w:sz w:val="18"/>
          <w:szCs w:val="18"/>
        </w:rPr>
        <w:t>Gursarai</w:t>
      </w:r>
      <w:proofErr w:type="spellEnd"/>
      <w:r w:rsidRPr="00346A0F">
        <w:rPr>
          <w:rFonts w:ascii="Arial" w:hAnsi="Arial" w:cs="Arial"/>
          <w:b/>
          <w:sz w:val="18"/>
          <w:szCs w:val="18"/>
        </w:rPr>
        <w:t>,)</w:t>
      </w:r>
    </w:p>
    <w:p w14:paraId="5D8FCEF6" w14:textId="77777777" w:rsidR="00C63E49" w:rsidRPr="00346A0F" w:rsidRDefault="00C63E49" w:rsidP="008D52CF">
      <w:pPr>
        <w:rPr>
          <w:rFonts w:ascii="Arial" w:hAnsi="Arial" w:cs="Arial"/>
          <w:b/>
          <w:sz w:val="18"/>
          <w:szCs w:val="18"/>
        </w:rPr>
      </w:pPr>
      <w:r w:rsidRPr="00346A0F">
        <w:rPr>
          <w:rFonts w:ascii="Arial" w:hAnsi="Arial" w:cs="Arial"/>
          <w:b/>
          <w:sz w:val="18"/>
          <w:szCs w:val="18"/>
        </w:rPr>
        <w:t xml:space="preserve">                                              Kanpur </w:t>
      </w:r>
      <w:proofErr w:type="spellStart"/>
      <w:r w:rsidRPr="00346A0F">
        <w:rPr>
          <w:rFonts w:ascii="Arial" w:hAnsi="Arial" w:cs="Arial"/>
          <w:b/>
          <w:sz w:val="18"/>
          <w:szCs w:val="18"/>
        </w:rPr>
        <w:t>Dehat</w:t>
      </w:r>
      <w:proofErr w:type="spellEnd"/>
    </w:p>
    <w:p w14:paraId="710391B3" w14:textId="77777777" w:rsidR="008D52CF" w:rsidRPr="00346A0F" w:rsidRDefault="008D52CF" w:rsidP="008D52CF">
      <w:pPr>
        <w:rPr>
          <w:rFonts w:ascii="Arial" w:hAnsi="Arial" w:cs="Arial"/>
          <w:b/>
          <w:i/>
          <w:sz w:val="18"/>
          <w:szCs w:val="18"/>
        </w:rPr>
      </w:pPr>
    </w:p>
    <w:p w14:paraId="30F9742B" w14:textId="77777777" w:rsidR="00853ADA" w:rsidRPr="00346A0F" w:rsidRDefault="00853ADA" w:rsidP="008D52CF">
      <w:pPr>
        <w:rPr>
          <w:rFonts w:ascii="Arial" w:hAnsi="Arial" w:cs="Arial"/>
          <w:b/>
          <w:i/>
          <w:sz w:val="18"/>
          <w:szCs w:val="18"/>
        </w:rPr>
      </w:pPr>
    </w:p>
    <w:p w14:paraId="6CEA5E13" w14:textId="77777777" w:rsidR="00853ADA" w:rsidRPr="00346A0F" w:rsidRDefault="00853ADA" w:rsidP="008D52CF">
      <w:pPr>
        <w:rPr>
          <w:rFonts w:ascii="Arial" w:hAnsi="Arial" w:cs="Arial"/>
          <w:b/>
          <w:i/>
          <w:sz w:val="18"/>
          <w:szCs w:val="18"/>
        </w:rPr>
      </w:pPr>
    </w:p>
    <w:p w14:paraId="7627F18A" w14:textId="77777777" w:rsidR="00B0167A" w:rsidRPr="00346A0F" w:rsidRDefault="00B0167A" w:rsidP="00B0167A">
      <w:pPr>
        <w:pStyle w:val="ListParagraph"/>
        <w:widowControl w:val="0"/>
        <w:tabs>
          <w:tab w:val="left" w:pos="0"/>
          <w:tab w:val="left" w:pos="900"/>
        </w:tabs>
        <w:autoSpaceDE w:val="0"/>
        <w:autoSpaceDN w:val="0"/>
        <w:adjustRightInd w:val="0"/>
        <w:ind w:left="0"/>
        <w:jc w:val="both"/>
        <w:rPr>
          <w:rFonts w:ascii="Arial" w:hAnsi="Arial" w:cs="Arial"/>
          <w:b/>
          <w:sz w:val="18"/>
          <w:szCs w:val="18"/>
          <w:u w:val="single"/>
        </w:rPr>
      </w:pPr>
    </w:p>
    <w:p w14:paraId="756A3809" w14:textId="77777777" w:rsidR="00B0167A" w:rsidRPr="00346A0F" w:rsidRDefault="00B0167A" w:rsidP="00B0167A">
      <w:pPr>
        <w:pStyle w:val="ListParagraph"/>
        <w:widowControl w:val="0"/>
        <w:tabs>
          <w:tab w:val="left" w:pos="0"/>
          <w:tab w:val="left" w:pos="900"/>
        </w:tabs>
        <w:autoSpaceDE w:val="0"/>
        <w:autoSpaceDN w:val="0"/>
        <w:adjustRightInd w:val="0"/>
        <w:ind w:left="0"/>
        <w:jc w:val="both"/>
        <w:rPr>
          <w:rFonts w:ascii="Arial" w:hAnsi="Arial" w:cs="Arial"/>
          <w:b/>
          <w:sz w:val="18"/>
          <w:szCs w:val="18"/>
          <w:u w:val="single"/>
        </w:rPr>
      </w:pPr>
      <w:r w:rsidRPr="00346A0F">
        <w:rPr>
          <w:rFonts w:ascii="Arial" w:hAnsi="Arial" w:cs="Arial"/>
          <w:b/>
          <w:sz w:val="18"/>
          <w:szCs w:val="18"/>
          <w:u w:val="single"/>
        </w:rPr>
        <w:t>Key Responsibilities:</w:t>
      </w:r>
    </w:p>
    <w:p w14:paraId="06F4A9AF" w14:textId="77777777" w:rsidR="005B3AFB" w:rsidRPr="00346A0F" w:rsidRDefault="005B3AFB" w:rsidP="00B0167A">
      <w:pPr>
        <w:pStyle w:val="ListParagraph"/>
        <w:widowControl w:val="0"/>
        <w:tabs>
          <w:tab w:val="left" w:pos="0"/>
          <w:tab w:val="left" w:pos="900"/>
        </w:tabs>
        <w:autoSpaceDE w:val="0"/>
        <w:autoSpaceDN w:val="0"/>
        <w:adjustRightInd w:val="0"/>
        <w:ind w:left="0"/>
        <w:jc w:val="both"/>
        <w:rPr>
          <w:rFonts w:ascii="Arial" w:hAnsi="Arial" w:cs="Arial"/>
          <w:b/>
          <w:sz w:val="18"/>
          <w:szCs w:val="18"/>
          <w:u w:val="single"/>
        </w:rPr>
      </w:pPr>
    </w:p>
    <w:p w14:paraId="731E4E27" w14:textId="77777777" w:rsidR="008D52CF" w:rsidRPr="00346A0F" w:rsidRDefault="008D52CF" w:rsidP="008D52CF">
      <w:pPr>
        <w:pStyle w:val="ListParagraph"/>
        <w:widowControl w:val="0"/>
        <w:numPr>
          <w:ilvl w:val="0"/>
          <w:numId w:val="41"/>
        </w:numPr>
        <w:tabs>
          <w:tab w:val="left" w:pos="0"/>
          <w:tab w:val="left" w:pos="900"/>
        </w:tabs>
        <w:autoSpaceDE w:val="0"/>
        <w:autoSpaceDN w:val="0"/>
        <w:adjustRightInd w:val="0"/>
        <w:jc w:val="both"/>
        <w:rPr>
          <w:rFonts w:ascii="Arial" w:hAnsi="Arial" w:cs="Arial"/>
          <w:b/>
          <w:sz w:val="18"/>
          <w:szCs w:val="18"/>
          <w:u w:val="single"/>
        </w:rPr>
      </w:pPr>
      <w:r w:rsidRPr="00346A0F">
        <w:rPr>
          <w:rFonts w:ascii="Arial" w:hAnsi="Arial" w:cs="Arial"/>
          <w:sz w:val="18"/>
          <w:szCs w:val="18"/>
        </w:rPr>
        <w:t xml:space="preserve">Sales Responsibility of B2B &amp; B2C in </w:t>
      </w:r>
      <w:r w:rsidR="004A375F" w:rsidRPr="00346A0F">
        <w:rPr>
          <w:rFonts w:ascii="Arial" w:hAnsi="Arial" w:cs="Arial"/>
          <w:sz w:val="18"/>
          <w:szCs w:val="18"/>
        </w:rPr>
        <w:t>Allocated Zone.</w:t>
      </w:r>
    </w:p>
    <w:p w14:paraId="6CA9151E" w14:textId="77777777" w:rsidR="004A375F" w:rsidRPr="00346A0F" w:rsidRDefault="004A375F" w:rsidP="008D52CF">
      <w:pPr>
        <w:pStyle w:val="ListParagraph"/>
        <w:widowControl w:val="0"/>
        <w:numPr>
          <w:ilvl w:val="0"/>
          <w:numId w:val="41"/>
        </w:numPr>
        <w:tabs>
          <w:tab w:val="left" w:pos="0"/>
          <w:tab w:val="left" w:pos="900"/>
        </w:tabs>
        <w:autoSpaceDE w:val="0"/>
        <w:autoSpaceDN w:val="0"/>
        <w:adjustRightInd w:val="0"/>
        <w:jc w:val="both"/>
        <w:rPr>
          <w:rFonts w:ascii="Arial" w:hAnsi="Arial" w:cs="Arial"/>
          <w:b/>
          <w:sz w:val="18"/>
          <w:szCs w:val="18"/>
          <w:u w:val="single"/>
        </w:rPr>
      </w:pPr>
      <w:r w:rsidRPr="00346A0F">
        <w:rPr>
          <w:rFonts w:ascii="Arial" w:hAnsi="Arial" w:cs="Arial"/>
          <w:sz w:val="18"/>
          <w:szCs w:val="18"/>
        </w:rPr>
        <w:t>Dealing with the Customers &amp; Resolving their Queries.</w:t>
      </w:r>
    </w:p>
    <w:p w14:paraId="2D9C0FEB" w14:textId="77777777" w:rsidR="004A375F" w:rsidRPr="00346A0F" w:rsidRDefault="004A375F" w:rsidP="008D52CF">
      <w:pPr>
        <w:pStyle w:val="ListParagraph"/>
        <w:widowControl w:val="0"/>
        <w:numPr>
          <w:ilvl w:val="0"/>
          <w:numId w:val="41"/>
        </w:numPr>
        <w:tabs>
          <w:tab w:val="left" w:pos="0"/>
          <w:tab w:val="left" w:pos="900"/>
        </w:tabs>
        <w:autoSpaceDE w:val="0"/>
        <w:autoSpaceDN w:val="0"/>
        <w:adjustRightInd w:val="0"/>
        <w:jc w:val="both"/>
        <w:rPr>
          <w:rFonts w:ascii="Arial" w:hAnsi="Arial" w:cs="Arial"/>
          <w:sz w:val="18"/>
          <w:szCs w:val="18"/>
        </w:rPr>
      </w:pPr>
      <w:r w:rsidRPr="00346A0F">
        <w:rPr>
          <w:rFonts w:ascii="Arial" w:hAnsi="Arial" w:cs="Arial"/>
          <w:sz w:val="18"/>
          <w:szCs w:val="18"/>
        </w:rPr>
        <w:t>Taking A cold Call to Add new Customers in the Data Base.</w:t>
      </w:r>
    </w:p>
    <w:p w14:paraId="571B7320" w14:textId="77777777" w:rsidR="004A375F" w:rsidRPr="00346A0F" w:rsidRDefault="004A375F" w:rsidP="008D52CF">
      <w:pPr>
        <w:pStyle w:val="ListParagraph"/>
        <w:widowControl w:val="0"/>
        <w:numPr>
          <w:ilvl w:val="0"/>
          <w:numId w:val="41"/>
        </w:numPr>
        <w:tabs>
          <w:tab w:val="left" w:pos="0"/>
          <w:tab w:val="left" w:pos="900"/>
        </w:tabs>
        <w:autoSpaceDE w:val="0"/>
        <w:autoSpaceDN w:val="0"/>
        <w:adjustRightInd w:val="0"/>
        <w:jc w:val="both"/>
        <w:rPr>
          <w:rFonts w:ascii="Arial" w:hAnsi="Arial" w:cs="Arial"/>
          <w:sz w:val="18"/>
          <w:szCs w:val="18"/>
        </w:rPr>
      </w:pPr>
      <w:r w:rsidRPr="00346A0F">
        <w:rPr>
          <w:rFonts w:ascii="Arial" w:hAnsi="Arial" w:cs="Arial"/>
          <w:sz w:val="18"/>
          <w:szCs w:val="18"/>
        </w:rPr>
        <w:t>Mainly Focusing on the key Customers (B2C).</w:t>
      </w:r>
    </w:p>
    <w:p w14:paraId="531C7AC6" w14:textId="77777777" w:rsidR="004A375F" w:rsidRPr="00346A0F" w:rsidRDefault="004A375F" w:rsidP="008D52CF">
      <w:pPr>
        <w:pStyle w:val="ListParagraph"/>
        <w:widowControl w:val="0"/>
        <w:numPr>
          <w:ilvl w:val="0"/>
          <w:numId w:val="41"/>
        </w:numPr>
        <w:tabs>
          <w:tab w:val="left" w:pos="0"/>
          <w:tab w:val="left" w:pos="900"/>
        </w:tabs>
        <w:autoSpaceDE w:val="0"/>
        <w:autoSpaceDN w:val="0"/>
        <w:adjustRightInd w:val="0"/>
        <w:jc w:val="both"/>
        <w:rPr>
          <w:rFonts w:ascii="Arial" w:hAnsi="Arial" w:cs="Arial"/>
          <w:sz w:val="18"/>
          <w:szCs w:val="18"/>
        </w:rPr>
      </w:pPr>
      <w:r w:rsidRPr="00346A0F">
        <w:rPr>
          <w:rFonts w:ascii="Arial" w:hAnsi="Arial" w:cs="Arial"/>
          <w:sz w:val="18"/>
          <w:szCs w:val="18"/>
        </w:rPr>
        <w:t>Making Strategy To deal with the customers and to achieve sales target.</w:t>
      </w:r>
    </w:p>
    <w:p w14:paraId="069EEA34" w14:textId="77777777" w:rsidR="004A375F" w:rsidRPr="00346A0F" w:rsidRDefault="004A375F" w:rsidP="008D52CF">
      <w:pPr>
        <w:pStyle w:val="ListParagraph"/>
        <w:widowControl w:val="0"/>
        <w:numPr>
          <w:ilvl w:val="0"/>
          <w:numId w:val="41"/>
        </w:numPr>
        <w:tabs>
          <w:tab w:val="left" w:pos="0"/>
          <w:tab w:val="left" w:pos="900"/>
        </w:tabs>
        <w:autoSpaceDE w:val="0"/>
        <w:autoSpaceDN w:val="0"/>
        <w:adjustRightInd w:val="0"/>
        <w:jc w:val="both"/>
        <w:rPr>
          <w:rFonts w:ascii="Arial" w:hAnsi="Arial" w:cs="Arial"/>
          <w:sz w:val="18"/>
          <w:szCs w:val="18"/>
        </w:rPr>
      </w:pPr>
      <w:r w:rsidRPr="00346A0F">
        <w:rPr>
          <w:rFonts w:ascii="Arial" w:hAnsi="Arial" w:cs="Arial"/>
          <w:sz w:val="18"/>
          <w:szCs w:val="18"/>
        </w:rPr>
        <w:t>New Product Placement.</w:t>
      </w:r>
    </w:p>
    <w:p w14:paraId="198B926D" w14:textId="77777777" w:rsidR="004A375F" w:rsidRPr="00346A0F" w:rsidRDefault="004A375F" w:rsidP="004A375F">
      <w:pPr>
        <w:pStyle w:val="ListParagraph"/>
        <w:widowControl w:val="0"/>
        <w:numPr>
          <w:ilvl w:val="0"/>
          <w:numId w:val="41"/>
        </w:numPr>
        <w:tabs>
          <w:tab w:val="left" w:pos="0"/>
          <w:tab w:val="left" w:pos="900"/>
        </w:tabs>
        <w:autoSpaceDE w:val="0"/>
        <w:autoSpaceDN w:val="0"/>
        <w:adjustRightInd w:val="0"/>
        <w:jc w:val="both"/>
        <w:rPr>
          <w:rFonts w:ascii="Arial" w:hAnsi="Arial" w:cs="Arial"/>
          <w:sz w:val="18"/>
          <w:szCs w:val="18"/>
        </w:rPr>
      </w:pPr>
      <w:r w:rsidRPr="00346A0F">
        <w:rPr>
          <w:rFonts w:ascii="Arial" w:hAnsi="Arial" w:cs="Arial"/>
          <w:sz w:val="18"/>
          <w:szCs w:val="18"/>
        </w:rPr>
        <w:t xml:space="preserve">Study the </w:t>
      </w:r>
      <w:proofErr w:type="gramStart"/>
      <w:r w:rsidRPr="00346A0F">
        <w:rPr>
          <w:rFonts w:ascii="Arial" w:hAnsi="Arial" w:cs="Arial"/>
          <w:sz w:val="18"/>
          <w:szCs w:val="18"/>
        </w:rPr>
        <w:t xml:space="preserve">Sales Data, </w:t>
      </w:r>
      <w:r w:rsidR="005D2CA2" w:rsidRPr="00346A0F">
        <w:rPr>
          <w:rFonts w:ascii="Arial" w:hAnsi="Arial" w:cs="Arial"/>
          <w:sz w:val="18"/>
          <w:szCs w:val="18"/>
        </w:rPr>
        <w:t>and</w:t>
      </w:r>
      <w:proofErr w:type="gramEnd"/>
      <w:r w:rsidRPr="00346A0F">
        <w:rPr>
          <w:rFonts w:ascii="Arial" w:hAnsi="Arial" w:cs="Arial"/>
          <w:sz w:val="18"/>
          <w:szCs w:val="18"/>
        </w:rPr>
        <w:t xml:space="preserve"> making it presentable with the help of MS Excel. </w:t>
      </w:r>
    </w:p>
    <w:p w14:paraId="1A7D28A8" w14:textId="77777777" w:rsidR="004A375F" w:rsidRPr="00346A0F" w:rsidRDefault="004A375F" w:rsidP="008D52CF">
      <w:pPr>
        <w:pStyle w:val="ListParagraph"/>
        <w:widowControl w:val="0"/>
        <w:numPr>
          <w:ilvl w:val="0"/>
          <w:numId w:val="41"/>
        </w:numPr>
        <w:tabs>
          <w:tab w:val="left" w:pos="0"/>
          <w:tab w:val="left" w:pos="900"/>
        </w:tabs>
        <w:autoSpaceDE w:val="0"/>
        <w:autoSpaceDN w:val="0"/>
        <w:adjustRightInd w:val="0"/>
        <w:jc w:val="both"/>
        <w:rPr>
          <w:rFonts w:ascii="Arial" w:hAnsi="Arial" w:cs="Arial"/>
          <w:sz w:val="18"/>
          <w:szCs w:val="18"/>
        </w:rPr>
      </w:pPr>
      <w:r w:rsidRPr="00346A0F">
        <w:rPr>
          <w:rFonts w:ascii="Arial" w:hAnsi="Arial" w:cs="Arial"/>
          <w:sz w:val="18"/>
          <w:szCs w:val="18"/>
        </w:rPr>
        <w:t>Organizing a meeting with the customers.</w:t>
      </w:r>
    </w:p>
    <w:p w14:paraId="4E8D6C54" w14:textId="77777777" w:rsidR="00016F7E" w:rsidRPr="00346A0F" w:rsidRDefault="00016F7E" w:rsidP="008D52CF">
      <w:pPr>
        <w:pStyle w:val="ListParagraph"/>
        <w:widowControl w:val="0"/>
        <w:numPr>
          <w:ilvl w:val="0"/>
          <w:numId w:val="41"/>
        </w:numPr>
        <w:tabs>
          <w:tab w:val="left" w:pos="0"/>
          <w:tab w:val="left" w:pos="900"/>
        </w:tabs>
        <w:autoSpaceDE w:val="0"/>
        <w:autoSpaceDN w:val="0"/>
        <w:adjustRightInd w:val="0"/>
        <w:jc w:val="both"/>
        <w:rPr>
          <w:rFonts w:ascii="Arial" w:hAnsi="Arial" w:cs="Arial"/>
          <w:sz w:val="18"/>
          <w:szCs w:val="18"/>
        </w:rPr>
      </w:pPr>
      <w:r w:rsidRPr="00346A0F">
        <w:rPr>
          <w:rFonts w:ascii="Arial" w:hAnsi="Arial" w:cs="Arial"/>
          <w:sz w:val="18"/>
          <w:szCs w:val="18"/>
        </w:rPr>
        <w:t>Product Placement.</w:t>
      </w:r>
    </w:p>
    <w:p w14:paraId="2281AE4E" w14:textId="77777777" w:rsidR="00016F7E" w:rsidRPr="00346A0F" w:rsidRDefault="00016F7E" w:rsidP="00016F7E">
      <w:pPr>
        <w:pStyle w:val="ListParagraph"/>
        <w:widowControl w:val="0"/>
        <w:numPr>
          <w:ilvl w:val="0"/>
          <w:numId w:val="41"/>
        </w:numPr>
        <w:tabs>
          <w:tab w:val="left" w:pos="0"/>
          <w:tab w:val="left" w:pos="900"/>
        </w:tabs>
        <w:autoSpaceDE w:val="0"/>
        <w:autoSpaceDN w:val="0"/>
        <w:adjustRightInd w:val="0"/>
        <w:jc w:val="both"/>
        <w:rPr>
          <w:rFonts w:ascii="Arial" w:hAnsi="Arial" w:cs="Arial"/>
          <w:sz w:val="18"/>
          <w:szCs w:val="18"/>
        </w:rPr>
      </w:pPr>
      <w:r w:rsidRPr="00346A0F">
        <w:rPr>
          <w:rFonts w:ascii="Arial" w:hAnsi="Arial" w:cs="Arial"/>
          <w:sz w:val="18"/>
          <w:szCs w:val="18"/>
        </w:rPr>
        <w:t>Increasing new NPI.</w:t>
      </w:r>
    </w:p>
    <w:p w14:paraId="6408AD5E" w14:textId="77777777" w:rsidR="00853ADA" w:rsidRPr="00346A0F" w:rsidRDefault="00853ADA" w:rsidP="00016F7E">
      <w:pPr>
        <w:pStyle w:val="ListParagraph"/>
        <w:widowControl w:val="0"/>
        <w:numPr>
          <w:ilvl w:val="0"/>
          <w:numId w:val="41"/>
        </w:numPr>
        <w:tabs>
          <w:tab w:val="left" w:pos="0"/>
          <w:tab w:val="left" w:pos="900"/>
        </w:tabs>
        <w:autoSpaceDE w:val="0"/>
        <w:autoSpaceDN w:val="0"/>
        <w:adjustRightInd w:val="0"/>
        <w:jc w:val="both"/>
        <w:rPr>
          <w:rFonts w:ascii="Arial" w:hAnsi="Arial" w:cs="Arial"/>
          <w:sz w:val="18"/>
          <w:szCs w:val="18"/>
        </w:rPr>
      </w:pPr>
      <w:r w:rsidRPr="00346A0F">
        <w:rPr>
          <w:rFonts w:ascii="Arial" w:hAnsi="Arial" w:cs="Arial"/>
          <w:sz w:val="18"/>
          <w:szCs w:val="18"/>
        </w:rPr>
        <w:t>Product Promotion</w:t>
      </w:r>
    </w:p>
    <w:p w14:paraId="3BEFD07B" w14:textId="77777777" w:rsidR="00853ADA" w:rsidRPr="00346A0F" w:rsidRDefault="00853ADA" w:rsidP="00016F7E">
      <w:pPr>
        <w:pStyle w:val="ListParagraph"/>
        <w:widowControl w:val="0"/>
        <w:numPr>
          <w:ilvl w:val="0"/>
          <w:numId w:val="41"/>
        </w:numPr>
        <w:tabs>
          <w:tab w:val="left" w:pos="0"/>
          <w:tab w:val="left" w:pos="900"/>
        </w:tabs>
        <w:autoSpaceDE w:val="0"/>
        <w:autoSpaceDN w:val="0"/>
        <w:adjustRightInd w:val="0"/>
        <w:jc w:val="both"/>
        <w:rPr>
          <w:rFonts w:ascii="Arial" w:hAnsi="Arial" w:cs="Arial"/>
          <w:sz w:val="18"/>
          <w:szCs w:val="18"/>
        </w:rPr>
      </w:pPr>
      <w:r w:rsidRPr="00346A0F">
        <w:rPr>
          <w:rFonts w:ascii="Arial" w:hAnsi="Arial" w:cs="Arial"/>
          <w:sz w:val="18"/>
          <w:szCs w:val="18"/>
        </w:rPr>
        <w:t>Activity</w:t>
      </w:r>
    </w:p>
    <w:p w14:paraId="7A1DD6A5" w14:textId="77777777" w:rsidR="00853ADA" w:rsidRPr="00346A0F" w:rsidRDefault="00853ADA" w:rsidP="00016F7E">
      <w:pPr>
        <w:pStyle w:val="ListParagraph"/>
        <w:widowControl w:val="0"/>
        <w:numPr>
          <w:ilvl w:val="0"/>
          <w:numId w:val="41"/>
        </w:numPr>
        <w:tabs>
          <w:tab w:val="left" w:pos="0"/>
          <w:tab w:val="left" w:pos="900"/>
        </w:tabs>
        <w:autoSpaceDE w:val="0"/>
        <w:autoSpaceDN w:val="0"/>
        <w:adjustRightInd w:val="0"/>
        <w:jc w:val="both"/>
        <w:rPr>
          <w:rFonts w:ascii="Arial" w:hAnsi="Arial" w:cs="Arial"/>
          <w:sz w:val="18"/>
          <w:szCs w:val="18"/>
        </w:rPr>
      </w:pPr>
      <w:r w:rsidRPr="00346A0F">
        <w:rPr>
          <w:rFonts w:ascii="Arial" w:hAnsi="Arial" w:cs="Arial"/>
          <w:sz w:val="18"/>
          <w:szCs w:val="18"/>
        </w:rPr>
        <w:t>Strategy Making</w:t>
      </w:r>
    </w:p>
    <w:p w14:paraId="65C08195" w14:textId="77777777" w:rsidR="00853ADA" w:rsidRPr="00346A0F" w:rsidRDefault="00853ADA" w:rsidP="00016F7E">
      <w:pPr>
        <w:pStyle w:val="ListParagraph"/>
        <w:widowControl w:val="0"/>
        <w:numPr>
          <w:ilvl w:val="0"/>
          <w:numId w:val="41"/>
        </w:numPr>
        <w:tabs>
          <w:tab w:val="left" w:pos="0"/>
          <w:tab w:val="left" w:pos="900"/>
        </w:tabs>
        <w:autoSpaceDE w:val="0"/>
        <w:autoSpaceDN w:val="0"/>
        <w:adjustRightInd w:val="0"/>
        <w:jc w:val="both"/>
        <w:rPr>
          <w:rFonts w:ascii="Arial" w:hAnsi="Arial" w:cs="Arial"/>
          <w:sz w:val="18"/>
          <w:szCs w:val="18"/>
        </w:rPr>
      </w:pPr>
      <w:r w:rsidRPr="00346A0F">
        <w:rPr>
          <w:rFonts w:ascii="Arial" w:hAnsi="Arial" w:cs="Arial"/>
          <w:sz w:val="18"/>
          <w:szCs w:val="18"/>
        </w:rPr>
        <w:t>Sell in Sell out</w:t>
      </w:r>
    </w:p>
    <w:p w14:paraId="253824E5" w14:textId="77777777" w:rsidR="00853ADA" w:rsidRPr="00346A0F" w:rsidRDefault="00853ADA" w:rsidP="00016F7E">
      <w:pPr>
        <w:pStyle w:val="ListParagraph"/>
        <w:widowControl w:val="0"/>
        <w:numPr>
          <w:ilvl w:val="0"/>
          <w:numId w:val="41"/>
        </w:numPr>
        <w:tabs>
          <w:tab w:val="left" w:pos="0"/>
          <w:tab w:val="left" w:pos="900"/>
        </w:tabs>
        <w:autoSpaceDE w:val="0"/>
        <w:autoSpaceDN w:val="0"/>
        <w:adjustRightInd w:val="0"/>
        <w:jc w:val="both"/>
        <w:rPr>
          <w:rFonts w:ascii="Arial" w:hAnsi="Arial" w:cs="Arial"/>
          <w:sz w:val="18"/>
          <w:szCs w:val="18"/>
        </w:rPr>
      </w:pPr>
      <w:r w:rsidRPr="00346A0F">
        <w:rPr>
          <w:rFonts w:ascii="Arial" w:hAnsi="Arial" w:cs="Arial"/>
          <w:sz w:val="18"/>
          <w:szCs w:val="18"/>
        </w:rPr>
        <w:t>Focusing on key Products</w:t>
      </w:r>
    </w:p>
    <w:p w14:paraId="75EC3104" w14:textId="77777777" w:rsidR="00853ADA" w:rsidRPr="00346A0F" w:rsidRDefault="00853ADA" w:rsidP="00016F7E">
      <w:pPr>
        <w:pStyle w:val="ListParagraph"/>
        <w:widowControl w:val="0"/>
        <w:numPr>
          <w:ilvl w:val="0"/>
          <w:numId w:val="41"/>
        </w:numPr>
        <w:tabs>
          <w:tab w:val="left" w:pos="0"/>
          <w:tab w:val="left" w:pos="900"/>
        </w:tabs>
        <w:autoSpaceDE w:val="0"/>
        <w:autoSpaceDN w:val="0"/>
        <w:adjustRightInd w:val="0"/>
        <w:jc w:val="both"/>
        <w:rPr>
          <w:rFonts w:ascii="Arial" w:hAnsi="Arial" w:cs="Arial"/>
          <w:sz w:val="18"/>
          <w:szCs w:val="18"/>
        </w:rPr>
      </w:pPr>
      <w:r w:rsidRPr="00346A0F">
        <w:rPr>
          <w:rFonts w:ascii="Arial" w:hAnsi="Arial" w:cs="Arial"/>
          <w:sz w:val="18"/>
          <w:szCs w:val="18"/>
        </w:rPr>
        <w:t>Focusing on Company Policy</w:t>
      </w:r>
    </w:p>
    <w:p w14:paraId="01215FC4" w14:textId="77777777" w:rsidR="00016F7E" w:rsidRPr="00346A0F" w:rsidRDefault="00016F7E" w:rsidP="00853ADA">
      <w:pPr>
        <w:pStyle w:val="ListParagraph"/>
        <w:widowControl w:val="0"/>
        <w:tabs>
          <w:tab w:val="left" w:pos="0"/>
          <w:tab w:val="left" w:pos="900"/>
        </w:tabs>
        <w:autoSpaceDE w:val="0"/>
        <w:autoSpaceDN w:val="0"/>
        <w:adjustRightInd w:val="0"/>
        <w:ind w:left="1440"/>
        <w:jc w:val="both"/>
        <w:rPr>
          <w:rFonts w:ascii="Arial" w:hAnsi="Arial" w:cs="Arial"/>
          <w:sz w:val="18"/>
          <w:szCs w:val="18"/>
        </w:rPr>
      </w:pPr>
    </w:p>
    <w:p w14:paraId="786398AC" w14:textId="77777777" w:rsidR="00016F7E" w:rsidRPr="00346A0F" w:rsidRDefault="00016F7E" w:rsidP="00016F7E">
      <w:pPr>
        <w:pStyle w:val="ListParagraph"/>
        <w:widowControl w:val="0"/>
        <w:tabs>
          <w:tab w:val="left" w:pos="0"/>
          <w:tab w:val="left" w:pos="900"/>
        </w:tabs>
        <w:autoSpaceDE w:val="0"/>
        <w:autoSpaceDN w:val="0"/>
        <w:adjustRightInd w:val="0"/>
        <w:jc w:val="both"/>
        <w:rPr>
          <w:rFonts w:ascii="Arial" w:hAnsi="Arial" w:cs="Arial"/>
          <w:sz w:val="18"/>
          <w:szCs w:val="18"/>
        </w:rPr>
      </w:pPr>
    </w:p>
    <w:p w14:paraId="1FE500B7" w14:textId="77777777" w:rsidR="00016F7E" w:rsidRPr="00346A0F" w:rsidRDefault="00016F7E" w:rsidP="00016F7E">
      <w:pPr>
        <w:pStyle w:val="ListParagraph"/>
        <w:suppressAutoHyphens w:val="0"/>
        <w:ind w:left="0"/>
        <w:contextualSpacing/>
        <w:jc w:val="both"/>
        <w:rPr>
          <w:rFonts w:ascii="Arial" w:hAnsi="Arial" w:cs="Arial"/>
          <w:b/>
          <w:sz w:val="18"/>
          <w:szCs w:val="18"/>
          <w:u w:val="single"/>
        </w:rPr>
      </w:pPr>
      <w:r w:rsidRPr="00346A0F">
        <w:rPr>
          <w:rFonts w:ascii="Arial" w:hAnsi="Arial" w:cs="Arial"/>
          <w:b/>
          <w:sz w:val="18"/>
          <w:szCs w:val="18"/>
          <w:u w:val="single"/>
        </w:rPr>
        <w:t xml:space="preserve"> Achievements</w:t>
      </w:r>
      <w:r w:rsidR="005B3AFB" w:rsidRPr="00346A0F">
        <w:rPr>
          <w:rFonts w:ascii="Arial" w:hAnsi="Arial" w:cs="Arial"/>
          <w:b/>
          <w:sz w:val="18"/>
          <w:szCs w:val="18"/>
          <w:u w:val="single"/>
        </w:rPr>
        <w:t xml:space="preserve"> In Sales</w:t>
      </w:r>
      <w:r w:rsidRPr="00346A0F">
        <w:rPr>
          <w:rFonts w:ascii="Arial" w:hAnsi="Arial" w:cs="Arial"/>
          <w:b/>
          <w:sz w:val="18"/>
          <w:szCs w:val="18"/>
          <w:u w:val="single"/>
        </w:rPr>
        <w:t>:</w:t>
      </w:r>
    </w:p>
    <w:p w14:paraId="2F591FA8" w14:textId="77777777" w:rsidR="00016F7E" w:rsidRPr="00346A0F" w:rsidRDefault="00016F7E" w:rsidP="00016F7E">
      <w:pPr>
        <w:pStyle w:val="ListParagraph"/>
        <w:suppressAutoHyphens w:val="0"/>
        <w:ind w:left="0"/>
        <w:contextualSpacing/>
        <w:jc w:val="both"/>
        <w:rPr>
          <w:rFonts w:ascii="Arial" w:hAnsi="Arial" w:cs="Arial"/>
          <w:sz w:val="18"/>
          <w:szCs w:val="18"/>
        </w:rPr>
      </w:pPr>
    </w:p>
    <w:p w14:paraId="09204C32" w14:textId="77777777" w:rsidR="00016F7E" w:rsidRPr="00346A0F" w:rsidRDefault="00016F7E" w:rsidP="00016F7E">
      <w:pPr>
        <w:pStyle w:val="ListParagraph"/>
        <w:suppressAutoHyphens w:val="0"/>
        <w:ind w:left="0"/>
        <w:contextualSpacing/>
        <w:jc w:val="both"/>
        <w:rPr>
          <w:rFonts w:ascii="Arial" w:hAnsi="Arial" w:cs="Arial"/>
          <w:sz w:val="18"/>
          <w:szCs w:val="18"/>
        </w:rPr>
      </w:pPr>
    </w:p>
    <w:p w14:paraId="3717DDAD" w14:textId="77777777" w:rsidR="00016F7E" w:rsidRPr="00346A0F" w:rsidRDefault="005B3AFB" w:rsidP="00016F7E">
      <w:pPr>
        <w:pStyle w:val="ListParagraph"/>
        <w:numPr>
          <w:ilvl w:val="0"/>
          <w:numId w:val="38"/>
        </w:numPr>
        <w:suppressAutoHyphens w:val="0"/>
        <w:contextualSpacing/>
        <w:jc w:val="both"/>
        <w:rPr>
          <w:rFonts w:ascii="Arial" w:hAnsi="Arial" w:cs="Arial"/>
          <w:sz w:val="18"/>
          <w:szCs w:val="18"/>
        </w:rPr>
      </w:pPr>
      <w:r w:rsidRPr="00346A0F">
        <w:rPr>
          <w:rFonts w:ascii="Arial" w:hAnsi="Arial" w:cs="Arial"/>
          <w:sz w:val="18"/>
          <w:szCs w:val="18"/>
        </w:rPr>
        <w:t xml:space="preserve">Net overall Growth in Q4’18 under </w:t>
      </w:r>
      <w:proofErr w:type="spellStart"/>
      <w:r w:rsidR="00C63E49" w:rsidRPr="00346A0F">
        <w:rPr>
          <w:rFonts w:ascii="Arial" w:hAnsi="Arial" w:cs="Arial"/>
          <w:sz w:val="18"/>
          <w:szCs w:val="18"/>
        </w:rPr>
        <w:t>Retai</w:t>
      </w:r>
      <w:proofErr w:type="spellEnd"/>
      <w:r w:rsidRPr="00346A0F">
        <w:rPr>
          <w:rFonts w:ascii="Arial" w:hAnsi="Arial" w:cs="Arial"/>
          <w:sz w:val="18"/>
          <w:szCs w:val="18"/>
        </w:rPr>
        <w:t xml:space="preserve"> is 28%</w:t>
      </w:r>
      <w:r w:rsidR="00016F7E" w:rsidRPr="00346A0F">
        <w:rPr>
          <w:rFonts w:ascii="Arial" w:hAnsi="Arial" w:cs="Arial"/>
          <w:sz w:val="18"/>
          <w:szCs w:val="18"/>
        </w:rPr>
        <w:t>.</w:t>
      </w:r>
    </w:p>
    <w:p w14:paraId="29A00293" w14:textId="77777777" w:rsidR="005B3AFB" w:rsidRPr="00346A0F" w:rsidRDefault="005B3AFB" w:rsidP="00016F7E">
      <w:pPr>
        <w:pStyle w:val="ListParagraph"/>
        <w:numPr>
          <w:ilvl w:val="0"/>
          <w:numId w:val="38"/>
        </w:numPr>
        <w:suppressAutoHyphens w:val="0"/>
        <w:contextualSpacing/>
        <w:jc w:val="both"/>
        <w:rPr>
          <w:rFonts w:ascii="Arial" w:hAnsi="Arial" w:cs="Arial"/>
          <w:sz w:val="18"/>
          <w:szCs w:val="18"/>
        </w:rPr>
      </w:pPr>
      <w:r w:rsidRPr="00346A0F">
        <w:rPr>
          <w:rFonts w:ascii="Arial" w:hAnsi="Arial" w:cs="Arial"/>
          <w:sz w:val="18"/>
          <w:szCs w:val="18"/>
        </w:rPr>
        <w:t xml:space="preserve">Net overall growth in Q1’19 under </w:t>
      </w:r>
      <w:r w:rsidR="00C63E49" w:rsidRPr="00346A0F">
        <w:rPr>
          <w:rFonts w:ascii="Arial" w:hAnsi="Arial" w:cs="Arial"/>
          <w:sz w:val="18"/>
          <w:szCs w:val="18"/>
        </w:rPr>
        <w:t xml:space="preserve">Anmol </w:t>
      </w:r>
      <w:proofErr w:type="spellStart"/>
      <w:r w:rsidR="00C63E49" w:rsidRPr="00346A0F">
        <w:rPr>
          <w:rFonts w:ascii="Arial" w:hAnsi="Arial" w:cs="Arial"/>
          <w:sz w:val="18"/>
          <w:szCs w:val="18"/>
        </w:rPr>
        <w:t>Ratn</w:t>
      </w:r>
      <w:proofErr w:type="spellEnd"/>
      <w:r w:rsidRPr="00346A0F">
        <w:rPr>
          <w:rFonts w:ascii="Arial" w:hAnsi="Arial" w:cs="Arial"/>
          <w:sz w:val="18"/>
          <w:szCs w:val="18"/>
        </w:rPr>
        <w:t xml:space="preserve"> is 46%.</w:t>
      </w:r>
    </w:p>
    <w:p w14:paraId="7A8F9B3D" w14:textId="77777777" w:rsidR="005B3AFB" w:rsidRPr="00346A0F" w:rsidRDefault="005B3AFB" w:rsidP="00016F7E">
      <w:pPr>
        <w:pStyle w:val="ListParagraph"/>
        <w:numPr>
          <w:ilvl w:val="0"/>
          <w:numId w:val="38"/>
        </w:numPr>
        <w:suppressAutoHyphens w:val="0"/>
        <w:contextualSpacing/>
        <w:jc w:val="both"/>
        <w:rPr>
          <w:rFonts w:ascii="Arial" w:hAnsi="Arial" w:cs="Arial"/>
          <w:sz w:val="18"/>
          <w:szCs w:val="18"/>
        </w:rPr>
      </w:pPr>
      <w:r w:rsidRPr="00346A0F">
        <w:rPr>
          <w:rFonts w:ascii="Arial" w:hAnsi="Arial" w:cs="Arial"/>
          <w:sz w:val="18"/>
          <w:szCs w:val="18"/>
        </w:rPr>
        <w:t xml:space="preserve">Net Growth in </w:t>
      </w:r>
      <w:proofErr w:type="spellStart"/>
      <w:r w:rsidR="00853ADA" w:rsidRPr="00346A0F">
        <w:rPr>
          <w:rFonts w:ascii="Arial" w:hAnsi="Arial" w:cs="Arial"/>
          <w:sz w:val="18"/>
          <w:szCs w:val="18"/>
        </w:rPr>
        <w:t>Powerbrand</w:t>
      </w:r>
      <w:proofErr w:type="spellEnd"/>
      <w:r w:rsidRPr="00346A0F">
        <w:rPr>
          <w:rFonts w:ascii="Arial" w:hAnsi="Arial" w:cs="Arial"/>
          <w:sz w:val="18"/>
          <w:szCs w:val="18"/>
        </w:rPr>
        <w:t>, &amp; Focused Brand is 26%.</w:t>
      </w:r>
    </w:p>
    <w:p w14:paraId="72436B31" w14:textId="77777777" w:rsidR="005B3AFB" w:rsidRPr="00346A0F" w:rsidRDefault="00853ADA" w:rsidP="00016F7E">
      <w:pPr>
        <w:pStyle w:val="ListParagraph"/>
        <w:numPr>
          <w:ilvl w:val="0"/>
          <w:numId w:val="38"/>
        </w:numPr>
        <w:suppressAutoHyphens w:val="0"/>
        <w:contextualSpacing/>
        <w:jc w:val="both"/>
        <w:rPr>
          <w:rFonts w:ascii="Arial" w:hAnsi="Arial" w:cs="Arial"/>
          <w:sz w:val="18"/>
          <w:szCs w:val="18"/>
        </w:rPr>
      </w:pPr>
      <w:r w:rsidRPr="00346A0F">
        <w:rPr>
          <w:rFonts w:ascii="Arial" w:hAnsi="Arial" w:cs="Arial"/>
          <w:sz w:val="18"/>
          <w:szCs w:val="18"/>
        </w:rPr>
        <w:lastRenderedPageBreak/>
        <w:t>Implementing new</w:t>
      </w:r>
      <w:r w:rsidR="005B3AFB" w:rsidRPr="00346A0F">
        <w:rPr>
          <w:rFonts w:ascii="Arial" w:hAnsi="Arial" w:cs="Arial"/>
          <w:sz w:val="18"/>
          <w:szCs w:val="18"/>
        </w:rPr>
        <w:t xml:space="preserve"> Reporting Format </w:t>
      </w:r>
      <w:r w:rsidRPr="00346A0F">
        <w:rPr>
          <w:rFonts w:ascii="Arial" w:hAnsi="Arial" w:cs="Arial"/>
          <w:sz w:val="18"/>
          <w:szCs w:val="18"/>
        </w:rPr>
        <w:t>with</w:t>
      </w:r>
      <w:r w:rsidR="005B3AFB" w:rsidRPr="00346A0F">
        <w:rPr>
          <w:rFonts w:ascii="Arial" w:hAnsi="Arial" w:cs="Arial"/>
          <w:sz w:val="18"/>
          <w:szCs w:val="18"/>
        </w:rPr>
        <w:t xml:space="preserve"> Geo tagging Feature.</w:t>
      </w:r>
    </w:p>
    <w:p w14:paraId="1F7436B5" w14:textId="77777777" w:rsidR="005B3AFB" w:rsidRPr="00346A0F" w:rsidRDefault="005B3AFB" w:rsidP="00016F7E">
      <w:pPr>
        <w:pStyle w:val="ListParagraph"/>
        <w:numPr>
          <w:ilvl w:val="0"/>
          <w:numId w:val="38"/>
        </w:numPr>
        <w:suppressAutoHyphens w:val="0"/>
        <w:contextualSpacing/>
        <w:jc w:val="both"/>
        <w:rPr>
          <w:rFonts w:ascii="Arial" w:hAnsi="Arial" w:cs="Arial"/>
          <w:sz w:val="18"/>
          <w:szCs w:val="18"/>
        </w:rPr>
      </w:pPr>
      <w:r w:rsidRPr="00346A0F">
        <w:rPr>
          <w:rFonts w:ascii="Arial" w:hAnsi="Arial" w:cs="Arial"/>
          <w:sz w:val="18"/>
          <w:szCs w:val="18"/>
        </w:rPr>
        <w:t>Achieved 100% Penetration in Product Placement.</w:t>
      </w:r>
    </w:p>
    <w:p w14:paraId="486373A1" w14:textId="77777777" w:rsidR="005B3AFB" w:rsidRPr="00346A0F" w:rsidRDefault="005B3AFB" w:rsidP="005B3AFB">
      <w:pPr>
        <w:pStyle w:val="ListParagraph"/>
        <w:suppressAutoHyphens w:val="0"/>
        <w:ind w:left="360"/>
        <w:contextualSpacing/>
        <w:jc w:val="both"/>
        <w:rPr>
          <w:rFonts w:ascii="Arial" w:hAnsi="Arial" w:cs="Arial"/>
          <w:sz w:val="18"/>
          <w:szCs w:val="18"/>
        </w:rPr>
      </w:pPr>
    </w:p>
    <w:p w14:paraId="2A57B1F8" w14:textId="77777777" w:rsidR="00C63E49" w:rsidRPr="00346A0F" w:rsidRDefault="00C63E49" w:rsidP="005B3AFB">
      <w:pPr>
        <w:pStyle w:val="ListParagraph"/>
        <w:suppressAutoHyphens w:val="0"/>
        <w:ind w:left="360"/>
        <w:contextualSpacing/>
        <w:jc w:val="both"/>
        <w:rPr>
          <w:rFonts w:ascii="Arial" w:hAnsi="Arial" w:cs="Arial"/>
          <w:sz w:val="18"/>
          <w:szCs w:val="18"/>
        </w:rPr>
      </w:pPr>
    </w:p>
    <w:p w14:paraId="01533FB4" w14:textId="77777777" w:rsidR="00C63E49" w:rsidRPr="00346A0F" w:rsidRDefault="00C63E49" w:rsidP="005B3AFB">
      <w:pPr>
        <w:pStyle w:val="ListParagraph"/>
        <w:suppressAutoHyphens w:val="0"/>
        <w:ind w:left="360"/>
        <w:contextualSpacing/>
        <w:jc w:val="both"/>
        <w:rPr>
          <w:rFonts w:ascii="Arial" w:hAnsi="Arial" w:cs="Arial"/>
          <w:sz w:val="18"/>
          <w:szCs w:val="18"/>
        </w:rPr>
      </w:pPr>
    </w:p>
    <w:p w14:paraId="71BF903D" w14:textId="77777777" w:rsidR="00C63E49" w:rsidRPr="00346A0F" w:rsidRDefault="00C63E49" w:rsidP="005B3AFB">
      <w:pPr>
        <w:pStyle w:val="ListParagraph"/>
        <w:suppressAutoHyphens w:val="0"/>
        <w:ind w:left="360"/>
        <w:contextualSpacing/>
        <w:jc w:val="both"/>
        <w:rPr>
          <w:rFonts w:ascii="Arial" w:hAnsi="Arial" w:cs="Arial"/>
          <w:sz w:val="18"/>
          <w:szCs w:val="18"/>
        </w:rPr>
      </w:pPr>
    </w:p>
    <w:p w14:paraId="5D0D68AC" w14:textId="77777777" w:rsidR="00C63E49" w:rsidRPr="00346A0F" w:rsidRDefault="00C63E49" w:rsidP="00C63E49">
      <w:pPr>
        <w:pStyle w:val="Heading2"/>
        <w:jc w:val="left"/>
        <w:rPr>
          <w:caps/>
          <w:sz w:val="18"/>
          <w:szCs w:val="18"/>
        </w:rPr>
      </w:pPr>
      <w:r w:rsidRPr="00346A0F">
        <w:rPr>
          <w:caps/>
          <w:sz w:val="18"/>
          <w:szCs w:val="18"/>
        </w:rPr>
        <w:t xml:space="preserve">Sales </w:t>
      </w:r>
      <w:r w:rsidRPr="00346A0F">
        <w:rPr>
          <w:sz w:val="18"/>
          <w:szCs w:val="18"/>
        </w:rPr>
        <w:t xml:space="preserve">Experience </w:t>
      </w:r>
    </w:p>
    <w:p w14:paraId="6675853E" w14:textId="77777777" w:rsidR="00C63E49" w:rsidRPr="00346A0F" w:rsidRDefault="00C63E49" w:rsidP="00C63E49">
      <w:pPr>
        <w:rPr>
          <w:rFonts w:ascii="Arial" w:hAnsi="Arial" w:cs="Arial"/>
          <w:b/>
          <w:sz w:val="18"/>
          <w:szCs w:val="18"/>
        </w:rPr>
      </w:pPr>
    </w:p>
    <w:p w14:paraId="458597E8" w14:textId="77777777" w:rsidR="00C63E49" w:rsidRPr="00346A0F" w:rsidRDefault="00C63E49" w:rsidP="00C63E49">
      <w:pPr>
        <w:rPr>
          <w:rFonts w:ascii="Arial" w:hAnsi="Arial" w:cs="Arial"/>
          <w:b/>
          <w:sz w:val="18"/>
          <w:szCs w:val="18"/>
        </w:rPr>
      </w:pPr>
    </w:p>
    <w:p w14:paraId="312166D7" w14:textId="77777777" w:rsidR="00C63E49" w:rsidRPr="00346A0F" w:rsidRDefault="00C63E49" w:rsidP="00C63E49">
      <w:pPr>
        <w:rPr>
          <w:rFonts w:ascii="Arial" w:hAnsi="Arial" w:cs="Arial"/>
          <w:b/>
          <w:sz w:val="18"/>
          <w:szCs w:val="18"/>
        </w:rPr>
      </w:pPr>
      <w:r w:rsidRPr="00346A0F">
        <w:rPr>
          <w:rFonts w:ascii="Arial" w:hAnsi="Arial" w:cs="Arial"/>
          <w:b/>
          <w:sz w:val="18"/>
          <w:szCs w:val="18"/>
        </w:rPr>
        <w:t xml:space="preserve">Organization </w:t>
      </w:r>
      <w:r w:rsidRPr="00346A0F">
        <w:rPr>
          <w:rFonts w:ascii="Arial" w:hAnsi="Arial" w:cs="Arial"/>
          <w:b/>
          <w:sz w:val="18"/>
          <w:szCs w:val="18"/>
        </w:rPr>
        <w:tab/>
      </w:r>
      <w:r w:rsidRPr="00346A0F">
        <w:rPr>
          <w:rFonts w:ascii="Arial" w:hAnsi="Arial" w:cs="Arial"/>
          <w:b/>
          <w:sz w:val="18"/>
          <w:szCs w:val="18"/>
        </w:rPr>
        <w:tab/>
        <w:t>: JMD Services (Airtel India)</w:t>
      </w:r>
    </w:p>
    <w:p w14:paraId="69730B7D" w14:textId="77777777" w:rsidR="00C63E49" w:rsidRPr="00346A0F" w:rsidRDefault="00C63E49" w:rsidP="00C63E49">
      <w:pPr>
        <w:rPr>
          <w:rFonts w:ascii="Arial" w:hAnsi="Arial" w:cs="Arial"/>
          <w:b/>
          <w:sz w:val="18"/>
          <w:szCs w:val="18"/>
        </w:rPr>
      </w:pPr>
    </w:p>
    <w:p w14:paraId="7D8C9BE3" w14:textId="77777777" w:rsidR="00C63E49" w:rsidRPr="00346A0F" w:rsidRDefault="00C63E49" w:rsidP="00C63E49">
      <w:pPr>
        <w:rPr>
          <w:rFonts w:ascii="Arial" w:hAnsi="Arial" w:cs="Arial"/>
          <w:b/>
          <w:sz w:val="18"/>
          <w:szCs w:val="18"/>
        </w:rPr>
      </w:pPr>
      <w:r w:rsidRPr="00346A0F">
        <w:rPr>
          <w:rFonts w:ascii="Arial" w:hAnsi="Arial" w:cs="Arial"/>
          <w:b/>
          <w:sz w:val="18"/>
          <w:szCs w:val="18"/>
        </w:rPr>
        <w:t>Designation</w:t>
      </w:r>
      <w:r w:rsidRPr="00346A0F">
        <w:rPr>
          <w:rFonts w:ascii="Arial" w:hAnsi="Arial" w:cs="Arial"/>
          <w:b/>
          <w:sz w:val="18"/>
          <w:szCs w:val="18"/>
        </w:rPr>
        <w:tab/>
      </w:r>
      <w:r w:rsidRPr="00346A0F">
        <w:rPr>
          <w:rFonts w:ascii="Arial" w:hAnsi="Arial" w:cs="Arial"/>
          <w:b/>
          <w:sz w:val="18"/>
          <w:szCs w:val="18"/>
        </w:rPr>
        <w:tab/>
        <w:t>: Telecom Sales</w:t>
      </w:r>
    </w:p>
    <w:p w14:paraId="16455FBC" w14:textId="77777777" w:rsidR="00C63E49" w:rsidRPr="00346A0F" w:rsidRDefault="00C63E49" w:rsidP="00C63E49">
      <w:pPr>
        <w:rPr>
          <w:rFonts w:ascii="Arial" w:hAnsi="Arial" w:cs="Arial"/>
          <w:b/>
          <w:sz w:val="18"/>
          <w:szCs w:val="18"/>
        </w:rPr>
      </w:pPr>
    </w:p>
    <w:p w14:paraId="7E7663F8" w14:textId="77777777" w:rsidR="00C63E49" w:rsidRPr="00346A0F" w:rsidRDefault="00C63E49" w:rsidP="00C63E49">
      <w:pPr>
        <w:rPr>
          <w:rFonts w:ascii="Arial" w:hAnsi="Arial" w:cs="Arial"/>
          <w:b/>
          <w:sz w:val="18"/>
          <w:szCs w:val="18"/>
        </w:rPr>
      </w:pPr>
      <w:r w:rsidRPr="00346A0F">
        <w:rPr>
          <w:rFonts w:ascii="Arial" w:hAnsi="Arial" w:cs="Arial"/>
          <w:b/>
          <w:sz w:val="18"/>
          <w:szCs w:val="18"/>
        </w:rPr>
        <w:t xml:space="preserve">Duration </w:t>
      </w:r>
      <w:r w:rsidRPr="00346A0F">
        <w:rPr>
          <w:rFonts w:ascii="Arial" w:hAnsi="Arial" w:cs="Arial"/>
          <w:b/>
          <w:sz w:val="18"/>
          <w:szCs w:val="18"/>
        </w:rPr>
        <w:tab/>
      </w:r>
      <w:r w:rsidRPr="00346A0F">
        <w:rPr>
          <w:rFonts w:ascii="Arial" w:hAnsi="Arial" w:cs="Arial"/>
          <w:b/>
          <w:sz w:val="18"/>
          <w:szCs w:val="18"/>
        </w:rPr>
        <w:tab/>
        <w:t xml:space="preserve">: June 2011 </w:t>
      </w:r>
      <w:proofErr w:type="gramStart"/>
      <w:r w:rsidRPr="00346A0F">
        <w:rPr>
          <w:rFonts w:ascii="Arial" w:hAnsi="Arial" w:cs="Arial"/>
          <w:b/>
          <w:sz w:val="18"/>
          <w:szCs w:val="18"/>
        </w:rPr>
        <w:t>–  May</w:t>
      </w:r>
      <w:proofErr w:type="gramEnd"/>
      <w:r w:rsidRPr="00346A0F">
        <w:rPr>
          <w:rFonts w:ascii="Arial" w:hAnsi="Arial" w:cs="Arial"/>
          <w:b/>
          <w:sz w:val="18"/>
          <w:szCs w:val="18"/>
        </w:rPr>
        <w:t xml:space="preserve"> 2013</w:t>
      </w:r>
    </w:p>
    <w:p w14:paraId="1EE61589" w14:textId="77777777" w:rsidR="00C63E49" w:rsidRPr="00346A0F" w:rsidRDefault="00C63E49" w:rsidP="00C63E49">
      <w:pPr>
        <w:rPr>
          <w:rFonts w:ascii="Arial" w:hAnsi="Arial" w:cs="Arial"/>
          <w:b/>
          <w:sz w:val="18"/>
          <w:szCs w:val="18"/>
        </w:rPr>
      </w:pPr>
    </w:p>
    <w:p w14:paraId="7BD4E6BB" w14:textId="77777777" w:rsidR="00C63E49" w:rsidRPr="00346A0F" w:rsidRDefault="00C63E49" w:rsidP="00C63E49">
      <w:pPr>
        <w:rPr>
          <w:rFonts w:ascii="Arial" w:hAnsi="Arial" w:cs="Arial"/>
          <w:b/>
          <w:sz w:val="18"/>
          <w:szCs w:val="18"/>
        </w:rPr>
      </w:pPr>
      <w:r w:rsidRPr="00346A0F">
        <w:rPr>
          <w:rFonts w:ascii="Arial" w:hAnsi="Arial" w:cs="Arial"/>
          <w:b/>
          <w:sz w:val="18"/>
          <w:szCs w:val="18"/>
        </w:rPr>
        <w:t xml:space="preserve">Zone                                 </w:t>
      </w:r>
      <w:proofErr w:type="gramStart"/>
      <w:r w:rsidRPr="00346A0F">
        <w:rPr>
          <w:rFonts w:ascii="Arial" w:hAnsi="Arial" w:cs="Arial"/>
          <w:b/>
          <w:sz w:val="18"/>
          <w:szCs w:val="18"/>
        </w:rPr>
        <w:t xml:space="preserve">  :</w:t>
      </w:r>
      <w:proofErr w:type="gramEnd"/>
      <w:r w:rsidRPr="00346A0F">
        <w:rPr>
          <w:rFonts w:ascii="Arial" w:hAnsi="Arial" w:cs="Arial"/>
          <w:b/>
          <w:sz w:val="18"/>
          <w:szCs w:val="18"/>
        </w:rPr>
        <w:t xml:space="preserve"> Lucknow</w:t>
      </w:r>
    </w:p>
    <w:p w14:paraId="31A49C74" w14:textId="77777777" w:rsidR="00C63E49" w:rsidRPr="00346A0F" w:rsidRDefault="00C63E49" w:rsidP="00C63E49">
      <w:pPr>
        <w:rPr>
          <w:rFonts w:ascii="Arial" w:hAnsi="Arial" w:cs="Arial"/>
          <w:b/>
          <w:i/>
          <w:sz w:val="18"/>
          <w:szCs w:val="18"/>
        </w:rPr>
      </w:pPr>
    </w:p>
    <w:p w14:paraId="1312E62F" w14:textId="77777777" w:rsidR="00C63E49" w:rsidRPr="00346A0F" w:rsidRDefault="00C63E49" w:rsidP="005B3AFB">
      <w:pPr>
        <w:pStyle w:val="ListParagraph"/>
        <w:suppressAutoHyphens w:val="0"/>
        <w:ind w:left="360"/>
        <w:contextualSpacing/>
        <w:jc w:val="both"/>
        <w:rPr>
          <w:rFonts w:ascii="Arial" w:hAnsi="Arial" w:cs="Arial"/>
          <w:sz w:val="18"/>
          <w:szCs w:val="18"/>
        </w:rPr>
      </w:pPr>
    </w:p>
    <w:p w14:paraId="57155CF5" w14:textId="77777777" w:rsidR="00C63E49" w:rsidRPr="00346A0F" w:rsidRDefault="00C63E49" w:rsidP="00C63E49">
      <w:pPr>
        <w:pStyle w:val="Heading3"/>
        <w:jc w:val="left"/>
        <w:rPr>
          <w:b/>
          <w:sz w:val="18"/>
          <w:szCs w:val="18"/>
        </w:rPr>
      </w:pPr>
      <w:r w:rsidRPr="00346A0F">
        <w:rPr>
          <w:b/>
          <w:sz w:val="18"/>
          <w:szCs w:val="18"/>
        </w:rPr>
        <w:t>Job Summary:</w:t>
      </w:r>
    </w:p>
    <w:p w14:paraId="699C1292" w14:textId="77777777" w:rsidR="00C63E49" w:rsidRPr="00346A0F" w:rsidRDefault="00C63E49" w:rsidP="00C63E49">
      <w:pPr>
        <w:rPr>
          <w:sz w:val="18"/>
          <w:szCs w:val="18"/>
        </w:rPr>
      </w:pPr>
    </w:p>
    <w:p w14:paraId="238156A3" w14:textId="77777777" w:rsidR="00395080" w:rsidRDefault="00C63E49" w:rsidP="00C63E49">
      <w:pPr>
        <w:pStyle w:val="ListParagraph"/>
        <w:widowControl w:val="0"/>
        <w:tabs>
          <w:tab w:val="left" w:pos="0"/>
          <w:tab w:val="left" w:pos="900"/>
        </w:tabs>
        <w:autoSpaceDE w:val="0"/>
        <w:autoSpaceDN w:val="0"/>
        <w:adjustRightInd w:val="0"/>
        <w:ind w:left="0"/>
        <w:rPr>
          <w:sz w:val="18"/>
          <w:szCs w:val="18"/>
        </w:rPr>
      </w:pPr>
      <w:r w:rsidRPr="00346A0F">
        <w:rPr>
          <w:sz w:val="18"/>
          <w:szCs w:val="18"/>
        </w:rPr>
        <w:t xml:space="preserve">Responsible for shelling telecommunications products, including cellular phones and parts, network managed services, cabling, corporate Internet access, web security, information services, and </w:t>
      </w:r>
      <w:r w:rsidR="00395080">
        <w:rPr>
          <w:sz w:val="18"/>
          <w:szCs w:val="18"/>
        </w:rPr>
        <w:t>VoIP</w:t>
      </w:r>
    </w:p>
    <w:p w14:paraId="33E57EC3" w14:textId="77777777" w:rsidR="00395080" w:rsidRDefault="00395080" w:rsidP="00C63E49">
      <w:pPr>
        <w:pStyle w:val="ListParagraph"/>
        <w:widowControl w:val="0"/>
        <w:tabs>
          <w:tab w:val="left" w:pos="0"/>
          <w:tab w:val="left" w:pos="900"/>
        </w:tabs>
        <w:autoSpaceDE w:val="0"/>
        <w:autoSpaceDN w:val="0"/>
        <w:adjustRightInd w:val="0"/>
        <w:ind w:left="0"/>
        <w:rPr>
          <w:sz w:val="18"/>
          <w:szCs w:val="18"/>
        </w:rPr>
      </w:pPr>
    </w:p>
    <w:p w14:paraId="063CC6A0" w14:textId="77777777" w:rsidR="00395080" w:rsidRDefault="00395080" w:rsidP="00C63E49">
      <w:pPr>
        <w:pStyle w:val="ListParagraph"/>
        <w:widowControl w:val="0"/>
        <w:tabs>
          <w:tab w:val="left" w:pos="0"/>
          <w:tab w:val="left" w:pos="900"/>
        </w:tabs>
        <w:autoSpaceDE w:val="0"/>
        <w:autoSpaceDN w:val="0"/>
        <w:adjustRightInd w:val="0"/>
        <w:ind w:left="0"/>
        <w:rPr>
          <w:sz w:val="18"/>
          <w:szCs w:val="18"/>
        </w:rPr>
      </w:pPr>
    </w:p>
    <w:p w14:paraId="649C9C0C" w14:textId="77777777" w:rsidR="00395080" w:rsidRDefault="00395080" w:rsidP="00C63E49">
      <w:pPr>
        <w:pStyle w:val="ListParagraph"/>
        <w:widowControl w:val="0"/>
        <w:tabs>
          <w:tab w:val="left" w:pos="0"/>
          <w:tab w:val="left" w:pos="900"/>
        </w:tabs>
        <w:autoSpaceDE w:val="0"/>
        <w:autoSpaceDN w:val="0"/>
        <w:adjustRightInd w:val="0"/>
        <w:ind w:left="0"/>
        <w:rPr>
          <w:sz w:val="18"/>
          <w:szCs w:val="18"/>
        </w:rPr>
      </w:pPr>
    </w:p>
    <w:p w14:paraId="671B73D7" w14:textId="77777777" w:rsidR="00395080" w:rsidRDefault="00395080" w:rsidP="00C63E49">
      <w:pPr>
        <w:pStyle w:val="ListParagraph"/>
        <w:widowControl w:val="0"/>
        <w:tabs>
          <w:tab w:val="left" w:pos="0"/>
          <w:tab w:val="left" w:pos="900"/>
        </w:tabs>
        <w:autoSpaceDE w:val="0"/>
        <w:autoSpaceDN w:val="0"/>
        <w:adjustRightInd w:val="0"/>
        <w:ind w:left="0"/>
        <w:rPr>
          <w:sz w:val="18"/>
          <w:szCs w:val="18"/>
        </w:rPr>
      </w:pPr>
    </w:p>
    <w:p w14:paraId="2337E622" w14:textId="77777777" w:rsidR="00395080" w:rsidRPr="00395080" w:rsidRDefault="00395080" w:rsidP="00C63E49">
      <w:pPr>
        <w:pStyle w:val="ListParagraph"/>
        <w:widowControl w:val="0"/>
        <w:tabs>
          <w:tab w:val="left" w:pos="0"/>
          <w:tab w:val="left" w:pos="900"/>
        </w:tabs>
        <w:autoSpaceDE w:val="0"/>
        <w:autoSpaceDN w:val="0"/>
        <w:adjustRightInd w:val="0"/>
        <w:ind w:left="0"/>
        <w:rPr>
          <w:sz w:val="18"/>
          <w:szCs w:val="18"/>
        </w:rPr>
      </w:pPr>
    </w:p>
    <w:p w14:paraId="328476D3" w14:textId="77777777" w:rsidR="004A375F" w:rsidRPr="00346A0F" w:rsidRDefault="004A375F" w:rsidP="004A375F">
      <w:pPr>
        <w:pStyle w:val="ListParagraph"/>
        <w:widowControl w:val="0"/>
        <w:tabs>
          <w:tab w:val="left" w:pos="0"/>
          <w:tab w:val="left" w:pos="900"/>
        </w:tabs>
        <w:autoSpaceDE w:val="0"/>
        <w:autoSpaceDN w:val="0"/>
        <w:adjustRightInd w:val="0"/>
        <w:ind w:left="1440"/>
        <w:jc w:val="both"/>
        <w:rPr>
          <w:rFonts w:ascii="Arial" w:hAnsi="Arial" w:cs="Arial"/>
          <w:sz w:val="18"/>
          <w:szCs w:val="18"/>
        </w:rPr>
      </w:pPr>
    </w:p>
    <w:p w14:paraId="1ECF59A4" w14:textId="77777777" w:rsidR="00C63E49" w:rsidRPr="00346A0F" w:rsidRDefault="00C63E49" w:rsidP="004A375F">
      <w:pPr>
        <w:pStyle w:val="ListParagraph"/>
        <w:widowControl w:val="0"/>
        <w:tabs>
          <w:tab w:val="left" w:pos="0"/>
          <w:tab w:val="left" w:pos="900"/>
        </w:tabs>
        <w:autoSpaceDE w:val="0"/>
        <w:autoSpaceDN w:val="0"/>
        <w:adjustRightInd w:val="0"/>
        <w:ind w:left="1440"/>
        <w:jc w:val="both"/>
        <w:rPr>
          <w:rFonts w:ascii="Arial" w:hAnsi="Arial" w:cs="Arial"/>
          <w:sz w:val="18"/>
          <w:szCs w:val="18"/>
        </w:rPr>
      </w:pPr>
    </w:p>
    <w:p w14:paraId="13AEAC04" w14:textId="77777777" w:rsidR="006B354D" w:rsidRPr="00346A0F" w:rsidRDefault="006B354D" w:rsidP="006B354D">
      <w:pPr>
        <w:jc w:val="both"/>
        <w:rPr>
          <w:rFonts w:ascii="Arial" w:hAnsi="Arial" w:cs="Arial"/>
          <w:b/>
          <w:sz w:val="18"/>
          <w:szCs w:val="18"/>
          <w:u w:val="single"/>
        </w:rPr>
      </w:pPr>
      <w:r w:rsidRPr="00346A0F">
        <w:rPr>
          <w:rFonts w:ascii="Arial" w:hAnsi="Arial" w:cs="Arial"/>
          <w:b/>
          <w:sz w:val="18"/>
          <w:szCs w:val="18"/>
          <w:u w:val="single"/>
        </w:rPr>
        <w:t>Educational Credentials:</w:t>
      </w:r>
    </w:p>
    <w:p w14:paraId="2F09DB36" w14:textId="77777777" w:rsidR="006B354D" w:rsidRPr="00346A0F" w:rsidRDefault="006B354D" w:rsidP="006B354D">
      <w:pPr>
        <w:jc w:val="both"/>
        <w:rPr>
          <w:rFonts w:ascii="Arial" w:hAnsi="Arial" w:cs="Arial"/>
          <w:sz w:val="18"/>
          <w:szCs w:val="18"/>
        </w:rPr>
      </w:pPr>
    </w:p>
    <w:tbl>
      <w:tblPr>
        <w:tblW w:w="0" w:type="auto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78"/>
        <w:gridCol w:w="3150"/>
      </w:tblGrid>
      <w:tr w:rsidR="005D2CA2" w:rsidRPr="00346A0F" w14:paraId="4F3E89B9" w14:textId="77777777" w:rsidTr="00AC44D2">
        <w:trPr>
          <w:trHeight w:val="372"/>
        </w:trPr>
        <w:tc>
          <w:tcPr>
            <w:tcW w:w="3078" w:type="dxa"/>
            <w:vAlign w:val="center"/>
          </w:tcPr>
          <w:p w14:paraId="282B8494" w14:textId="77777777" w:rsidR="005D2CA2" w:rsidRPr="00346A0F" w:rsidRDefault="005D2CA2" w:rsidP="00AC44D2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346A0F">
              <w:rPr>
                <w:rFonts w:ascii="Arial" w:hAnsi="Arial" w:cs="Arial"/>
                <w:b/>
                <w:sz w:val="18"/>
                <w:szCs w:val="18"/>
              </w:rPr>
              <w:t>MBA</w:t>
            </w:r>
          </w:p>
        </w:tc>
        <w:tc>
          <w:tcPr>
            <w:tcW w:w="3150" w:type="dxa"/>
            <w:vAlign w:val="center"/>
          </w:tcPr>
          <w:p w14:paraId="2889F311" w14:textId="77777777" w:rsidR="005D2CA2" w:rsidRPr="00346A0F" w:rsidRDefault="005D2CA2" w:rsidP="00AC44D2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346A0F">
              <w:rPr>
                <w:rFonts w:ascii="Arial" w:hAnsi="Arial" w:cs="Arial"/>
                <w:b/>
                <w:sz w:val="18"/>
                <w:szCs w:val="18"/>
              </w:rPr>
              <w:t>U.P. TECHNICAL UNIVERSITY</w:t>
            </w:r>
          </w:p>
        </w:tc>
      </w:tr>
      <w:tr w:rsidR="005D2CA2" w:rsidRPr="00346A0F" w14:paraId="12762D2E" w14:textId="77777777" w:rsidTr="00AC44D2">
        <w:trPr>
          <w:trHeight w:val="420"/>
        </w:trPr>
        <w:tc>
          <w:tcPr>
            <w:tcW w:w="3078" w:type="dxa"/>
            <w:vAlign w:val="center"/>
          </w:tcPr>
          <w:p w14:paraId="2D36610A" w14:textId="77777777" w:rsidR="005D2CA2" w:rsidRPr="00346A0F" w:rsidRDefault="005D2CA2" w:rsidP="00AC44D2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346A0F">
              <w:rPr>
                <w:rFonts w:ascii="Arial" w:hAnsi="Arial" w:cs="Arial"/>
                <w:b/>
                <w:sz w:val="18"/>
                <w:szCs w:val="18"/>
              </w:rPr>
              <w:t>B. TECH</w:t>
            </w:r>
          </w:p>
        </w:tc>
        <w:tc>
          <w:tcPr>
            <w:tcW w:w="3150" w:type="dxa"/>
            <w:vAlign w:val="center"/>
          </w:tcPr>
          <w:p w14:paraId="1A358684" w14:textId="77777777" w:rsidR="005D2CA2" w:rsidRPr="00346A0F" w:rsidRDefault="005D2CA2" w:rsidP="00AC44D2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346A0F">
              <w:rPr>
                <w:rFonts w:ascii="Arial" w:hAnsi="Arial" w:cs="Arial"/>
                <w:b/>
                <w:sz w:val="18"/>
                <w:szCs w:val="18"/>
              </w:rPr>
              <w:t>U.P TECHNICAL UNIVERSITY</w:t>
            </w:r>
          </w:p>
        </w:tc>
      </w:tr>
      <w:tr w:rsidR="005D2CA2" w:rsidRPr="00346A0F" w14:paraId="756BA4E2" w14:textId="77777777" w:rsidTr="00AC44D2">
        <w:trPr>
          <w:trHeight w:val="410"/>
        </w:trPr>
        <w:tc>
          <w:tcPr>
            <w:tcW w:w="3078" w:type="dxa"/>
            <w:vAlign w:val="center"/>
          </w:tcPr>
          <w:p w14:paraId="5AAFEC2A" w14:textId="77777777" w:rsidR="005D2CA2" w:rsidRPr="00346A0F" w:rsidRDefault="005D2CA2" w:rsidP="004A375F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346A0F">
              <w:rPr>
                <w:rFonts w:ascii="Arial" w:hAnsi="Arial" w:cs="Arial"/>
                <w:b/>
                <w:sz w:val="18"/>
                <w:szCs w:val="18"/>
              </w:rPr>
              <w:t>HSC</w:t>
            </w:r>
          </w:p>
        </w:tc>
        <w:tc>
          <w:tcPr>
            <w:tcW w:w="3150" w:type="dxa"/>
            <w:vAlign w:val="center"/>
          </w:tcPr>
          <w:p w14:paraId="2A03F8C7" w14:textId="77777777" w:rsidR="005D2CA2" w:rsidRPr="00346A0F" w:rsidRDefault="005D2CA2" w:rsidP="004A375F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346A0F">
              <w:rPr>
                <w:rFonts w:ascii="Arial" w:hAnsi="Arial" w:cs="Arial"/>
                <w:b/>
                <w:sz w:val="18"/>
                <w:szCs w:val="18"/>
              </w:rPr>
              <w:t>U.P. Board</w:t>
            </w:r>
          </w:p>
        </w:tc>
      </w:tr>
      <w:tr w:rsidR="005D2CA2" w:rsidRPr="00346A0F" w14:paraId="333CDB95" w14:textId="77777777" w:rsidTr="00AC44D2">
        <w:trPr>
          <w:trHeight w:val="416"/>
        </w:trPr>
        <w:tc>
          <w:tcPr>
            <w:tcW w:w="3078" w:type="dxa"/>
            <w:vAlign w:val="center"/>
          </w:tcPr>
          <w:p w14:paraId="3DA173F4" w14:textId="77777777" w:rsidR="005D2CA2" w:rsidRPr="00346A0F" w:rsidRDefault="005D2CA2" w:rsidP="004A375F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346A0F">
              <w:rPr>
                <w:rFonts w:ascii="Arial" w:hAnsi="Arial" w:cs="Arial"/>
                <w:b/>
                <w:sz w:val="18"/>
                <w:szCs w:val="18"/>
              </w:rPr>
              <w:t>SSC</w:t>
            </w:r>
          </w:p>
        </w:tc>
        <w:tc>
          <w:tcPr>
            <w:tcW w:w="3150" w:type="dxa"/>
            <w:vAlign w:val="center"/>
          </w:tcPr>
          <w:p w14:paraId="75EA293C" w14:textId="77777777" w:rsidR="005D2CA2" w:rsidRPr="00346A0F" w:rsidRDefault="005D2CA2" w:rsidP="004A375F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346A0F">
              <w:rPr>
                <w:rFonts w:ascii="Arial" w:hAnsi="Arial" w:cs="Arial"/>
                <w:b/>
                <w:sz w:val="18"/>
                <w:szCs w:val="18"/>
              </w:rPr>
              <w:t>U.P. Board</w:t>
            </w:r>
          </w:p>
        </w:tc>
      </w:tr>
    </w:tbl>
    <w:p w14:paraId="40C0B57A" w14:textId="77777777" w:rsidR="006B354D" w:rsidRPr="00346A0F" w:rsidRDefault="006B354D" w:rsidP="006B354D">
      <w:pPr>
        <w:ind w:left="720"/>
        <w:jc w:val="both"/>
        <w:rPr>
          <w:rFonts w:ascii="Arial" w:hAnsi="Arial" w:cs="Arial"/>
          <w:sz w:val="18"/>
          <w:szCs w:val="18"/>
        </w:rPr>
      </w:pPr>
    </w:p>
    <w:p w14:paraId="3BFED4B3" w14:textId="77777777" w:rsidR="00CE2264" w:rsidRPr="00346A0F" w:rsidRDefault="00CE2264" w:rsidP="006B354D">
      <w:pPr>
        <w:ind w:left="720"/>
        <w:jc w:val="both"/>
        <w:rPr>
          <w:rFonts w:ascii="Arial" w:hAnsi="Arial" w:cs="Arial"/>
          <w:sz w:val="18"/>
          <w:szCs w:val="18"/>
        </w:rPr>
      </w:pPr>
    </w:p>
    <w:p w14:paraId="3A32A687" w14:textId="77777777" w:rsidR="00CE2264" w:rsidRPr="00346A0F" w:rsidRDefault="00CE2264" w:rsidP="006B354D">
      <w:pPr>
        <w:ind w:left="720"/>
        <w:jc w:val="both"/>
        <w:rPr>
          <w:rFonts w:ascii="Arial" w:hAnsi="Arial" w:cs="Arial"/>
          <w:sz w:val="18"/>
          <w:szCs w:val="18"/>
        </w:rPr>
      </w:pPr>
    </w:p>
    <w:p w14:paraId="442B582B" w14:textId="77777777" w:rsidR="006B354D" w:rsidRPr="00346A0F" w:rsidRDefault="006B354D" w:rsidP="006B354D">
      <w:pPr>
        <w:pStyle w:val="ListParagraph"/>
        <w:suppressAutoHyphens w:val="0"/>
        <w:ind w:left="0"/>
        <w:contextualSpacing/>
        <w:jc w:val="both"/>
        <w:rPr>
          <w:rFonts w:ascii="Arial" w:hAnsi="Arial" w:cs="Arial"/>
          <w:sz w:val="18"/>
          <w:szCs w:val="18"/>
        </w:rPr>
      </w:pPr>
    </w:p>
    <w:p w14:paraId="4DE23C44" w14:textId="77777777" w:rsidR="006B354D" w:rsidRPr="00346A0F" w:rsidRDefault="006B354D" w:rsidP="006B354D">
      <w:pPr>
        <w:pStyle w:val="ListParagraph"/>
        <w:suppressAutoHyphens w:val="0"/>
        <w:ind w:left="0"/>
        <w:contextualSpacing/>
        <w:jc w:val="both"/>
        <w:rPr>
          <w:rFonts w:ascii="Arial" w:hAnsi="Arial" w:cs="Arial"/>
          <w:b/>
          <w:sz w:val="18"/>
          <w:szCs w:val="18"/>
          <w:u w:val="single"/>
        </w:rPr>
      </w:pPr>
    </w:p>
    <w:p w14:paraId="7B2EE3F3" w14:textId="77777777" w:rsidR="006B354D" w:rsidRPr="00346A0F" w:rsidRDefault="006B354D" w:rsidP="006B354D">
      <w:pPr>
        <w:widowControl w:val="0"/>
        <w:pBdr>
          <w:bottom w:val="threeDEmboss" w:sz="12" w:space="1" w:color="auto"/>
        </w:pBdr>
        <w:tabs>
          <w:tab w:val="left" w:pos="0"/>
        </w:tabs>
        <w:autoSpaceDE w:val="0"/>
        <w:autoSpaceDN w:val="0"/>
        <w:adjustRightInd w:val="0"/>
        <w:jc w:val="both"/>
        <w:rPr>
          <w:rFonts w:ascii="Arial" w:hAnsi="Arial" w:cs="Arial"/>
          <w:b/>
          <w:bCs/>
          <w:smallCaps/>
          <w:sz w:val="18"/>
          <w:szCs w:val="18"/>
        </w:rPr>
      </w:pPr>
    </w:p>
    <w:p w14:paraId="50EBED05" w14:textId="77777777" w:rsidR="00016F7E" w:rsidRPr="00346A0F" w:rsidRDefault="001055E1" w:rsidP="00DD035F">
      <w:pPr>
        <w:pStyle w:val="NoSpacing"/>
        <w:rPr>
          <w:rFonts w:ascii="Arial" w:hAnsi="Arial" w:cs="Arial"/>
          <w:sz w:val="18"/>
          <w:szCs w:val="18"/>
        </w:rPr>
      </w:pPr>
      <w:r w:rsidRPr="00346A0F">
        <w:rPr>
          <w:rFonts w:ascii="Arial" w:hAnsi="Arial" w:cs="Arial"/>
          <w:sz w:val="18"/>
          <w:szCs w:val="18"/>
        </w:rPr>
        <w:tab/>
      </w:r>
      <w:r w:rsidRPr="00346A0F">
        <w:rPr>
          <w:rFonts w:ascii="Arial" w:hAnsi="Arial" w:cs="Arial"/>
          <w:sz w:val="18"/>
          <w:szCs w:val="18"/>
        </w:rPr>
        <w:tab/>
      </w:r>
    </w:p>
    <w:p w14:paraId="05F0A985" w14:textId="77777777" w:rsidR="00016F7E" w:rsidRPr="00346A0F" w:rsidRDefault="00016F7E" w:rsidP="002272A4">
      <w:pPr>
        <w:pStyle w:val="ListParagraph"/>
        <w:suppressAutoHyphens w:val="0"/>
        <w:ind w:left="0"/>
        <w:contextualSpacing/>
        <w:jc w:val="both"/>
        <w:rPr>
          <w:rFonts w:ascii="Arial" w:hAnsi="Arial" w:cs="Arial"/>
          <w:b/>
          <w:sz w:val="18"/>
          <w:szCs w:val="18"/>
          <w:u w:val="single"/>
        </w:rPr>
      </w:pPr>
    </w:p>
    <w:p w14:paraId="7CA3F87A" w14:textId="77777777" w:rsidR="00016F7E" w:rsidRPr="00346A0F" w:rsidRDefault="00016F7E" w:rsidP="002272A4">
      <w:pPr>
        <w:pStyle w:val="ListParagraph"/>
        <w:suppressAutoHyphens w:val="0"/>
        <w:ind w:left="0"/>
        <w:contextualSpacing/>
        <w:jc w:val="both"/>
        <w:rPr>
          <w:rFonts w:ascii="Arial" w:hAnsi="Arial" w:cs="Arial"/>
          <w:b/>
          <w:sz w:val="18"/>
          <w:szCs w:val="18"/>
          <w:u w:val="single"/>
        </w:rPr>
      </w:pPr>
    </w:p>
    <w:p w14:paraId="3980641F" w14:textId="77777777" w:rsidR="00016F7E" w:rsidRPr="00346A0F" w:rsidRDefault="00016F7E" w:rsidP="002272A4">
      <w:pPr>
        <w:pStyle w:val="ListParagraph"/>
        <w:suppressAutoHyphens w:val="0"/>
        <w:ind w:left="0"/>
        <w:contextualSpacing/>
        <w:jc w:val="both"/>
        <w:rPr>
          <w:rFonts w:ascii="Arial" w:hAnsi="Arial" w:cs="Arial"/>
          <w:b/>
          <w:sz w:val="18"/>
          <w:szCs w:val="18"/>
          <w:u w:val="single"/>
        </w:rPr>
      </w:pPr>
    </w:p>
    <w:p w14:paraId="0D8DC039" w14:textId="77777777" w:rsidR="002272A4" w:rsidRPr="00346A0F" w:rsidRDefault="002272A4" w:rsidP="002272A4">
      <w:pPr>
        <w:pStyle w:val="ListParagraph"/>
        <w:suppressAutoHyphens w:val="0"/>
        <w:ind w:left="0"/>
        <w:contextualSpacing/>
        <w:jc w:val="both"/>
        <w:rPr>
          <w:rFonts w:ascii="Arial" w:hAnsi="Arial" w:cs="Arial"/>
          <w:b/>
          <w:sz w:val="18"/>
          <w:szCs w:val="18"/>
          <w:u w:val="single"/>
        </w:rPr>
      </w:pPr>
      <w:r w:rsidRPr="00346A0F">
        <w:rPr>
          <w:rFonts w:ascii="Arial" w:hAnsi="Arial" w:cs="Arial"/>
          <w:b/>
          <w:sz w:val="18"/>
          <w:szCs w:val="18"/>
          <w:u w:val="single"/>
        </w:rPr>
        <w:t>Personal Details:</w:t>
      </w:r>
    </w:p>
    <w:p w14:paraId="1213FEB6" w14:textId="77777777" w:rsidR="00CA0E88" w:rsidRPr="00346A0F" w:rsidRDefault="00CA0E88" w:rsidP="009B5C68">
      <w:pPr>
        <w:pStyle w:val="NoSpacing"/>
        <w:rPr>
          <w:rFonts w:ascii="Arial" w:hAnsi="Arial" w:cs="Arial"/>
          <w:sz w:val="18"/>
          <w:szCs w:val="18"/>
        </w:rPr>
      </w:pPr>
    </w:p>
    <w:p w14:paraId="241F41D8" w14:textId="77777777" w:rsidR="00D13C67" w:rsidRPr="00346A0F" w:rsidRDefault="00D13C67" w:rsidP="001055E1">
      <w:pPr>
        <w:pStyle w:val="Achievement"/>
        <w:numPr>
          <w:ilvl w:val="0"/>
          <w:numId w:val="0"/>
        </w:numPr>
        <w:ind w:left="6005" w:firstLine="475"/>
        <w:jc w:val="right"/>
        <w:rPr>
          <w:rFonts w:cs="Arial"/>
          <w:b/>
          <w:sz w:val="18"/>
          <w:szCs w:val="18"/>
        </w:rPr>
      </w:pPr>
    </w:p>
    <w:p w14:paraId="5E2DB802" w14:textId="77777777" w:rsidR="006B354D" w:rsidRPr="00346A0F" w:rsidRDefault="006B354D" w:rsidP="006B354D">
      <w:pPr>
        <w:pStyle w:val="NoSpacing"/>
        <w:ind w:left="360"/>
        <w:jc w:val="both"/>
        <w:rPr>
          <w:rFonts w:ascii="Arial" w:hAnsi="Arial"/>
          <w:sz w:val="18"/>
          <w:szCs w:val="18"/>
        </w:rPr>
      </w:pPr>
      <w:r w:rsidRPr="00346A0F">
        <w:rPr>
          <w:rFonts w:ascii="Arial" w:hAnsi="Arial"/>
          <w:sz w:val="18"/>
          <w:szCs w:val="18"/>
        </w:rPr>
        <w:t xml:space="preserve">Date of Birth: </w:t>
      </w:r>
      <w:r w:rsidRPr="00346A0F">
        <w:rPr>
          <w:rFonts w:ascii="Arial" w:hAnsi="Arial"/>
          <w:sz w:val="18"/>
          <w:szCs w:val="18"/>
        </w:rPr>
        <w:tab/>
        <w:t xml:space="preserve">            </w:t>
      </w:r>
      <w:r w:rsidR="005D2CA2" w:rsidRPr="00346A0F">
        <w:rPr>
          <w:rFonts w:ascii="Arial" w:hAnsi="Arial"/>
          <w:sz w:val="18"/>
          <w:szCs w:val="18"/>
        </w:rPr>
        <w:t>28</w:t>
      </w:r>
      <w:r w:rsidRPr="00346A0F">
        <w:rPr>
          <w:rFonts w:ascii="Arial" w:hAnsi="Arial"/>
          <w:sz w:val="18"/>
          <w:szCs w:val="18"/>
          <w:vertAlign w:val="superscript"/>
        </w:rPr>
        <w:t>th</w:t>
      </w:r>
      <w:r w:rsidRPr="00346A0F">
        <w:rPr>
          <w:rFonts w:ascii="Arial" w:hAnsi="Arial"/>
          <w:sz w:val="18"/>
          <w:szCs w:val="18"/>
        </w:rPr>
        <w:t xml:space="preserve"> </w:t>
      </w:r>
      <w:r w:rsidR="005D2CA2" w:rsidRPr="00346A0F">
        <w:rPr>
          <w:rFonts w:ascii="Arial" w:hAnsi="Arial"/>
          <w:sz w:val="18"/>
          <w:szCs w:val="18"/>
        </w:rPr>
        <w:t>Feb</w:t>
      </w:r>
      <w:r w:rsidRPr="00346A0F">
        <w:rPr>
          <w:rFonts w:ascii="Arial" w:hAnsi="Arial"/>
          <w:sz w:val="18"/>
          <w:szCs w:val="18"/>
        </w:rPr>
        <w:t>’</w:t>
      </w:r>
      <w:r w:rsidR="005D2CA2" w:rsidRPr="00346A0F">
        <w:rPr>
          <w:rFonts w:ascii="Arial" w:hAnsi="Arial"/>
          <w:sz w:val="18"/>
          <w:szCs w:val="18"/>
        </w:rPr>
        <w:t>85</w:t>
      </w:r>
    </w:p>
    <w:p w14:paraId="1AF91BF1" w14:textId="77777777" w:rsidR="006B354D" w:rsidRPr="00346A0F" w:rsidRDefault="006B354D" w:rsidP="006B354D">
      <w:pPr>
        <w:pStyle w:val="NoSpacing"/>
        <w:ind w:left="360"/>
        <w:jc w:val="both"/>
        <w:rPr>
          <w:rFonts w:ascii="Arial" w:hAnsi="Arial"/>
          <w:sz w:val="18"/>
          <w:szCs w:val="18"/>
        </w:rPr>
      </w:pPr>
      <w:r w:rsidRPr="00346A0F">
        <w:rPr>
          <w:rFonts w:ascii="Arial" w:hAnsi="Arial"/>
          <w:sz w:val="18"/>
          <w:szCs w:val="18"/>
        </w:rPr>
        <w:t>Languages Known:</w:t>
      </w:r>
      <w:r w:rsidRPr="00346A0F">
        <w:rPr>
          <w:rFonts w:ascii="Arial" w:hAnsi="Arial"/>
          <w:sz w:val="18"/>
          <w:szCs w:val="18"/>
        </w:rPr>
        <w:tab/>
        <w:t xml:space="preserve">            English and Hindi</w:t>
      </w:r>
    </w:p>
    <w:p w14:paraId="61B19FA6" w14:textId="77777777" w:rsidR="006B354D" w:rsidRPr="00346A0F" w:rsidRDefault="006B354D" w:rsidP="006B354D">
      <w:pPr>
        <w:pStyle w:val="BodyText"/>
        <w:spacing w:after="0"/>
        <w:ind w:left="360"/>
        <w:jc w:val="both"/>
        <w:rPr>
          <w:rFonts w:ascii="Arial" w:hAnsi="Arial" w:cs="Arial"/>
          <w:sz w:val="18"/>
          <w:szCs w:val="18"/>
        </w:rPr>
      </w:pPr>
      <w:r w:rsidRPr="00346A0F">
        <w:rPr>
          <w:rFonts w:ascii="Arial" w:hAnsi="Arial" w:cs="Arial"/>
          <w:sz w:val="18"/>
          <w:szCs w:val="18"/>
        </w:rPr>
        <w:t>Reference:</w:t>
      </w:r>
      <w:r w:rsidRPr="00346A0F">
        <w:rPr>
          <w:rFonts w:ascii="Arial" w:hAnsi="Arial" w:cs="Arial"/>
          <w:sz w:val="18"/>
          <w:szCs w:val="18"/>
        </w:rPr>
        <w:tab/>
      </w:r>
      <w:r w:rsidRPr="00346A0F">
        <w:rPr>
          <w:rFonts w:ascii="Arial" w:hAnsi="Arial" w:cs="Arial"/>
          <w:sz w:val="18"/>
          <w:szCs w:val="18"/>
        </w:rPr>
        <w:tab/>
        <w:t xml:space="preserve">            Available upon request</w:t>
      </w:r>
    </w:p>
    <w:p w14:paraId="76469EDC" w14:textId="77777777" w:rsidR="006B354D" w:rsidRPr="00346A0F" w:rsidRDefault="006B354D" w:rsidP="001055E1">
      <w:pPr>
        <w:pStyle w:val="Achievement"/>
        <w:numPr>
          <w:ilvl w:val="0"/>
          <w:numId w:val="0"/>
        </w:numPr>
        <w:ind w:left="6005" w:firstLine="475"/>
        <w:jc w:val="right"/>
        <w:rPr>
          <w:rFonts w:cs="Arial"/>
          <w:b/>
          <w:sz w:val="18"/>
          <w:szCs w:val="18"/>
        </w:rPr>
      </w:pPr>
    </w:p>
    <w:p w14:paraId="0E494BEC" w14:textId="77777777" w:rsidR="005D2CA2" w:rsidRPr="00346A0F" w:rsidRDefault="005D2CA2" w:rsidP="001055E1">
      <w:pPr>
        <w:pStyle w:val="Achievement"/>
        <w:numPr>
          <w:ilvl w:val="0"/>
          <w:numId w:val="0"/>
        </w:numPr>
        <w:ind w:left="6005" w:firstLine="475"/>
        <w:jc w:val="right"/>
        <w:rPr>
          <w:rFonts w:cs="Arial"/>
          <w:b/>
          <w:sz w:val="18"/>
          <w:szCs w:val="18"/>
        </w:rPr>
      </w:pPr>
    </w:p>
    <w:p w14:paraId="2CF242B9" w14:textId="77777777" w:rsidR="005D2CA2" w:rsidRPr="00346A0F" w:rsidRDefault="005D2CA2" w:rsidP="001055E1">
      <w:pPr>
        <w:pStyle w:val="Achievement"/>
        <w:numPr>
          <w:ilvl w:val="0"/>
          <w:numId w:val="0"/>
        </w:numPr>
        <w:ind w:left="6005" w:firstLine="475"/>
        <w:jc w:val="right"/>
        <w:rPr>
          <w:rFonts w:cs="Arial"/>
          <w:b/>
          <w:sz w:val="18"/>
          <w:szCs w:val="18"/>
        </w:rPr>
      </w:pPr>
    </w:p>
    <w:p w14:paraId="64F69091" w14:textId="77777777" w:rsidR="005D2CA2" w:rsidRPr="00346A0F" w:rsidRDefault="005D2CA2" w:rsidP="001055E1">
      <w:pPr>
        <w:pStyle w:val="Achievement"/>
        <w:numPr>
          <w:ilvl w:val="0"/>
          <w:numId w:val="0"/>
        </w:numPr>
        <w:ind w:left="6005" w:firstLine="475"/>
        <w:jc w:val="right"/>
        <w:rPr>
          <w:rFonts w:cs="Arial"/>
          <w:b/>
          <w:sz w:val="18"/>
          <w:szCs w:val="18"/>
        </w:rPr>
      </w:pPr>
    </w:p>
    <w:p w14:paraId="6214F0F3" w14:textId="77777777" w:rsidR="001055E1" w:rsidRPr="00346A0F" w:rsidRDefault="001055E1" w:rsidP="001055E1">
      <w:pPr>
        <w:pStyle w:val="Achievement"/>
        <w:numPr>
          <w:ilvl w:val="0"/>
          <w:numId w:val="0"/>
        </w:numPr>
        <w:ind w:left="6005" w:firstLine="475"/>
        <w:jc w:val="right"/>
        <w:rPr>
          <w:rFonts w:cs="Arial"/>
          <w:sz w:val="18"/>
          <w:szCs w:val="18"/>
          <w:lang w:eastAsia="zh-CN"/>
        </w:rPr>
      </w:pPr>
      <w:r w:rsidRPr="00346A0F">
        <w:rPr>
          <w:rFonts w:cs="Arial"/>
          <w:b/>
          <w:sz w:val="18"/>
          <w:szCs w:val="18"/>
        </w:rPr>
        <w:t>(</w:t>
      </w:r>
      <w:r w:rsidR="005D2CA2" w:rsidRPr="00346A0F">
        <w:rPr>
          <w:rFonts w:cs="Arial"/>
          <w:b/>
          <w:sz w:val="18"/>
          <w:szCs w:val="18"/>
        </w:rPr>
        <w:t>Mohit</w:t>
      </w:r>
      <w:r w:rsidR="006B354D" w:rsidRPr="00346A0F">
        <w:rPr>
          <w:rFonts w:cs="Arial"/>
          <w:b/>
          <w:sz w:val="18"/>
          <w:szCs w:val="18"/>
        </w:rPr>
        <w:t xml:space="preserve"> Srivastava</w:t>
      </w:r>
      <w:r w:rsidRPr="00346A0F">
        <w:rPr>
          <w:rFonts w:cs="Arial"/>
          <w:b/>
          <w:sz w:val="18"/>
          <w:szCs w:val="18"/>
        </w:rPr>
        <w:t>)</w:t>
      </w:r>
    </w:p>
    <w:sectPr w:rsidR="001055E1" w:rsidRPr="00346A0F" w:rsidSect="004A375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20" w:right="720" w:bottom="720" w:left="720" w:header="720" w:footer="720" w:gutter="0"/>
      <w:cols w:space="720"/>
      <w:docGrid w:linePitch="600" w:charSpace="409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51E51A" w14:textId="77777777" w:rsidR="00B91F56" w:rsidRDefault="00B91F56">
      <w:r>
        <w:separator/>
      </w:r>
    </w:p>
  </w:endnote>
  <w:endnote w:type="continuationSeparator" w:id="0">
    <w:p w14:paraId="1724B1E1" w14:textId="77777777" w:rsidR="00B91F56" w:rsidRDefault="00B91F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arSymbol">
    <w:altName w:val="Calibri"/>
    <w:charset w:val="00"/>
    <w:family w:val="auto"/>
    <w:pitch w:val="default"/>
  </w:font>
  <w:font w:name="Gill Sans">
    <w:altName w:val="Times New Roman"/>
    <w:charset w:val="00"/>
    <w:family w:val="roman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8CDDAE" w14:textId="77777777" w:rsidR="00AD2D05" w:rsidRDefault="00AD2D0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1D4BB5" w14:textId="77777777" w:rsidR="00AD2D05" w:rsidRDefault="00AD2D0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9441D1" w14:textId="77777777" w:rsidR="00AD2D05" w:rsidRDefault="00AD2D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36FD33" w14:textId="77777777" w:rsidR="00B91F56" w:rsidRDefault="00B91F56">
      <w:r>
        <w:separator/>
      </w:r>
    </w:p>
  </w:footnote>
  <w:footnote w:type="continuationSeparator" w:id="0">
    <w:p w14:paraId="77786FD8" w14:textId="77777777" w:rsidR="00B91F56" w:rsidRDefault="00B91F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389FCA" w14:textId="77777777" w:rsidR="00AD2D05" w:rsidRDefault="00AD2D0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40013F" w14:textId="77777777" w:rsidR="00AD2D05" w:rsidRDefault="00AD2D0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81FF6E" w14:textId="77777777" w:rsidR="00AD2D05" w:rsidRDefault="00AD2D0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9" type="#_x0000_t75" style="width:9pt;height:9pt" o:bullet="t">
        <v:imagedata r:id="rId1" o:title="BD21343_"/>
      </v:shape>
    </w:pict>
  </w:numPicBullet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432" w:hanging="432"/>
      </w:pPr>
      <w:rPr>
        <w:rFonts w:ascii="Symbol" w:hAnsi="Symbol" w:cs="StarSymbol"/>
        <w:sz w:val="18"/>
        <w:szCs w:val="18"/>
      </w:r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pStyle w:val="Heading8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pStyle w:val="Heading9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283"/>
        </w:tabs>
        <w:ind w:left="283" w:hanging="283"/>
      </w:pPr>
      <w:rPr>
        <w:rFonts w:ascii="Symbol" w:hAnsi="Symbol" w:cs="Gill Sans" w:hint="default"/>
        <w:sz w:val="22"/>
        <w:szCs w:val="22"/>
      </w:rPr>
    </w:lvl>
    <w:lvl w:ilvl="1">
      <w:start w:val="1"/>
      <w:numFmt w:val="bullet"/>
      <w:lvlText w:val=""/>
      <w:lvlJc w:val="left"/>
      <w:pPr>
        <w:tabs>
          <w:tab w:val="num" w:pos="990"/>
        </w:tabs>
        <w:ind w:left="990" w:hanging="283"/>
      </w:pPr>
      <w:rPr>
        <w:rFonts w:ascii="Symbol" w:hAnsi="Symbol" w:cs="Gill Sans" w:hint="default"/>
        <w:sz w:val="22"/>
        <w:szCs w:val="22"/>
      </w:rPr>
    </w:lvl>
    <w:lvl w:ilvl="2">
      <w:start w:val="1"/>
      <w:numFmt w:val="bullet"/>
      <w:lvlText w:val=""/>
      <w:lvlJc w:val="left"/>
      <w:pPr>
        <w:tabs>
          <w:tab w:val="num" w:pos="1697"/>
        </w:tabs>
        <w:ind w:left="1697" w:hanging="283"/>
      </w:pPr>
      <w:rPr>
        <w:rFonts w:ascii="Symbol" w:hAnsi="Symbol" w:cs="Gill Sans" w:hint="default"/>
        <w:sz w:val="22"/>
        <w:szCs w:val="22"/>
      </w:rPr>
    </w:lvl>
    <w:lvl w:ilvl="3">
      <w:start w:val="1"/>
      <w:numFmt w:val="bullet"/>
      <w:lvlText w:val=""/>
      <w:lvlJc w:val="left"/>
      <w:pPr>
        <w:tabs>
          <w:tab w:val="num" w:pos="2404"/>
        </w:tabs>
        <w:ind w:left="2404" w:hanging="283"/>
      </w:pPr>
      <w:rPr>
        <w:rFonts w:ascii="Symbol" w:hAnsi="Symbol" w:cs="Gill Sans" w:hint="default"/>
        <w:sz w:val="22"/>
        <w:szCs w:val="22"/>
      </w:rPr>
    </w:lvl>
    <w:lvl w:ilvl="4">
      <w:start w:val="1"/>
      <w:numFmt w:val="bullet"/>
      <w:lvlText w:val=""/>
      <w:lvlJc w:val="left"/>
      <w:pPr>
        <w:tabs>
          <w:tab w:val="num" w:pos="3111"/>
        </w:tabs>
        <w:ind w:left="3111" w:hanging="283"/>
      </w:pPr>
      <w:rPr>
        <w:rFonts w:ascii="Symbol" w:hAnsi="Symbol" w:cs="Gill Sans" w:hint="default"/>
        <w:sz w:val="22"/>
        <w:szCs w:val="22"/>
      </w:rPr>
    </w:lvl>
    <w:lvl w:ilvl="5">
      <w:start w:val="1"/>
      <w:numFmt w:val="bullet"/>
      <w:lvlText w:val=""/>
      <w:lvlJc w:val="left"/>
      <w:pPr>
        <w:tabs>
          <w:tab w:val="num" w:pos="3818"/>
        </w:tabs>
        <w:ind w:left="3818" w:hanging="283"/>
      </w:pPr>
      <w:rPr>
        <w:rFonts w:ascii="Symbol" w:hAnsi="Symbol" w:cs="Gill Sans" w:hint="default"/>
        <w:sz w:val="22"/>
        <w:szCs w:val="22"/>
      </w:rPr>
    </w:lvl>
    <w:lvl w:ilvl="6">
      <w:start w:val="1"/>
      <w:numFmt w:val="bullet"/>
      <w:lvlText w:val=""/>
      <w:lvlJc w:val="left"/>
      <w:pPr>
        <w:tabs>
          <w:tab w:val="num" w:pos="4525"/>
        </w:tabs>
        <w:ind w:left="4525" w:hanging="283"/>
      </w:pPr>
      <w:rPr>
        <w:rFonts w:ascii="Symbol" w:hAnsi="Symbol" w:cs="Gill Sans" w:hint="default"/>
        <w:sz w:val="22"/>
        <w:szCs w:val="22"/>
      </w:rPr>
    </w:lvl>
    <w:lvl w:ilvl="7">
      <w:start w:val="1"/>
      <w:numFmt w:val="bullet"/>
      <w:lvlText w:val=""/>
      <w:lvlJc w:val="left"/>
      <w:pPr>
        <w:tabs>
          <w:tab w:val="num" w:pos="5232"/>
        </w:tabs>
        <w:ind w:left="5232" w:hanging="283"/>
      </w:pPr>
      <w:rPr>
        <w:rFonts w:ascii="Symbol" w:hAnsi="Symbol" w:cs="Gill Sans" w:hint="default"/>
        <w:sz w:val="22"/>
        <w:szCs w:val="22"/>
      </w:rPr>
    </w:lvl>
    <w:lvl w:ilvl="8">
      <w:start w:val="1"/>
      <w:numFmt w:val="bullet"/>
      <w:lvlText w:val=""/>
      <w:lvlJc w:val="left"/>
      <w:pPr>
        <w:tabs>
          <w:tab w:val="num" w:pos="5939"/>
        </w:tabs>
        <w:ind w:left="5939" w:hanging="283"/>
      </w:pPr>
      <w:rPr>
        <w:rFonts w:ascii="Symbol" w:hAnsi="Symbol" w:cs="Gill Sans" w:hint="default"/>
        <w:sz w:val="22"/>
        <w:szCs w:val="22"/>
      </w:rPr>
    </w:lvl>
  </w:abstractNum>
  <w:abstractNum w:abstractNumId="2" w15:restartNumberingAfterBreak="0">
    <w:nsid w:val="00000003"/>
    <w:multiLevelType w:val="singleLevel"/>
    <w:tmpl w:val="00000003"/>
    <w:lvl w:ilvl="0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cs="Gill Sans" w:hint="default"/>
        <w:color w:val="000000"/>
        <w:lang w:val="en-GB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0"/>
        </w:tabs>
        <w:ind w:left="450" w:hanging="360"/>
      </w:pPr>
      <w:rPr>
        <w:rFonts w:ascii="Symbol" w:hAnsi="Symbol" w:hint="default"/>
      </w:rPr>
    </w:lvl>
  </w:abstractNum>
  <w:abstractNum w:abstractNumId="4" w15:restartNumberingAfterBreak="0">
    <w:nsid w:val="00000005"/>
    <w:multiLevelType w:val="singleLevel"/>
    <w:tmpl w:val="00000005"/>
    <w:name w:val="WW8Num6"/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Gill Sans" w:hint="default"/>
      </w:rPr>
    </w:lvl>
  </w:abstractNum>
  <w:abstractNum w:abstractNumId="5" w15:restartNumberingAfterBreak="0">
    <w:nsid w:val="00000006"/>
    <w:multiLevelType w:val="singleLevel"/>
    <w:tmpl w:val="00000006"/>
    <w:name w:val="WW8Num7"/>
    <w:lvl w:ilvl="0">
      <w:start w:val="1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Wingdings" w:hint="default"/>
      </w:rPr>
    </w:lvl>
  </w:abstractNum>
  <w:abstractNum w:abstractNumId="6" w15:restartNumberingAfterBreak="0">
    <w:nsid w:val="00000007"/>
    <w:multiLevelType w:val="singleLevel"/>
    <w:tmpl w:val="00000007"/>
    <w:name w:val="WW8Num10"/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Wingdings" w:hint="default"/>
      </w:rPr>
    </w:lvl>
  </w:abstractNum>
  <w:abstractNum w:abstractNumId="7" w15:restartNumberingAfterBreak="0">
    <w:nsid w:val="00000008"/>
    <w:multiLevelType w:val="singleLevel"/>
    <w:tmpl w:val="00000008"/>
    <w:name w:val="WW8Num12"/>
    <w:lvl w:ilvl="0">
      <w:start w:val="1"/>
      <w:numFmt w:val="bullet"/>
      <w:lvlText w:val=""/>
      <w:lvlJc w:val="left"/>
      <w:pPr>
        <w:tabs>
          <w:tab w:val="num" w:pos="0"/>
        </w:tabs>
        <w:ind w:left="715" w:hanging="360"/>
      </w:pPr>
      <w:rPr>
        <w:rFonts w:ascii="Symbol" w:hAnsi="Symbol" w:cs="Wingdings" w:hint="default"/>
        <w:lang w:val="en-GB"/>
      </w:rPr>
    </w:lvl>
  </w:abstractNum>
  <w:abstractNum w:abstractNumId="8" w15:restartNumberingAfterBreak="0">
    <w:nsid w:val="0556511B"/>
    <w:multiLevelType w:val="hybridMultilevel"/>
    <w:tmpl w:val="83189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5EC644F"/>
    <w:multiLevelType w:val="hybridMultilevel"/>
    <w:tmpl w:val="09488A4E"/>
    <w:lvl w:ilvl="0" w:tplc="04090001">
      <w:start w:val="1"/>
      <w:numFmt w:val="bullet"/>
      <w:lvlText w:val=""/>
      <w:lvlJc w:val="left"/>
      <w:pPr>
        <w:ind w:left="9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</w:abstractNum>
  <w:abstractNum w:abstractNumId="10" w15:restartNumberingAfterBreak="0">
    <w:nsid w:val="06290166"/>
    <w:multiLevelType w:val="hybridMultilevel"/>
    <w:tmpl w:val="963038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8EF7418"/>
    <w:multiLevelType w:val="multilevel"/>
    <w:tmpl w:val="3A00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9367B81"/>
    <w:multiLevelType w:val="hybridMultilevel"/>
    <w:tmpl w:val="9C24A26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2BA1558"/>
    <w:multiLevelType w:val="multilevel"/>
    <w:tmpl w:val="F0B29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32D69F3"/>
    <w:multiLevelType w:val="hybridMultilevel"/>
    <w:tmpl w:val="9FA05434"/>
    <w:lvl w:ilvl="0" w:tplc="04090001">
      <w:start w:val="1"/>
      <w:numFmt w:val="bullet"/>
      <w:lvlText w:val=""/>
      <w:lvlJc w:val="left"/>
      <w:pPr>
        <w:ind w:left="14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1" w:hanging="360"/>
      </w:pPr>
      <w:rPr>
        <w:rFonts w:ascii="Wingdings" w:hAnsi="Wingdings" w:hint="default"/>
      </w:rPr>
    </w:lvl>
  </w:abstractNum>
  <w:abstractNum w:abstractNumId="15" w15:restartNumberingAfterBreak="0">
    <w:nsid w:val="15FC239A"/>
    <w:multiLevelType w:val="multilevel"/>
    <w:tmpl w:val="E6E45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67E235F"/>
    <w:multiLevelType w:val="hybridMultilevel"/>
    <w:tmpl w:val="4894A3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16853450"/>
    <w:multiLevelType w:val="hybridMultilevel"/>
    <w:tmpl w:val="B6E030F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A310142"/>
    <w:multiLevelType w:val="hybridMultilevel"/>
    <w:tmpl w:val="F42864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1AD47B98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</w:abstractNum>
  <w:abstractNum w:abstractNumId="20" w15:restartNumberingAfterBreak="0">
    <w:nsid w:val="2001038F"/>
    <w:multiLevelType w:val="hybridMultilevel"/>
    <w:tmpl w:val="6C428B2C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07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79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23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495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39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29CC29B0"/>
    <w:multiLevelType w:val="multilevel"/>
    <w:tmpl w:val="ED764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E4E2739"/>
    <w:multiLevelType w:val="hybridMultilevel"/>
    <w:tmpl w:val="DACED396"/>
    <w:lvl w:ilvl="0" w:tplc="04090001">
      <w:start w:val="1"/>
      <w:numFmt w:val="bullet"/>
      <w:lvlText w:val=""/>
      <w:lvlJc w:val="left"/>
      <w:pPr>
        <w:tabs>
          <w:tab w:val="num" w:pos="1656"/>
        </w:tabs>
        <w:ind w:left="165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376"/>
        </w:tabs>
        <w:ind w:left="23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096"/>
        </w:tabs>
        <w:ind w:left="30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816"/>
        </w:tabs>
        <w:ind w:left="38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536"/>
        </w:tabs>
        <w:ind w:left="45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256"/>
        </w:tabs>
        <w:ind w:left="52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976"/>
        </w:tabs>
        <w:ind w:left="59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696"/>
        </w:tabs>
        <w:ind w:left="66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416"/>
        </w:tabs>
        <w:ind w:left="7416" w:hanging="360"/>
      </w:pPr>
      <w:rPr>
        <w:rFonts w:ascii="Wingdings" w:hAnsi="Wingdings" w:hint="default"/>
      </w:rPr>
    </w:lvl>
  </w:abstractNum>
  <w:abstractNum w:abstractNumId="23" w15:restartNumberingAfterBreak="0">
    <w:nsid w:val="2F87005D"/>
    <w:multiLevelType w:val="hybridMultilevel"/>
    <w:tmpl w:val="5FCED68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2FE9448E"/>
    <w:multiLevelType w:val="hybridMultilevel"/>
    <w:tmpl w:val="A114E4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19A172B"/>
    <w:multiLevelType w:val="hybridMultilevel"/>
    <w:tmpl w:val="E97619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43E5DA0"/>
    <w:multiLevelType w:val="hybridMultilevel"/>
    <w:tmpl w:val="AAFC1BBA"/>
    <w:lvl w:ilvl="0" w:tplc="37366C70">
      <w:start w:val="2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eastAsia="Times New Roman" w:hAnsi="Symbol" w:hint="default"/>
        <w:color w:val="auto"/>
        <w:sz w:val="14"/>
        <w:szCs w:val="1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A6A2E23"/>
    <w:multiLevelType w:val="hybridMultilevel"/>
    <w:tmpl w:val="571661E2"/>
    <w:lvl w:ilvl="0" w:tplc="04090001">
      <w:start w:val="1"/>
      <w:numFmt w:val="bullet"/>
      <w:lvlText w:val=""/>
      <w:lvlJc w:val="left"/>
      <w:pPr>
        <w:ind w:left="12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28" w15:restartNumberingAfterBreak="0">
    <w:nsid w:val="40793503"/>
    <w:multiLevelType w:val="hybridMultilevel"/>
    <w:tmpl w:val="EAC04E3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5F7647E"/>
    <w:multiLevelType w:val="hybridMultilevel"/>
    <w:tmpl w:val="0DB2DD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87C1109"/>
    <w:multiLevelType w:val="hybridMultilevel"/>
    <w:tmpl w:val="82F80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C3424B5"/>
    <w:multiLevelType w:val="hybridMultilevel"/>
    <w:tmpl w:val="C94CF714"/>
    <w:lvl w:ilvl="0" w:tplc="40090003">
      <w:start w:val="1"/>
      <w:numFmt w:val="bullet"/>
      <w:lvlText w:val="o"/>
      <w:lvlJc w:val="left"/>
      <w:pPr>
        <w:tabs>
          <w:tab w:val="num" w:pos="1656"/>
        </w:tabs>
        <w:ind w:left="1656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2376"/>
        </w:tabs>
        <w:ind w:left="23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096"/>
        </w:tabs>
        <w:ind w:left="30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816"/>
        </w:tabs>
        <w:ind w:left="38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536"/>
        </w:tabs>
        <w:ind w:left="45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256"/>
        </w:tabs>
        <w:ind w:left="52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976"/>
        </w:tabs>
        <w:ind w:left="59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696"/>
        </w:tabs>
        <w:ind w:left="66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416"/>
        </w:tabs>
        <w:ind w:left="7416" w:hanging="360"/>
      </w:pPr>
      <w:rPr>
        <w:rFonts w:ascii="Wingdings" w:hAnsi="Wingdings" w:hint="default"/>
      </w:rPr>
    </w:lvl>
  </w:abstractNum>
  <w:abstractNum w:abstractNumId="32" w15:restartNumberingAfterBreak="0">
    <w:nsid w:val="51156758"/>
    <w:multiLevelType w:val="hybridMultilevel"/>
    <w:tmpl w:val="B8982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1817661"/>
    <w:multiLevelType w:val="hybridMultilevel"/>
    <w:tmpl w:val="081A4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24F5689"/>
    <w:multiLevelType w:val="hybridMultilevel"/>
    <w:tmpl w:val="0468467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70A594A"/>
    <w:multiLevelType w:val="hybridMultilevel"/>
    <w:tmpl w:val="C9B6D88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7354BAD"/>
    <w:multiLevelType w:val="hybridMultilevel"/>
    <w:tmpl w:val="AB7E837E"/>
    <w:lvl w:ilvl="0" w:tplc="40090003">
      <w:start w:val="1"/>
      <w:numFmt w:val="bullet"/>
      <w:lvlText w:val="o"/>
      <w:lvlJc w:val="left"/>
      <w:pPr>
        <w:tabs>
          <w:tab w:val="num" w:pos="1656"/>
        </w:tabs>
        <w:ind w:left="1656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376"/>
        </w:tabs>
        <w:ind w:left="23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096"/>
        </w:tabs>
        <w:ind w:left="30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816"/>
        </w:tabs>
        <w:ind w:left="38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536"/>
        </w:tabs>
        <w:ind w:left="45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256"/>
        </w:tabs>
        <w:ind w:left="52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976"/>
        </w:tabs>
        <w:ind w:left="59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696"/>
        </w:tabs>
        <w:ind w:left="66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416"/>
        </w:tabs>
        <w:ind w:left="7416" w:hanging="360"/>
      </w:pPr>
      <w:rPr>
        <w:rFonts w:ascii="Wingdings" w:hAnsi="Wingdings" w:hint="default"/>
      </w:rPr>
    </w:lvl>
  </w:abstractNum>
  <w:abstractNum w:abstractNumId="37" w15:restartNumberingAfterBreak="0">
    <w:nsid w:val="58E50DE4"/>
    <w:multiLevelType w:val="hybridMultilevel"/>
    <w:tmpl w:val="1FB49B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AA124BA"/>
    <w:multiLevelType w:val="hybridMultilevel"/>
    <w:tmpl w:val="5EFC4CE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1640732"/>
    <w:multiLevelType w:val="hybridMultilevel"/>
    <w:tmpl w:val="9498F2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6883ACD"/>
    <w:multiLevelType w:val="hybridMultilevel"/>
    <w:tmpl w:val="FB22F30A"/>
    <w:lvl w:ilvl="0" w:tplc="63A427AE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BFEEAE28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B212F48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6B32E5EC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50506548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3307400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83D280FA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93220D78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EF621450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678101CE"/>
    <w:multiLevelType w:val="hybridMultilevel"/>
    <w:tmpl w:val="EBC8E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2" w15:restartNumberingAfterBreak="0">
    <w:nsid w:val="6CE565A5"/>
    <w:multiLevelType w:val="hybridMultilevel"/>
    <w:tmpl w:val="94A02D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02641F3"/>
    <w:multiLevelType w:val="hybridMultilevel"/>
    <w:tmpl w:val="8D8A5C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4" w15:restartNumberingAfterBreak="0">
    <w:nsid w:val="703038F5"/>
    <w:multiLevelType w:val="hybridMultilevel"/>
    <w:tmpl w:val="9EDE2F4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71BC1045"/>
    <w:multiLevelType w:val="hybridMultilevel"/>
    <w:tmpl w:val="8E0612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8CC7E24"/>
    <w:multiLevelType w:val="hybridMultilevel"/>
    <w:tmpl w:val="07AA60B4"/>
    <w:lvl w:ilvl="0" w:tplc="04090001">
      <w:start w:val="1"/>
      <w:numFmt w:val="bullet"/>
      <w:lvlText w:val=""/>
      <w:lvlJc w:val="left"/>
      <w:pPr>
        <w:ind w:left="10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1" w:hanging="360"/>
      </w:pPr>
      <w:rPr>
        <w:rFonts w:ascii="Wingdings" w:hAnsi="Wingdings" w:hint="default"/>
      </w:rPr>
    </w:lvl>
  </w:abstractNum>
  <w:abstractNum w:abstractNumId="47" w15:restartNumberingAfterBreak="0">
    <w:nsid w:val="79F33895"/>
    <w:multiLevelType w:val="hybridMultilevel"/>
    <w:tmpl w:val="8536E5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7C483293"/>
    <w:multiLevelType w:val="multilevel"/>
    <w:tmpl w:val="C29C7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7EED15C1"/>
    <w:multiLevelType w:val="hybridMultilevel"/>
    <w:tmpl w:val="A5F0661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b w:val="0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41"/>
  </w:num>
  <w:num w:numId="10">
    <w:abstractNumId w:val="43"/>
  </w:num>
  <w:num w:numId="11">
    <w:abstractNumId w:val="44"/>
  </w:num>
  <w:num w:numId="12">
    <w:abstractNumId w:val="23"/>
  </w:num>
  <w:num w:numId="13">
    <w:abstractNumId w:val="20"/>
  </w:num>
  <w:num w:numId="14">
    <w:abstractNumId w:val="28"/>
  </w:num>
  <w:num w:numId="15">
    <w:abstractNumId w:val="25"/>
  </w:num>
  <w:num w:numId="16">
    <w:abstractNumId w:val="26"/>
  </w:num>
  <w:num w:numId="17">
    <w:abstractNumId w:val="49"/>
  </w:num>
  <w:num w:numId="18">
    <w:abstractNumId w:val="34"/>
  </w:num>
  <w:num w:numId="19">
    <w:abstractNumId w:val="19"/>
  </w:num>
  <w:num w:numId="20">
    <w:abstractNumId w:val="31"/>
  </w:num>
  <w:num w:numId="21">
    <w:abstractNumId w:val="36"/>
  </w:num>
  <w:num w:numId="22">
    <w:abstractNumId w:val="38"/>
  </w:num>
  <w:num w:numId="23">
    <w:abstractNumId w:val="35"/>
  </w:num>
  <w:num w:numId="24">
    <w:abstractNumId w:val="17"/>
  </w:num>
  <w:num w:numId="25">
    <w:abstractNumId w:val="32"/>
  </w:num>
  <w:num w:numId="26">
    <w:abstractNumId w:val="33"/>
  </w:num>
  <w:num w:numId="27">
    <w:abstractNumId w:val="24"/>
  </w:num>
  <w:num w:numId="28">
    <w:abstractNumId w:val="22"/>
  </w:num>
  <w:num w:numId="29">
    <w:abstractNumId w:val="45"/>
  </w:num>
  <w:num w:numId="30">
    <w:abstractNumId w:val="8"/>
  </w:num>
  <w:num w:numId="31">
    <w:abstractNumId w:val="37"/>
  </w:num>
  <w:num w:numId="32">
    <w:abstractNumId w:val="18"/>
  </w:num>
  <w:num w:numId="33">
    <w:abstractNumId w:val="30"/>
  </w:num>
  <w:num w:numId="34">
    <w:abstractNumId w:val="29"/>
  </w:num>
  <w:num w:numId="35">
    <w:abstractNumId w:val="42"/>
  </w:num>
  <w:num w:numId="36">
    <w:abstractNumId w:val="10"/>
  </w:num>
  <w:num w:numId="37">
    <w:abstractNumId w:val="40"/>
  </w:num>
  <w:num w:numId="38">
    <w:abstractNumId w:val="47"/>
  </w:num>
  <w:num w:numId="39">
    <w:abstractNumId w:val="12"/>
  </w:num>
  <w:num w:numId="40">
    <w:abstractNumId w:val="27"/>
  </w:num>
  <w:num w:numId="41">
    <w:abstractNumId w:val="16"/>
  </w:num>
  <w:num w:numId="42">
    <w:abstractNumId w:val="48"/>
  </w:num>
  <w:num w:numId="43">
    <w:abstractNumId w:val="15"/>
  </w:num>
  <w:num w:numId="44">
    <w:abstractNumId w:val="21"/>
  </w:num>
  <w:num w:numId="45">
    <w:abstractNumId w:val="13"/>
  </w:num>
  <w:num w:numId="46">
    <w:abstractNumId w:val="11"/>
  </w:num>
  <w:num w:numId="47">
    <w:abstractNumId w:val="9"/>
  </w:num>
  <w:num w:numId="48">
    <w:abstractNumId w:val="39"/>
  </w:num>
  <w:num w:numId="49">
    <w:abstractNumId w:val="14"/>
  </w:num>
  <w:num w:numId="50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076"/>
    <w:rsid w:val="000022D9"/>
    <w:rsid w:val="00010553"/>
    <w:rsid w:val="00016F7E"/>
    <w:rsid w:val="000206EC"/>
    <w:rsid w:val="00022678"/>
    <w:rsid w:val="00023C95"/>
    <w:rsid w:val="00030D1E"/>
    <w:rsid w:val="000415B1"/>
    <w:rsid w:val="00041943"/>
    <w:rsid w:val="00052D76"/>
    <w:rsid w:val="00054D30"/>
    <w:rsid w:val="00063C05"/>
    <w:rsid w:val="00067323"/>
    <w:rsid w:val="0007391C"/>
    <w:rsid w:val="0007430B"/>
    <w:rsid w:val="0007492B"/>
    <w:rsid w:val="000753CE"/>
    <w:rsid w:val="000850CE"/>
    <w:rsid w:val="00085C7F"/>
    <w:rsid w:val="00090597"/>
    <w:rsid w:val="0009207E"/>
    <w:rsid w:val="000974CB"/>
    <w:rsid w:val="0009756A"/>
    <w:rsid w:val="000A0BF2"/>
    <w:rsid w:val="000A37EE"/>
    <w:rsid w:val="000A7A4D"/>
    <w:rsid w:val="000B02C8"/>
    <w:rsid w:val="000B25AD"/>
    <w:rsid w:val="000C0069"/>
    <w:rsid w:val="000C21B4"/>
    <w:rsid w:val="000C2DF4"/>
    <w:rsid w:val="000C3786"/>
    <w:rsid w:val="000C457E"/>
    <w:rsid w:val="000C468F"/>
    <w:rsid w:val="000C5894"/>
    <w:rsid w:val="000C5F00"/>
    <w:rsid w:val="000C7CC3"/>
    <w:rsid w:val="000F3803"/>
    <w:rsid w:val="000F44C0"/>
    <w:rsid w:val="00101BCE"/>
    <w:rsid w:val="00103F59"/>
    <w:rsid w:val="001055E1"/>
    <w:rsid w:val="00106DA4"/>
    <w:rsid w:val="0011043B"/>
    <w:rsid w:val="00115BE0"/>
    <w:rsid w:val="00115C62"/>
    <w:rsid w:val="001165B6"/>
    <w:rsid w:val="001236D3"/>
    <w:rsid w:val="00125D6F"/>
    <w:rsid w:val="0013182F"/>
    <w:rsid w:val="0013501D"/>
    <w:rsid w:val="00136F97"/>
    <w:rsid w:val="00143A9F"/>
    <w:rsid w:val="00143F1A"/>
    <w:rsid w:val="00144D27"/>
    <w:rsid w:val="0014766A"/>
    <w:rsid w:val="00151EFD"/>
    <w:rsid w:val="001614B9"/>
    <w:rsid w:val="00166F0C"/>
    <w:rsid w:val="001730AB"/>
    <w:rsid w:val="00173B3F"/>
    <w:rsid w:val="00181CF2"/>
    <w:rsid w:val="0018398C"/>
    <w:rsid w:val="0018579C"/>
    <w:rsid w:val="001A01FC"/>
    <w:rsid w:val="001A29DD"/>
    <w:rsid w:val="001A522F"/>
    <w:rsid w:val="001A768F"/>
    <w:rsid w:val="001B0A6B"/>
    <w:rsid w:val="001B192F"/>
    <w:rsid w:val="001C107F"/>
    <w:rsid w:val="001C44F4"/>
    <w:rsid w:val="001D4E06"/>
    <w:rsid w:val="001D6941"/>
    <w:rsid w:val="001D7CB2"/>
    <w:rsid w:val="001E45F5"/>
    <w:rsid w:val="001F0B71"/>
    <w:rsid w:val="001F1FD9"/>
    <w:rsid w:val="00202091"/>
    <w:rsid w:val="00202209"/>
    <w:rsid w:val="0021032D"/>
    <w:rsid w:val="002171E6"/>
    <w:rsid w:val="00221662"/>
    <w:rsid w:val="00221B28"/>
    <w:rsid w:val="00226B6F"/>
    <w:rsid w:val="002272A4"/>
    <w:rsid w:val="00227E38"/>
    <w:rsid w:val="0023001F"/>
    <w:rsid w:val="0023083B"/>
    <w:rsid w:val="002424B4"/>
    <w:rsid w:val="00242B25"/>
    <w:rsid w:val="002436AA"/>
    <w:rsid w:val="00243F9E"/>
    <w:rsid w:val="00247F27"/>
    <w:rsid w:val="00250535"/>
    <w:rsid w:val="00254A93"/>
    <w:rsid w:val="002601A5"/>
    <w:rsid w:val="00262E30"/>
    <w:rsid w:val="00272E5B"/>
    <w:rsid w:val="00274084"/>
    <w:rsid w:val="00280108"/>
    <w:rsid w:val="002814AC"/>
    <w:rsid w:val="002818F1"/>
    <w:rsid w:val="00287862"/>
    <w:rsid w:val="00293510"/>
    <w:rsid w:val="00295153"/>
    <w:rsid w:val="002961C6"/>
    <w:rsid w:val="00297EBE"/>
    <w:rsid w:val="002A522D"/>
    <w:rsid w:val="002A7BF3"/>
    <w:rsid w:val="002B0488"/>
    <w:rsid w:val="002D12ED"/>
    <w:rsid w:val="002D43F7"/>
    <w:rsid w:val="002E07C2"/>
    <w:rsid w:val="002E1B77"/>
    <w:rsid w:val="002E6E1C"/>
    <w:rsid w:val="002F54C4"/>
    <w:rsid w:val="002F579C"/>
    <w:rsid w:val="002F6B49"/>
    <w:rsid w:val="002F79F1"/>
    <w:rsid w:val="00303E77"/>
    <w:rsid w:val="0030573A"/>
    <w:rsid w:val="00312761"/>
    <w:rsid w:val="00316821"/>
    <w:rsid w:val="00321731"/>
    <w:rsid w:val="003234B3"/>
    <w:rsid w:val="00331A5C"/>
    <w:rsid w:val="00333678"/>
    <w:rsid w:val="003372A0"/>
    <w:rsid w:val="00337D06"/>
    <w:rsid w:val="00340EA5"/>
    <w:rsid w:val="00343EA1"/>
    <w:rsid w:val="00345D8E"/>
    <w:rsid w:val="00346A0F"/>
    <w:rsid w:val="00347303"/>
    <w:rsid w:val="00347371"/>
    <w:rsid w:val="00347BC9"/>
    <w:rsid w:val="00355545"/>
    <w:rsid w:val="00356211"/>
    <w:rsid w:val="003579A1"/>
    <w:rsid w:val="003711AD"/>
    <w:rsid w:val="00374C55"/>
    <w:rsid w:val="00381AF7"/>
    <w:rsid w:val="00382238"/>
    <w:rsid w:val="0038380A"/>
    <w:rsid w:val="00395080"/>
    <w:rsid w:val="003B1DE3"/>
    <w:rsid w:val="003B29CB"/>
    <w:rsid w:val="003B4A9B"/>
    <w:rsid w:val="003D6181"/>
    <w:rsid w:val="003F11D2"/>
    <w:rsid w:val="003F4049"/>
    <w:rsid w:val="00401757"/>
    <w:rsid w:val="00402E72"/>
    <w:rsid w:val="004042B5"/>
    <w:rsid w:val="00414DB7"/>
    <w:rsid w:val="004178D0"/>
    <w:rsid w:val="00422D75"/>
    <w:rsid w:val="0042322F"/>
    <w:rsid w:val="004277A1"/>
    <w:rsid w:val="00427985"/>
    <w:rsid w:val="00431922"/>
    <w:rsid w:val="00436893"/>
    <w:rsid w:val="0044046C"/>
    <w:rsid w:val="004419CB"/>
    <w:rsid w:val="004442AE"/>
    <w:rsid w:val="00445CC0"/>
    <w:rsid w:val="00453F33"/>
    <w:rsid w:val="004630E7"/>
    <w:rsid w:val="00463D85"/>
    <w:rsid w:val="0046573D"/>
    <w:rsid w:val="00481DC9"/>
    <w:rsid w:val="004922AD"/>
    <w:rsid w:val="004A375F"/>
    <w:rsid w:val="004A423D"/>
    <w:rsid w:val="004A57C2"/>
    <w:rsid w:val="004A6F5A"/>
    <w:rsid w:val="004B7396"/>
    <w:rsid w:val="004C1D6B"/>
    <w:rsid w:val="004C4325"/>
    <w:rsid w:val="004C5245"/>
    <w:rsid w:val="004D3709"/>
    <w:rsid w:val="004E1107"/>
    <w:rsid w:val="004F02A4"/>
    <w:rsid w:val="004F4D52"/>
    <w:rsid w:val="004F6E22"/>
    <w:rsid w:val="004F754B"/>
    <w:rsid w:val="005021F9"/>
    <w:rsid w:val="00502871"/>
    <w:rsid w:val="0050777D"/>
    <w:rsid w:val="005104C7"/>
    <w:rsid w:val="00513340"/>
    <w:rsid w:val="00526DA5"/>
    <w:rsid w:val="00530304"/>
    <w:rsid w:val="005309DB"/>
    <w:rsid w:val="0053393C"/>
    <w:rsid w:val="00540146"/>
    <w:rsid w:val="005408F8"/>
    <w:rsid w:val="0054118A"/>
    <w:rsid w:val="00541C9B"/>
    <w:rsid w:val="0054215C"/>
    <w:rsid w:val="0055140C"/>
    <w:rsid w:val="0055479A"/>
    <w:rsid w:val="00554B26"/>
    <w:rsid w:val="00554F0D"/>
    <w:rsid w:val="005555C2"/>
    <w:rsid w:val="00557334"/>
    <w:rsid w:val="00562789"/>
    <w:rsid w:val="0056635C"/>
    <w:rsid w:val="00573C3E"/>
    <w:rsid w:val="00582FF4"/>
    <w:rsid w:val="00586785"/>
    <w:rsid w:val="00587C0B"/>
    <w:rsid w:val="00592BE6"/>
    <w:rsid w:val="00595F70"/>
    <w:rsid w:val="00596232"/>
    <w:rsid w:val="005A0DB9"/>
    <w:rsid w:val="005B39F4"/>
    <w:rsid w:val="005B3AFB"/>
    <w:rsid w:val="005B76B4"/>
    <w:rsid w:val="005B7B6B"/>
    <w:rsid w:val="005C06FB"/>
    <w:rsid w:val="005C3249"/>
    <w:rsid w:val="005C36BD"/>
    <w:rsid w:val="005C71BD"/>
    <w:rsid w:val="005D2CA2"/>
    <w:rsid w:val="005D3462"/>
    <w:rsid w:val="005D79AF"/>
    <w:rsid w:val="005D7AC5"/>
    <w:rsid w:val="00600FCA"/>
    <w:rsid w:val="0060219E"/>
    <w:rsid w:val="006030F0"/>
    <w:rsid w:val="00614EE3"/>
    <w:rsid w:val="00617FBF"/>
    <w:rsid w:val="00621379"/>
    <w:rsid w:val="00624D4E"/>
    <w:rsid w:val="00634B59"/>
    <w:rsid w:val="00637FDE"/>
    <w:rsid w:val="0064069D"/>
    <w:rsid w:val="0064178A"/>
    <w:rsid w:val="006445DC"/>
    <w:rsid w:val="0065438A"/>
    <w:rsid w:val="0065647D"/>
    <w:rsid w:val="006619A6"/>
    <w:rsid w:val="0066289F"/>
    <w:rsid w:val="006629ED"/>
    <w:rsid w:val="00665E86"/>
    <w:rsid w:val="006900D3"/>
    <w:rsid w:val="00690CED"/>
    <w:rsid w:val="00697414"/>
    <w:rsid w:val="006A1FB4"/>
    <w:rsid w:val="006B31F8"/>
    <w:rsid w:val="006B354D"/>
    <w:rsid w:val="006B6185"/>
    <w:rsid w:val="006C1962"/>
    <w:rsid w:val="006C2DDE"/>
    <w:rsid w:val="006E01C9"/>
    <w:rsid w:val="006E08E6"/>
    <w:rsid w:val="006E7A33"/>
    <w:rsid w:val="006F4331"/>
    <w:rsid w:val="006F5CCC"/>
    <w:rsid w:val="0070010E"/>
    <w:rsid w:val="007053EF"/>
    <w:rsid w:val="00714594"/>
    <w:rsid w:val="007159E6"/>
    <w:rsid w:val="00716DB0"/>
    <w:rsid w:val="00722DC3"/>
    <w:rsid w:val="00725A78"/>
    <w:rsid w:val="00725B3B"/>
    <w:rsid w:val="00740D18"/>
    <w:rsid w:val="007562FC"/>
    <w:rsid w:val="00756D18"/>
    <w:rsid w:val="007608F7"/>
    <w:rsid w:val="00762696"/>
    <w:rsid w:val="00764D66"/>
    <w:rsid w:val="007732D0"/>
    <w:rsid w:val="00780507"/>
    <w:rsid w:val="00781EC4"/>
    <w:rsid w:val="00785763"/>
    <w:rsid w:val="00785C8A"/>
    <w:rsid w:val="0078661B"/>
    <w:rsid w:val="00786738"/>
    <w:rsid w:val="00794E8A"/>
    <w:rsid w:val="007A060E"/>
    <w:rsid w:val="007A24EA"/>
    <w:rsid w:val="007B231A"/>
    <w:rsid w:val="007B7505"/>
    <w:rsid w:val="007C5636"/>
    <w:rsid w:val="007D4385"/>
    <w:rsid w:val="007D4618"/>
    <w:rsid w:val="007E5F20"/>
    <w:rsid w:val="007F153F"/>
    <w:rsid w:val="007F3406"/>
    <w:rsid w:val="007F356A"/>
    <w:rsid w:val="0080249E"/>
    <w:rsid w:val="00810765"/>
    <w:rsid w:val="00825F2B"/>
    <w:rsid w:val="00830622"/>
    <w:rsid w:val="00833076"/>
    <w:rsid w:val="0083662F"/>
    <w:rsid w:val="00836C34"/>
    <w:rsid w:val="00836E94"/>
    <w:rsid w:val="00837FA9"/>
    <w:rsid w:val="008400DD"/>
    <w:rsid w:val="00843273"/>
    <w:rsid w:val="00847D82"/>
    <w:rsid w:val="00853ADA"/>
    <w:rsid w:val="00855FA3"/>
    <w:rsid w:val="00861F57"/>
    <w:rsid w:val="0086687D"/>
    <w:rsid w:val="00880DB4"/>
    <w:rsid w:val="00882AFC"/>
    <w:rsid w:val="00883885"/>
    <w:rsid w:val="00885053"/>
    <w:rsid w:val="008878E0"/>
    <w:rsid w:val="00890536"/>
    <w:rsid w:val="00892F7C"/>
    <w:rsid w:val="008A34E1"/>
    <w:rsid w:val="008A5F76"/>
    <w:rsid w:val="008B51BB"/>
    <w:rsid w:val="008C40B1"/>
    <w:rsid w:val="008C7A8D"/>
    <w:rsid w:val="008D3735"/>
    <w:rsid w:val="008D3938"/>
    <w:rsid w:val="008D52CF"/>
    <w:rsid w:val="008D769E"/>
    <w:rsid w:val="008D7B2E"/>
    <w:rsid w:val="008E274A"/>
    <w:rsid w:val="008E49F0"/>
    <w:rsid w:val="008E5230"/>
    <w:rsid w:val="008F2B06"/>
    <w:rsid w:val="008F3940"/>
    <w:rsid w:val="008F3AE8"/>
    <w:rsid w:val="008F3C38"/>
    <w:rsid w:val="00920AC0"/>
    <w:rsid w:val="009243C5"/>
    <w:rsid w:val="0092595C"/>
    <w:rsid w:val="00943C40"/>
    <w:rsid w:val="0095276C"/>
    <w:rsid w:val="00955DC5"/>
    <w:rsid w:val="00962E49"/>
    <w:rsid w:val="009706CC"/>
    <w:rsid w:val="00971D85"/>
    <w:rsid w:val="00974732"/>
    <w:rsid w:val="00975FDF"/>
    <w:rsid w:val="009769B9"/>
    <w:rsid w:val="0098175D"/>
    <w:rsid w:val="00984645"/>
    <w:rsid w:val="00987524"/>
    <w:rsid w:val="00990139"/>
    <w:rsid w:val="00994902"/>
    <w:rsid w:val="009A1742"/>
    <w:rsid w:val="009B241F"/>
    <w:rsid w:val="009B3EC3"/>
    <w:rsid w:val="009B5C68"/>
    <w:rsid w:val="009B71E5"/>
    <w:rsid w:val="009B7940"/>
    <w:rsid w:val="009C11FE"/>
    <w:rsid w:val="009C14C4"/>
    <w:rsid w:val="009C29CF"/>
    <w:rsid w:val="009C354C"/>
    <w:rsid w:val="009C5079"/>
    <w:rsid w:val="009C5191"/>
    <w:rsid w:val="009C67E2"/>
    <w:rsid w:val="009D59FB"/>
    <w:rsid w:val="009E1B14"/>
    <w:rsid w:val="009E1E91"/>
    <w:rsid w:val="009E7BF1"/>
    <w:rsid w:val="009F1231"/>
    <w:rsid w:val="009F65EF"/>
    <w:rsid w:val="00A01D1D"/>
    <w:rsid w:val="00A027E8"/>
    <w:rsid w:val="00A05391"/>
    <w:rsid w:val="00A058AF"/>
    <w:rsid w:val="00A07DA4"/>
    <w:rsid w:val="00A14394"/>
    <w:rsid w:val="00A2219E"/>
    <w:rsid w:val="00A22B0F"/>
    <w:rsid w:val="00A2604D"/>
    <w:rsid w:val="00A312DF"/>
    <w:rsid w:val="00A3479B"/>
    <w:rsid w:val="00A35CA3"/>
    <w:rsid w:val="00A42F8F"/>
    <w:rsid w:val="00A43869"/>
    <w:rsid w:val="00A4724A"/>
    <w:rsid w:val="00A4772E"/>
    <w:rsid w:val="00A533CF"/>
    <w:rsid w:val="00A55DD4"/>
    <w:rsid w:val="00A67A04"/>
    <w:rsid w:val="00A7278C"/>
    <w:rsid w:val="00A730FC"/>
    <w:rsid w:val="00A760D2"/>
    <w:rsid w:val="00A8000F"/>
    <w:rsid w:val="00A81855"/>
    <w:rsid w:val="00A81C10"/>
    <w:rsid w:val="00A828B0"/>
    <w:rsid w:val="00A82CD5"/>
    <w:rsid w:val="00A8449E"/>
    <w:rsid w:val="00A86AFF"/>
    <w:rsid w:val="00A9409A"/>
    <w:rsid w:val="00A95C73"/>
    <w:rsid w:val="00AA082C"/>
    <w:rsid w:val="00AA1A62"/>
    <w:rsid w:val="00AC2A3F"/>
    <w:rsid w:val="00AC3E1A"/>
    <w:rsid w:val="00AC3F0B"/>
    <w:rsid w:val="00AC44D2"/>
    <w:rsid w:val="00AD1D65"/>
    <w:rsid w:val="00AD2705"/>
    <w:rsid w:val="00AD2D05"/>
    <w:rsid w:val="00AD3A0A"/>
    <w:rsid w:val="00AD5A69"/>
    <w:rsid w:val="00AD5FF2"/>
    <w:rsid w:val="00AD7CDB"/>
    <w:rsid w:val="00AE0185"/>
    <w:rsid w:val="00AF0226"/>
    <w:rsid w:val="00AF16DE"/>
    <w:rsid w:val="00AF30C1"/>
    <w:rsid w:val="00AF329F"/>
    <w:rsid w:val="00B0167A"/>
    <w:rsid w:val="00B03AD1"/>
    <w:rsid w:val="00B04478"/>
    <w:rsid w:val="00B07826"/>
    <w:rsid w:val="00B2739D"/>
    <w:rsid w:val="00B318C6"/>
    <w:rsid w:val="00B33782"/>
    <w:rsid w:val="00B377C5"/>
    <w:rsid w:val="00B37E5A"/>
    <w:rsid w:val="00B4047C"/>
    <w:rsid w:val="00B40FF7"/>
    <w:rsid w:val="00B430F5"/>
    <w:rsid w:val="00B50C8A"/>
    <w:rsid w:val="00B63474"/>
    <w:rsid w:val="00B655D1"/>
    <w:rsid w:val="00B66B48"/>
    <w:rsid w:val="00B72441"/>
    <w:rsid w:val="00B7394E"/>
    <w:rsid w:val="00B80C5B"/>
    <w:rsid w:val="00B81573"/>
    <w:rsid w:val="00B876E0"/>
    <w:rsid w:val="00B8779F"/>
    <w:rsid w:val="00B90220"/>
    <w:rsid w:val="00B91F56"/>
    <w:rsid w:val="00BB7D53"/>
    <w:rsid w:val="00BC64C6"/>
    <w:rsid w:val="00BC68AF"/>
    <w:rsid w:val="00BD026E"/>
    <w:rsid w:val="00BE1805"/>
    <w:rsid w:val="00BE341B"/>
    <w:rsid w:val="00BE3AA5"/>
    <w:rsid w:val="00C000E5"/>
    <w:rsid w:val="00C00753"/>
    <w:rsid w:val="00C03CCE"/>
    <w:rsid w:val="00C063A3"/>
    <w:rsid w:val="00C20481"/>
    <w:rsid w:val="00C2225C"/>
    <w:rsid w:val="00C22D00"/>
    <w:rsid w:val="00C22D3A"/>
    <w:rsid w:val="00C25C01"/>
    <w:rsid w:val="00C31CC3"/>
    <w:rsid w:val="00C324E8"/>
    <w:rsid w:val="00C35F35"/>
    <w:rsid w:val="00C3766F"/>
    <w:rsid w:val="00C37D5D"/>
    <w:rsid w:val="00C425FA"/>
    <w:rsid w:val="00C433B4"/>
    <w:rsid w:val="00C44B0B"/>
    <w:rsid w:val="00C46052"/>
    <w:rsid w:val="00C50DC1"/>
    <w:rsid w:val="00C51314"/>
    <w:rsid w:val="00C513ED"/>
    <w:rsid w:val="00C61087"/>
    <w:rsid w:val="00C63E49"/>
    <w:rsid w:val="00C64BFB"/>
    <w:rsid w:val="00C67200"/>
    <w:rsid w:val="00C71149"/>
    <w:rsid w:val="00C72613"/>
    <w:rsid w:val="00C7501A"/>
    <w:rsid w:val="00C82A88"/>
    <w:rsid w:val="00C83382"/>
    <w:rsid w:val="00C84426"/>
    <w:rsid w:val="00C85C4A"/>
    <w:rsid w:val="00CA0E88"/>
    <w:rsid w:val="00CA5118"/>
    <w:rsid w:val="00CA5960"/>
    <w:rsid w:val="00CB07F9"/>
    <w:rsid w:val="00CB1340"/>
    <w:rsid w:val="00CB3408"/>
    <w:rsid w:val="00CC2569"/>
    <w:rsid w:val="00CC2E4C"/>
    <w:rsid w:val="00CC30E4"/>
    <w:rsid w:val="00CC36D1"/>
    <w:rsid w:val="00CD38D5"/>
    <w:rsid w:val="00CD3FA0"/>
    <w:rsid w:val="00CD7256"/>
    <w:rsid w:val="00CE2264"/>
    <w:rsid w:val="00CE429A"/>
    <w:rsid w:val="00CF0145"/>
    <w:rsid w:val="00CF0E49"/>
    <w:rsid w:val="00CF1815"/>
    <w:rsid w:val="00D02A26"/>
    <w:rsid w:val="00D05A6D"/>
    <w:rsid w:val="00D06B7A"/>
    <w:rsid w:val="00D13C67"/>
    <w:rsid w:val="00D200F5"/>
    <w:rsid w:val="00D23B43"/>
    <w:rsid w:val="00D271B5"/>
    <w:rsid w:val="00D310AA"/>
    <w:rsid w:val="00D33EA9"/>
    <w:rsid w:val="00D37886"/>
    <w:rsid w:val="00D46B2A"/>
    <w:rsid w:val="00D46C02"/>
    <w:rsid w:val="00D626B1"/>
    <w:rsid w:val="00D70E5F"/>
    <w:rsid w:val="00D75869"/>
    <w:rsid w:val="00D96E1F"/>
    <w:rsid w:val="00D97B23"/>
    <w:rsid w:val="00DA2A3A"/>
    <w:rsid w:val="00DA697D"/>
    <w:rsid w:val="00DB1C93"/>
    <w:rsid w:val="00DB231D"/>
    <w:rsid w:val="00DD035F"/>
    <w:rsid w:val="00DD270D"/>
    <w:rsid w:val="00DD289A"/>
    <w:rsid w:val="00DD742F"/>
    <w:rsid w:val="00DE752C"/>
    <w:rsid w:val="00DF0486"/>
    <w:rsid w:val="00DF3E73"/>
    <w:rsid w:val="00E02CB3"/>
    <w:rsid w:val="00E045AD"/>
    <w:rsid w:val="00E05773"/>
    <w:rsid w:val="00E06B7B"/>
    <w:rsid w:val="00E10C91"/>
    <w:rsid w:val="00E12BF9"/>
    <w:rsid w:val="00E153F1"/>
    <w:rsid w:val="00E16693"/>
    <w:rsid w:val="00E205B0"/>
    <w:rsid w:val="00E2497F"/>
    <w:rsid w:val="00E24CB5"/>
    <w:rsid w:val="00E27879"/>
    <w:rsid w:val="00E27FF5"/>
    <w:rsid w:val="00E3066D"/>
    <w:rsid w:val="00E35542"/>
    <w:rsid w:val="00E42516"/>
    <w:rsid w:val="00E4538F"/>
    <w:rsid w:val="00E52597"/>
    <w:rsid w:val="00E52B5D"/>
    <w:rsid w:val="00E53EBE"/>
    <w:rsid w:val="00E6159E"/>
    <w:rsid w:val="00E647FF"/>
    <w:rsid w:val="00E667B5"/>
    <w:rsid w:val="00E6684A"/>
    <w:rsid w:val="00E823BF"/>
    <w:rsid w:val="00E8338F"/>
    <w:rsid w:val="00E854B6"/>
    <w:rsid w:val="00E87F53"/>
    <w:rsid w:val="00E9148E"/>
    <w:rsid w:val="00E9343F"/>
    <w:rsid w:val="00E952D8"/>
    <w:rsid w:val="00E95525"/>
    <w:rsid w:val="00E962B5"/>
    <w:rsid w:val="00EA2B67"/>
    <w:rsid w:val="00EA37A7"/>
    <w:rsid w:val="00EA5E6B"/>
    <w:rsid w:val="00EB7905"/>
    <w:rsid w:val="00EC1BB6"/>
    <w:rsid w:val="00EC25B8"/>
    <w:rsid w:val="00EC27B2"/>
    <w:rsid w:val="00EC6D5C"/>
    <w:rsid w:val="00EE0E31"/>
    <w:rsid w:val="00EF1ED9"/>
    <w:rsid w:val="00EF7064"/>
    <w:rsid w:val="00F02C0A"/>
    <w:rsid w:val="00F11311"/>
    <w:rsid w:val="00F1308F"/>
    <w:rsid w:val="00F1437B"/>
    <w:rsid w:val="00F159EB"/>
    <w:rsid w:val="00F21C4D"/>
    <w:rsid w:val="00F23A03"/>
    <w:rsid w:val="00F25050"/>
    <w:rsid w:val="00F302A6"/>
    <w:rsid w:val="00F33D99"/>
    <w:rsid w:val="00F3422B"/>
    <w:rsid w:val="00F35C3E"/>
    <w:rsid w:val="00F4349B"/>
    <w:rsid w:val="00F50954"/>
    <w:rsid w:val="00F558BF"/>
    <w:rsid w:val="00F60821"/>
    <w:rsid w:val="00F62D67"/>
    <w:rsid w:val="00F63740"/>
    <w:rsid w:val="00F674D0"/>
    <w:rsid w:val="00F6789B"/>
    <w:rsid w:val="00F678A1"/>
    <w:rsid w:val="00F8158B"/>
    <w:rsid w:val="00F93B86"/>
    <w:rsid w:val="00F96588"/>
    <w:rsid w:val="00FA2FAA"/>
    <w:rsid w:val="00FA3969"/>
    <w:rsid w:val="00FA5AC6"/>
    <w:rsid w:val="00FB154D"/>
    <w:rsid w:val="00FB16D2"/>
    <w:rsid w:val="00FD5820"/>
    <w:rsid w:val="00FE2852"/>
    <w:rsid w:val="00FF1032"/>
    <w:rsid w:val="00FF5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554348A5"/>
  <w15:chartTrackingRefBased/>
  <w15:docId w15:val="{16B0CC7C-B292-F840-A31E-589347875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lang w:val="en-US" w:eastAsia="ar-SA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jc w:val="center"/>
      <w:outlineLvl w:val="0"/>
    </w:pPr>
    <w:rPr>
      <w:rFonts w:ascii="Arial" w:hAnsi="Arial" w:cs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jc w:val="center"/>
      <w:outlineLvl w:val="1"/>
    </w:pPr>
    <w:rPr>
      <w:rFonts w:ascii="Arial" w:hAnsi="Arial" w:cs="Arial"/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jc w:val="center"/>
      <w:outlineLvl w:val="2"/>
    </w:pPr>
    <w:rPr>
      <w:rFonts w:ascii="Arial" w:hAnsi="Arial" w:cs="Arial"/>
      <w:u w:val="single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jc w:val="both"/>
      <w:outlineLvl w:val="3"/>
    </w:pPr>
    <w:rPr>
      <w:b/>
      <w:u w:val="single"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1"/>
      </w:numPr>
      <w:jc w:val="center"/>
      <w:outlineLvl w:val="4"/>
    </w:pPr>
    <w:rPr>
      <w:sz w:val="24"/>
      <w:u w:val="single"/>
    </w:rPr>
  </w:style>
  <w:style w:type="paragraph" w:styleId="Heading6">
    <w:name w:val="heading 6"/>
    <w:basedOn w:val="Normal"/>
    <w:next w:val="Normal"/>
    <w:qFormat/>
    <w:pPr>
      <w:keepNext/>
      <w:numPr>
        <w:ilvl w:val="5"/>
        <w:numId w:val="1"/>
      </w:numPr>
      <w:ind w:left="0" w:firstLine="720"/>
      <w:jc w:val="both"/>
      <w:outlineLvl w:val="5"/>
    </w:pPr>
    <w:rPr>
      <w:sz w:val="24"/>
    </w:rPr>
  </w:style>
  <w:style w:type="paragraph" w:styleId="Heading7">
    <w:name w:val="heading 7"/>
    <w:basedOn w:val="Normal"/>
    <w:next w:val="Normal"/>
    <w:qFormat/>
    <w:pPr>
      <w:keepNext/>
      <w:numPr>
        <w:ilvl w:val="6"/>
        <w:numId w:val="1"/>
      </w:numPr>
      <w:spacing w:before="100" w:after="100"/>
      <w:outlineLvl w:val="6"/>
    </w:pPr>
    <w:rPr>
      <w:rFonts w:ascii="Arial" w:hAnsi="Arial" w:cs="Arial"/>
      <w:b/>
    </w:rPr>
  </w:style>
  <w:style w:type="paragraph" w:styleId="Heading8">
    <w:name w:val="heading 8"/>
    <w:basedOn w:val="Normal"/>
    <w:next w:val="Normal"/>
    <w:qFormat/>
    <w:pPr>
      <w:keepNext/>
      <w:numPr>
        <w:ilvl w:val="7"/>
        <w:numId w:val="1"/>
      </w:numPr>
      <w:shd w:val="clear" w:color="auto" w:fill="FFFFFF"/>
      <w:jc w:val="both"/>
      <w:outlineLvl w:val="7"/>
    </w:pPr>
    <w:rPr>
      <w:rFonts w:ascii="Arial" w:hAnsi="Arial" w:cs="Arial"/>
      <w:b/>
    </w:rPr>
  </w:style>
  <w:style w:type="paragraph" w:styleId="Heading9">
    <w:name w:val="heading 9"/>
    <w:basedOn w:val="Normal"/>
    <w:next w:val="Normal"/>
    <w:qFormat/>
    <w:pPr>
      <w:keepNext/>
      <w:numPr>
        <w:ilvl w:val="8"/>
        <w:numId w:val="1"/>
      </w:numPr>
      <w:jc w:val="center"/>
      <w:outlineLvl w:val="8"/>
    </w:pPr>
    <w:rPr>
      <w:b/>
      <w:sz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StarSymbol"/>
      <w:sz w:val="18"/>
      <w:szCs w:val="18"/>
    </w:rPr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Gill Sans" w:hAnsi="Gill Sans" w:cs="Gill Sans" w:hint="default"/>
      <w:sz w:val="22"/>
      <w:szCs w:val="22"/>
    </w:rPr>
  </w:style>
  <w:style w:type="character" w:customStyle="1" w:styleId="WW8Num3z0">
    <w:name w:val="WW8Num3z0"/>
    <w:rPr>
      <w:rFonts w:ascii="Gill Sans" w:hAnsi="Gill Sans" w:cs="Gill Sans" w:hint="default"/>
      <w:color w:val="000000"/>
      <w:lang w:val="en-GB"/>
    </w:rPr>
  </w:style>
  <w:style w:type="character" w:customStyle="1" w:styleId="WW8Num4z0">
    <w:name w:val="WW8Num4z0"/>
    <w:rPr>
      <w:rFonts w:hint="default"/>
    </w:rPr>
  </w:style>
  <w:style w:type="character" w:customStyle="1" w:styleId="WW8Num5z0">
    <w:name w:val="WW8Num5z0"/>
    <w:rPr>
      <w:rFonts w:ascii="Symbol" w:hAnsi="Symbol" w:cs="StarSymbol"/>
      <w:sz w:val="18"/>
      <w:szCs w:val="18"/>
    </w:rPr>
  </w:style>
  <w:style w:type="character" w:customStyle="1" w:styleId="WW8Num5z2">
    <w:name w:val="WW8Num5z2"/>
    <w:rPr>
      <w:rFonts w:ascii="Wingdings" w:hAnsi="Wingdings" w:cs="Wingdings" w:hint="default"/>
    </w:rPr>
  </w:style>
  <w:style w:type="character" w:customStyle="1" w:styleId="WW8Num5z3">
    <w:name w:val="WW8Num5z3"/>
    <w:rPr>
      <w:rFonts w:ascii="Symbol" w:hAnsi="Symbol" w:cs="Symbol" w:hint="default"/>
    </w:rPr>
  </w:style>
  <w:style w:type="character" w:customStyle="1" w:styleId="WW8Num6z0">
    <w:name w:val="WW8Num6z0"/>
    <w:rPr>
      <w:rFonts w:ascii="Gill Sans" w:hAnsi="Gill Sans" w:cs="Gill Sans" w:hint="default"/>
    </w:rPr>
  </w:style>
  <w:style w:type="character" w:customStyle="1" w:styleId="WW8Num6z1">
    <w:name w:val="WW8Num6z1"/>
    <w:rPr>
      <w:rFonts w:ascii="Courier New" w:hAnsi="Courier New" w:cs="Courier New" w:hint="default"/>
    </w:rPr>
  </w:style>
  <w:style w:type="character" w:customStyle="1" w:styleId="WW8Num6z2">
    <w:name w:val="WW8Num6z2"/>
    <w:rPr>
      <w:rFonts w:ascii="Wingdings" w:hAnsi="Wingdings" w:cs="Wingdings" w:hint="default"/>
    </w:rPr>
  </w:style>
  <w:style w:type="character" w:customStyle="1" w:styleId="WW8Num7z0">
    <w:name w:val="WW8Num7z0"/>
    <w:rPr>
      <w:rFonts w:ascii="Wingdings" w:hAnsi="Wingdings" w:cs="Wingdings" w:hint="default"/>
    </w:rPr>
  </w:style>
  <w:style w:type="character" w:customStyle="1" w:styleId="WW8Num7z1">
    <w:name w:val="WW8Num7z1"/>
    <w:rPr>
      <w:rFonts w:ascii="Courier New" w:hAnsi="Courier New" w:cs="Courier New" w:hint="default"/>
    </w:rPr>
  </w:style>
  <w:style w:type="character" w:customStyle="1" w:styleId="WW8Num7z2">
    <w:name w:val="WW8Num7z2"/>
    <w:rPr>
      <w:rFonts w:ascii="Wingdings" w:hAnsi="Wingdings" w:cs="Wingdings" w:hint="default"/>
    </w:rPr>
  </w:style>
  <w:style w:type="character" w:customStyle="1" w:styleId="WW8Num8z0">
    <w:name w:val="WW8Num8z0"/>
    <w:rPr>
      <w:rFonts w:ascii="Symbol" w:hAnsi="Symbol" w:cs="Symbol" w:hint="default"/>
    </w:rPr>
  </w:style>
  <w:style w:type="character" w:customStyle="1" w:styleId="WW8Num8z1">
    <w:name w:val="WW8Num8z1"/>
    <w:rPr>
      <w:rFonts w:ascii="Courier New" w:hAnsi="Courier New" w:cs="Courier New" w:hint="default"/>
    </w:rPr>
  </w:style>
  <w:style w:type="character" w:customStyle="1" w:styleId="WW8Num8z2">
    <w:name w:val="WW8Num8z2"/>
    <w:rPr>
      <w:rFonts w:ascii="Wingdings" w:hAnsi="Wingdings" w:cs="Wingdings" w:hint="default"/>
    </w:rPr>
  </w:style>
  <w:style w:type="character" w:customStyle="1" w:styleId="WW8Num9z0">
    <w:name w:val="WW8Num9z0"/>
    <w:rPr>
      <w:rFonts w:ascii="Symbol" w:hAnsi="Symbol" w:cs="Symbol" w:hint="default"/>
    </w:rPr>
  </w:style>
  <w:style w:type="character" w:customStyle="1" w:styleId="WW8Num9z2">
    <w:name w:val="WW8Num9z2"/>
    <w:rPr>
      <w:rFonts w:ascii="Wingdings" w:hAnsi="Wingdings" w:cs="Wingdings" w:hint="default"/>
    </w:rPr>
  </w:style>
  <w:style w:type="character" w:customStyle="1" w:styleId="WW8Num9z3">
    <w:name w:val="WW8Num9z3"/>
    <w:rPr>
      <w:rFonts w:ascii="Symbol" w:hAnsi="Symbol" w:cs="Symbol" w:hint="default"/>
    </w:rPr>
  </w:style>
  <w:style w:type="character" w:customStyle="1" w:styleId="WW8Num10z0">
    <w:name w:val="WW8Num10z0"/>
    <w:rPr>
      <w:rFonts w:ascii="Wingdings" w:hAnsi="Wingdings" w:cs="Wingdings" w:hint="default"/>
    </w:rPr>
  </w:style>
  <w:style w:type="character" w:customStyle="1" w:styleId="WW8Num10z1">
    <w:name w:val="WW8Num10z1"/>
    <w:rPr>
      <w:rFonts w:ascii="Courier New" w:hAnsi="Courier New" w:cs="Courier New" w:hint="default"/>
    </w:rPr>
  </w:style>
  <w:style w:type="character" w:customStyle="1" w:styleId="WW8Num10z2">
    <w:name w:val="WW8Num10z2"/>
    <w:rPr>
      <w:rFonts w:ascii="Wingdings" w:hAnsi="Wingdings" w:cs="Wingdings" w:hint="default"/>
    </w:rPr>
  </w:style>
  <w:style w:type="character" w:customStyle="1" w:styleId="WW8Num11z0">
    <w:name w:val="WW8Num11z0"/>
    <w:rPr>
      <w:rFonts w:ascii="Wingdings" w:hAnsi="Wingdings" w:cs="Wingdings" w:hint="default"/>
    </w:rPr>
  </w:style>
  <w:style w:type="character" w:customStyle="1" w:styleId="WW8Num11z2">
    <w:name w:val="WW8Num11z2"/>
    <w:rPr>
      <w:rFonts w:ascii="Wingdings" w:hAnsi="Wingdings" w:cs="Wingdings" w:hint="default"/>
    </w:rPr>
  </w:style>
  <w:style w:type="character" w:customStyle="1" w:styleId="WW8Num11z3">
    <w:name w:val="WW8Num11z3"/>
    <w:rPr>
      <w:rFonts w:ascii="Symbol" w:hAnsi="Symbol" w:cs="Symbol" w:hint="default"/>
    </w:rPr>
  </w:style>
  <w:style w:type="character" w:customStyle="1" w:styleId="WW8Num12z0">
    <w:name w:val="WW8Num12z0"/>
    <w:rPr>
      <w:rFonts w:ascii="Wingdings" w:hAnsi="Wingdings" w:cs="Wingdings" w:hint="default"/>
      <w:lang w:val="en-GB"/>
    </w:rPr>
  </w:style>
  <w:style w:type="character" w:customStyle="1" w:styleId="WW8Num12z1">
    <w:name w:val="WW8Num12z1"/>
    <w:rPr>
      <w:rFonts w:ascii="Verdana" w:eastAsia="Times New Roman" w:hAnsi="Verdana" w:cs="Times New Roman" w:hint="default"/>
    </w:rPr>
  </w:style>
  <w:style w:type="character" w:customStyle="1" w:styleId="WW8Num12z2">
    <w:name w:val="WW8Num12z2"/>
    <w:rPr>
      <w:rFonts w:ascii="Wingdings" w:hAnsi="Wingdings" w:cs="Wingdings" w:hint="default"/>
    </w:rPr>
  </w:style>
  <w:style w:type="character" w:customStyle="1" w:styleId="WW8Num13z0">
    <w:name w:val="WW8Num13z0"/>
    <w:rPr>
      <w:rFonts w:ascii="Symbol" w:hAnsi="Symbol" w:cs="Symbol" w:hint="default"/>
    </w:rPr>
  </w:style>
  <w:style w:type="character" w:customStyle="1" w:styleId="WW8Num13z2">
    <w:name w:val="WW8Num13z2"/>
    <w:rPr>
      <w:rFonts w:ascii="Wingdings" w:hAnsi="Wingdings" w:cs="Wingdings" w:hint="default"/>
    </w:rPr>
  </w:style>
  <w:style w:type="character" w:customStyle="1" w:styleId="WW8Num13z3">
    <w:name w:val="WW8Num13z3"/>
    <w:rPr>
      <w:rFonts w:ascii="Symbol" w:hAnsi="Symbol" w:cs="Symbol" w:hint="default"/>
    </w:rPr>
  </w:style>
  <w:style w:type="character" w:customStyle="1" w:styleId="WW8Num2z1">
    <w:name w:val="WW8Num2z1"/>
    <w:rPr>
      <w:rFonts w:ascii="Courier New" w:hAnsi="Courier New" w:cs="Courier New" w:hint="default"/>
    </w:rPr>
  </w:style>
  <w:style w:type="character" w:customStyle="1" w:styleId="WW8Num2z2">
    <w:name w:val="WW8Num2z2"/>
    <w:rPr>
      <w:rFonts w:ascii="Wingdings" w:hAnsi="Wingdings" w:cs="Wingdings" w:hint="default"/>
    </w:rPr>
  </w:style>
  <w:style w:type="character" w:customStyle="1" w:styleId="WW8Num2z3">
    <w:name w:val="WW8Num2z3"/>
    <w:rPr>
      <w:rFonts w:ascii="Symbol" w:hAnsi="Symbol" w:cs="Symbol" w:hint="default"/>
    </w:rPr>
  </w:style>
  <w:style w:type="character" w:customStyle="1" w:styleId="WW8Num3z1">
    <w:name w:val="WW8Num3z1"/>
    <w:rPr>
      <w:rFonts w:ascii="Courier New" w:hAnsi="Courier New" w:cs="Courier New" w:hint="default"/>
    </w:rPr>
  </w:style>
  <w:style w:type="character" w:customStyle="1" w:styleId="WW8Num3z2">
    <w:name w:val="WW8Num3z2"/>
    <w:rPr>
      <w:rFonts w:ascii="Wingdings" w:hAnsi="Wingdings" w:cs="Wingdings" w:hint="default"/>
    </w:rPr>
  </w:style>
  <w:style w:type="character" w:customStyle="1" w:styleId="WW8Num3z3">
    <w:name w:val="WW8Num3z3"/>
    <w:rPr>
      <w:rFonts w:ascii="Symbol" w:hAnsi="Symbol" w:cs="Symbol" w:hint="default"/>
    </w:rPr>
  </w:style>
  <w:style w:type="character" w:customStyle="1" w:styleId="WW8Num6z3">
    <w:name w:val="WW8Num6z3"/>
    <w:rPr>
      <w:rFonts w:ascii="Symbol" w:hAnsi="Symbol" w:cs="Symbol" w:hint="default"/>
    </w:rPr>
  </w:style>
  <w:style w:type="character" w:customStyle="1" w:styleId="WW8Num7z3">
    <w:name w:val="WW8Num7z3"/>
    <w:rPr>
      <w:rFonts w:ascii="Symbol" w:hAnsi="Symbol" w:cs="Symbol" w:hint="default"/>
    </w:rPr>
  </w:style>
  <w:style w:type="character" w:customStyle="1" w:styleId="WW8Num9z1">
    <w:name w:val="WW8Num9z1"/>
    <w:rPr>
      <w:rFonts w:ascii="Courier New" w:hAnsi="Courier New" w:cs="Courier New" w:hint="default"/>
    </w:rPr>
  </w:style>
  <w:style w:type="character" w:customStyle="1" w:styleId="WW8Num10z3">
    <w:name w:val="WW8Num10z3"/>
    <w:rPr>
      <w:rFonts w:ascii="Symbol" w:hAnsi="Symbol" w:cs="Symbol" w:hint="default"/>
    </w:rPr>
  </w:style>
  <w:style w:type="character" w:customStyle="1" w:styleId="WW8Num11z1">
    <w:name w:val="WW8Num11z1"/>
    <w:rPr>
      <w:rFonts w:ascii="Courier New" w:hAnsi="Courier New" w:cs="Courier New" w:hint="default"/>
    </w:rPr>
  </w:style>
  <w:style w:type="character" w:customStyle="1" w:styleId="WW8Num12z3">
    <w:name w:val="WW8Num12z3"/>
    <w:rPr>
      <w:rFonts w:ascii="Symbol" w:hAnsi="Symbol" w:cs="Symbol" w:hint="default"/>
    </w:rPr>
  </w:style>
  <w:style w:type="character" w:customStyle="1" w:styleId="WW8Num12z4">
    <w:name w:val="WW8Num12z4"/>
    <w:rPr>
      <w:rFonts w:ascii="Courier New" w:hAnsi="Courier New" w:cs="Courier New" w:hint="default"/>
    </w:rPr>
  </w:style>
  <w:style w:type="character" w:customStyle="1" w:styleId="WW8Num13z1">
    <w:name w:val="WW8Num13z1"/>
    <w:rPr>
      <w:rFonts w:ascii="Courier New" w:hAnsi="Courier New" w:cs="Courier New" w:hint="default"/>
    </w:rPr>
  </w:style>
  <w:style w:type="character" w:customStyle="1" w:styleId="WW8Num14z0">
    <w:name w:val="WW8Num14z0"/>
    <w:rPr>
      <w:rFonts w:ascii="Symbol" w:hAnsi="Symbol" w:cs="Symbol" w:hint="default"/>
      <w:sz w:val="18"/>
      <w:szCs w:val="18"/>
    </w:rPr>
  </w:style>
  <w:style w:type="character" w:customStyle="1" w:styleId="WW8Num14z1">
    <w:name w:val="WW8Num14z1"/>
    <w:rPr>
      <w:rFonts w:ascii="Courier New" w:hAnsi="Courier New" w:cs="Courier New" w:hint="default"/>
    </w:rPr>
  </w:style>
  <w:style w:type="character" w:customStyle="1" w:styleId="WW8Num14z2">
    <w:name w:val="WW8Num14z2"/>
    <w:rPr>
      <w:rFonts w:ascii="Wingdings" w:hAnsi="Wingdings" w:cs="Wingdings" w:hint="default"/>
    </w:rPr>
  </w:style>
  <w:style w:type="character" w:customStyle="1" w:styleId="WW8Num14z3">
    <w:name w:val="WW8Num14z3"/>
    <w:rPr>
      <w:rFonts w:ascii="Symbol" w:hAnsi="Symbol" w:cs="Symbol" w:hint="default"/>
    </w:rPr>
  </w:style>
  <w:style w:type="character" w:customStyle="1" w:styleId="WW8Num15z0">
    <w:name w:val="WW8Num15z0"/>
    <w:rPr>
      <w:rFonts w:ascii="Symbol" w:hAnsi="Symbol" w:cs="Symbol" w:hint="default"/>
    </w:rPr>
  </w:style>
  <w:style w:type="character" w:customStyle="1" w:styleId="WW8Num15z1">
    <w:name w:val="WW8Num15z1"/>
    <w:rPr>
      <w:rFonts w:ascii="Courier New" w:hAnsi="Courier New" w:cs="Courier New" w:hint="default"/>
    </w:rPr>
  </w:style>
  <w:style w:type="character" w:customStyle="1" w:styleId="WW8Num15z2">
    <w:name w:val="WW8Num15z2"/>
    <w:rPr>
      <w:rFonts w:ascii="Wingdings" w:hAnsi="Wingdings" w:cs="Wingdings" w:hint="default"/>
    </w:rPr>
  </w:style>
  <w:style w:type="character" w:customStyle="1" w:styleId="WW8Num16z0">
    <w:name w:val="WW8Num16z0"/>
    <w:rPr>
      <w:rFonts w:ascii="Wingdings" w:hAnsi="Wingdings" w:cs="Wingdings" w:hint="default"/>
    </w:rPr>
  </w:style>
  <w:style w:type="character" w:customStyle="1" w:styleId="WW8Num16z1">
    <w:name w:val="WW8Num16z1"/>
    <w:rPr>
      <w:rFonts w:ascii="Courier New" w:hAnsi="Courier New" w:cs="Courier New" w:hint="default"/>
    </w:rPr>
  </w:style>
  <w:style w:type="character" w:customStyle="1" w:styleId="WW8Num16z3">
    <w:name w:val="WW8Num16z3"/>
    <w:rPr>
      <w:rFonts w:ascii="Symbol" w:hAnsi="Symbol" w:cs="Symbol" w:hint="default"/>
    </w:rPr>
  </w:style>
  <w:style w:type="character" w:customStyle="1" w:styleId="WW8Num17z0">
    <w:name w:val="WW8Num17z0"/>
    <w:rPr>
      <w:rFonts w:ascii="Wingdings" w:hAnsi="Wingdings" w:cs="Wingdings" w:hint="default"/>
    </w:rPr>
  </w:style>
  <w:style w:type="character" w:customStyle="1" w:styleId="WW8Num17z1">
    <w:name w:val="WW8Num17z1"/>
    <w:rPr>
      <w:rFonts w:ascii="Courier New" w:hAnsi="Courier New" w:cs="Courier New" w:hint="default"/>
    </w:rPr>
  </w:style>
  <w:style w:type="character" w:customStyle="1" w:styleId="WW8Num17z3">
    <w:name w:val="WW8Num17z3"/>
    <w:rPr>
      <w:rFonts w:ascii="Symbol" w:hAnsi="Symbol" w:cs="Symbol" w:hint="default"/>
    </w:rPr>
  </w:style>
  <w:style w:type="character" w:customStyle="1" w:styleId="WW8Num18z0">
    <w:name w:val="WW8Num18z0"/>
    <w:rPr>
      <w:rFonts w:ascii="Symbol" w:hAnsi="Symbol" w:cs="Symbol" w:hint="default"/>
    </w:rPr>
  </w:style>
  <w:style w:type="character" w:customStyle="1" w:styleId="WW8Num18z1">
    <w:name w:val="WW8Num18z1"/>
    <w:rPr>
      <w:rFonts w:ascii="Courier New" w:hAnsi="Courier New" w:cs="Courier New" w:hint="default"/>
    </w:rPr>
  </w:style>
  <w:style w:type="character" w:customStyle="1" w:styleId="WW8Num18z2">
    <w:name w:val="WW8Num18z2"/>
    <w:rPr>
      <w:rFonts w:ascii="Wingdings" w:hAnsi="Wingdings" w:cs="Wingdings" w:hint="default"/>
    </w:rPr>
  </w:style>
  <w:style w:type="character" w:customStyle="1" w:styleId="WW8Num19z0">
    <w:name w:val="WW8Num19z0"/>
    <w:rPr>
      <w:rFonts w:ascii="Wingdings" w:hAnsi="Wingdings" w:cs="Wingdings" w:hint="default"/>
    </w:rPr>
  </w:style>
  <w:style w:type="character" w:customStyle="1" w:styleId="WW8Num19z1">
    <w:name w:val="WW8Num19z1"/>
    <w:rPr>
      <w:rFonts w:ascii="Courier New" w:hAnsi="Courier New" w:cs="Courier New" w:hint="default"/>
    </w:rPr>
  </w:style>
  <w:style w:type="character" w:customStyle="1" w:styleId="WW8Num19z3">
    <w:name w:val="WW8Num19z3"/>
    <w:rPr>
      <w:rFonts w:ascii="Symbol" w:hAnsi="Symbol" w:cs="Symbol" w:hint="default"/>
    </w:rPr>
  </w:style>
  <w:style w:type="character" w:customStyle="1" w:styleId="WW8Num20z0">
    <w:name w:val="WW8Num20z0"/>
    <w:rPr>
      <w:rFonts w:ascii="Symbol" w:hAnsi="Symbol" w:cs="Symbol" w:hint="default"/>
    </w:rPr>
  </w:style>
  <w:style w:type="character" w:customStyle="1" w:styleId="WW8Num20z1">
    <w:name w:val="WW8Num20z1"/>
    <w:rPr>
      <w:rFonts w:ascii="Courier New" w:hAnsi="Courier New" w:cs="Courier New" w:hint="default"/>
    </w:rPr>
  </w:style>
  <w:style w:type="character" w:customStyle="1" w:styleId="WW8Num20z2">
    <w:name w:val="WW8Num20z2"/>
    <w:rPr>
      <w:rFonts w:ascii="Wingdings" w:hAnsi="Wingdings" w:cs="Wingdings" w:hint="default"/>
    </w:rPr>
  </w:style>
  <w:style w:type="character" w:customStyle="1" w:styleId="WW8Num21z0">
    <w:name w:val="WW8Num21z0"/>
    <w:rPr>
      <w:rFonts w:ascii="Wingdings" w:hAnsi="Wingdings" w:cs="Wingdings" w:hint="default"/>
    </w:rPr>
  </w:style>
  <w:style w:type="character" w:customStyle="1" w:styleId="WW8Num21z1">
    <w:name w:val="WW8Num21z1"/>
    <w:rPr>
      <w:rFonts w:ascii="Courier New" w:hAnsi="Courier New" w:cs="Courier New" w:hint="default"/>
    </w:rPr>
  </w:style>
  <w:style w:type="character" w:customStyle="1" w:styleId="WW8Num21z3">
    <w:name w:val="WW8Num21z3"/>
    <w:rPr>
      <w:rFonts w:ascii="Symbol" w:hAnsi="Symbol" w:cs="Symbol" w:hint="default"/>
    </w:rPr>
  </w:style>
  <w:style w:type="character" w:customStyle="1" w:styleId="WW8Num22z0">
    <w:name w:val="WW8Num22z0"/>
    <w:rPr>
      <w:rFonts w:ascii="Wingdings" w:hAnsi="Wingdings" w:cs="Wingdings" w:hint="default"/>
    </w:rPr>
  </w:style>
  <w:style w:type="character" w:customStyle="1" w:styleId="WW8Num22z1">
    <w:name w:val="WW8Num22z1"/>
    <w:rPr>
      <w:rFonts w:ascii="Courier New" w:hAnsi="Courier New" w:cs="Courier New" w:hint="default"/>
    </w:rPr>
  </w:style>
  <w:style w:type="character" w:customStyle="1" w:styleId="WW8Num22z3">
    <w:name w:val="WW8Num22z3"/>
    <w:rPr>
      <w:rFonts w:ascii="Symbol" w:hAnsi="Symbol" w:cs="Symbol" w:hint="default"/>
    </w:rPr>
  </w:style>
  <w:style w:type="character" w:customStyle="1" w:styleId="WW8Num23z0">
    <w:name w:val="WW8Num23z0"/>
    <w:rPr>
      <w:rFonts w:ascii="Symbol" w:hAnsi="Symbol" w:cs="Symbol" w:hint="default"/>
    </w:rPr>
  </w:style>
  <w:style w:type="character" w:customStyle="1" w:styleId="WW8Num23z1">
    <w:name w:val="WW8Num23z1"/>
    <w:rPr>
      <w:rFonts w:ascii="Courier New" w:hAnsi="Courier New" w:cs="Courier New" w:hint="default"/>
    </w:rPr>
  </w:style>
  <w:style w:type="character" w:customStyle="1" w:styleId="WW8Num23z2">
    <w:name w:val="WW8Num23z2"/>
    <w:rPr>
      <w:rFonts w:ascii="Wingdings" w:hAnsi="Wingdings" w:cs="Wingdings" w:hint="default"/>
    </w:rPr>
  </w:style>
  <w:style w:type="character" w:customStyle="1" w:styleId="WW8Num24z0">
    <w:name w:val="WW8Num24z0"/>
    <w:rPr>
      <w:rFonts w:ascii="Symbol" w:hAnsi="Symbol" w:cs="Symbol" w:hint="default"/>
    </w:rPr>
  </w:style>
  <w:style w:type="character" w:customStyle="1" w:styleId="WW8Num24z1">
    <w:name w:val="WW8Num24z1"/>
    <w:rPr>
      <w:rFonts w:ascii="Courier New" w:hAnsi="Courier New" w:cs="Courier New" w:hint="default"/>
    </w:rPr>
  </w:style>
  <w:style w:type="character" w:customStyle="1" w:styleId="WW8Num24z2">
    <w:name w:val="WW8Num24z2"/>
    <w:rPr>
      <w:rFonts w:ascii="Wingdings" w:hAnsi="Wingdings" w:cs="Wingdings" w:hint="default"/>
    </w:rPr>
  </w:style>
  <w:style w:type="character" w:customStyle="1" w:styleId="WW8Num25z0">
    <w:name w:val="WW8Num25z0"/>
    <w:rPr>
      <w:rFonts w:ascii="Symbol" w:hAnsi="Symbol" w:cs="Symbol" w:hint="default"/>
    </w:rPr>
  </w:style>
  <w:style w:type="character" w:customStyle="1" w:styleId="WW8Num25z1">
    <w:name w:val="WW8Num25z1"/>
    <w:rPr>
      <w:rFonts w:ascii="Courier New" w:hAnsi="Courier New" w:cs="Courier New" w:hint="default"/>
    </w:rPr>
  </w:style>
  <w:style w:type="character" w:customStyle="1" w:styleId="WW8Num25z5">
    <w:name w:val="WW8Num25z5"/>
    <w:rPr>
      <w:rFonts w:ascii="Wingdings" w:hAnsi="Wingdings" w:cs="Wingdings" w:hint="default"/>
    </w:rPr>
  </w:style>
  <w:style w:type="character" w:customStyle="1" w:styleId="WW8Num26z0">
    <w:name w:val="WW8Num26z0"/>
    <w:rPr>
      <w:rFonts w:ascii="Symbol" w:hAnsi="Symbol" w:cs="Symbol" w:hint="default"/>
    </w:rPr>
  </w:style>
  <w:style w:type="character" w:customStyle="1" w:styleId="WW8Num26z1">
    <w:name w:val="WW8Num26z1"/>
    <w:rPr>
      <w:rFonts w:ascii="Courier New" w:hAnsi="Courier New" w:cs="Courier New" w:hint="default"/>
    </w:rPr>
  </w:style>
  <w:style w:type="character" w:customStyle="1" w:styleId="WW8Num26z2">
    <w:name w:val="WW8Num26z2"/>
    <w:rPr>
      <w:rFonts w:ascii="Wingdings" w:hAnsi="Wingdings" w:cs="Wingdings" w:hint="default"/>
    </w:rPr>
  </w:style>
  <w:style w:type="character" w:customStyle="1" w:styleId="WW8Num27z0">
    <w:name w:val="WW8Num27z0"/>
    <w:rPr>
      <w:rFonts w:ascii="Gill Sans" w:hAnsi="Gill Sans" w:cs="Gill Sans" w:hint="default"/>
    </w:rPr>
  </w:style>
  <w:style w:type="character" w:customStyle="1" w:styleId="WW8Num27z1">
    <w:name w:val="WW8Num27z1"/>
    <w:rPr>
      <w:rFonts w:ascii="Courier New" w:hAnsi="Courier New" w:cs="Courier New" w:hint="default"/>
    </w:rPr>
  </w:style>
  <w:style w:type="character" w:customStyle="1" w:styleId="WW8Num27z2">
    <w:name w:val="WW8Num27z2"/>
    <w:rPr>
      <w:rFonts w:ascii="Wingdings" w:hAnsi="Wingdings" w:cs="Wingdings" w:hint="default"/>
    </w:rPr>
  </w:style>
  <w:style w:type="character" w:customStyle="1" w:styleId="WW8Num27z3">
    <w:name w:val="WW8Num27z3"/>
    <w:rPr>
      <w:rFonts w:ascii="Symbol" w:hAnsi="Symbol" w:cs="Symbol" w:hint="default"/>
    </w:rPr>
  </w:style>
  <w:style w:type="character" w:customStyle="1" w:styleId="WW-DefaultParagraphFont">
    <w:name w:val="WW-Default Paragraph Font"/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FF"/>
      <w:u w:val="single"/>
    </w:rPr>
  </w:style>
  <w:style w:type="character" w:customStyle="1" w:styleId="BodyTextChar">
    <w:name w:val="Body Text Char"/>
    <w:rPr>
      <w:rFonts w:ascii="Calibri" w:hAnsi="Calibri" w:cs="Calibri"/>
      <w:sz w:val="24"/>
      <w:szCs w:val="24"/>
    </w:rPr>
  </w:style>
  <w:style w:type="character" w:customStyle="1" w:styleId="apple-style-span">
    <w:name w:val="apple-style-span"/>
    <w:basedOn w:val="DefaultParagraphFont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BodyText">
    <w:name w:val="Body Text"/>
    <w:basedOn w:val="Normal"/>
    <w:pPr>
      <w:widowControl w:val="0"/>
      <w:autoSpaceDE w:val="0"/>
      <w:spacing w:after="120"/>
    </w:pPr>
    <w:rPr>
      <w:rFonts w:ascii="Calibri" w:hAnsi="Calibri" w:cs="Calibri"/>
      <w:sz w:val="24"/>
      <w:szCs w:val="24"/>
    </w:r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Title">
    <w:name w:val="Title"/>
    <w:basedOn w:val="Normal"/>
    <w:next w:val="Subtitle"/>
    <w:qFormat/>
    <w:pPr>
      <w:jc w:val="center"/>
    </w:pPr>
    <w:rPr>
      <w:rFonts w:ascii="Arial" w:hAnsi="Arial" w:cs="Arial"/>
      <w:b/>
      <w:kern w:val="1"/>
      <w:sz w:val="24"/>
      <w:u w:val="single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BodyText21">
    <w:name w:val="Body Text 21"/>
    <w:basedOn w:val="Normal"/>
    <w:pPr>
      <w:ind w:left="1440" w:hanging="1440"/>
    </w:pPr>
    <w:rPr>
      <w:rFonts w:ascii="Arial" w:hAnsi="Arial" w:cs="Arial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pPr>
      <w:ind w:left="720"/>
    </w:pPr>
    <w:rPr>
      <w:sz w:val="24"/>
      <w:szCs w:val="24"/>
    </w:rPr>
  </w:style>
  <w:style w:type="paragraph" w:customStyle="1" w:styleId="Institution">
    <w:name w:val="Institution"/>
    <w:basedOn w:val="Normal"/>
    <w:next w:val="Normal"/>
    <w:pPr>
      <w:tabs>
        <w:tab w:val="left" w:pos="1440"/>
        <w:tab w:val="right" w:pos="6149"/>
      </w:tabs>
      <w:autoSpaceDE w:val="0"/>
      <w:spacing w:line="220" w:lineRule="atLeast"/>
    </w:pPr>
    <w:rPr>
      <w:rFonts w:ascii="Garamond" w:hAnsi="Garamond" w:cs="Garamond"/>
      <w:sz w:val="22"/>
      <w:szCs w:val="22"/>
      <w:lang w:val="en-GB"/>
    </w:rPr>
  </w:style>
  <w:style w:type="paragraph" w:styleId="NormalWeb">
    <w:name w:val="Normal (Web)"/>
    <w:basedOn w:val="Normal"/>
    <w:uiPriority w:val="99"/>
    <w:pPr>
      <w:spacing w:before="100" w:after="100"/>
    </w:pPr>
    <w:rPr>
      <w:sz w:val="24"/>
      <w:szCs w:val="24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NoSpacing">
    <w:name w:val="No Spacing"/>
    <w:uiPriority w:val="1"/>
    <w:qFormat/>
    <w:rsid w:val="00CA5960"/>
    <w:rPr>
      <w:lang w:val="en-GB"/>
    </w:rPr>
  </w:style>
  <w:style w:type="character" w:customStyle="1" w:styleId="HeaderChar">
    <w:name w:val="Header Char"/>
    <w:link w:val="Header"/>
    <w:uiPriority w:val="99"/>
    <w:rsid w:val="00463D85"/>
    <w:rPr>
      <w:lang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3D8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63D85"/>
    <w:rPr>
      <w:rFonts w:ascii="Tahoma" w:hAnsi="Tahoma" w:cs="Tahoma"/>
      <w:sz w:val="16"/>
      <w:szCs w:val="16"/>
      <w:lang w:eastAsia="ar-SA"/>
    </w:rPr>
  </w:style>
  <w:style w:type="paragraph" w:customStyle="1" w:styleId="BodyText1">
    <w:name w:val="Body Text 1"/>
    <w:basedOn w:val="Normal"/>
    <w:rsid w:val="00A027E8"/>
    <w:pPr>
      <w:tabs>
        <w:tab w:val="left" w:pos="2160"/>
        <w:tab w:val="right" w:pos="6480"/>
      </w:tabs>
      <w:suppressAutoHyphens w:val="0"/>
      <w:spacing w:before="240" w:after="40" w:line="220" w:lineRule="atLeast"/>
    </w:pPr>
    <w:rPr>
      <w:sz w:val="22"/>
      <w:lang w:eastAsia="en-US"/>
    </w:rPr>
  </w:style>
  <w:style w:type="paragraph" w:customStyle="1" w:styleId="western">
    <w:name w:val="western"/>
    <w:basedOn w:val="Normal"/>
    <w:rsid w:val="00FA2FAA"/>
    <w:pPr>
      <w:suppressAutoHyphens w:val="0"/>
    </w:pPr>
    <w:rPr>
      <w:sz w:val="24"/>
      <w:szCs w:val="24"/>
      <w:lang w:eastAsia="en-US"/>
    </w:rPr>
  </w:style>
  <w:style w:type="character" w:customStyle="1" w:styleId="st">
    <w:name w:val="st"/>
    <w:rsid w:val="00785C8A"/>
  </w:style>
  <w:style w:type="paragraph" w:customStyle="1" w:styleId="JobTitle">
    <w:name w:val="Job Title"/>
    <w:next w:val="Normal"/>
    <w:rsid w:val="004F4D52"/>
    <w:pPr>
      <w:spacing w:after="60" w:line="220" w:lineRule="atLeast"/>
    </w:pPr>
    <w:rPr>
      <w:rFonts w:ascii="Arial Black" w:hAnsi="Arial Black"/>
      <w:spacing w:val="-10"/>
      <w:lang w:val="en-US"/>
    </w:rPr>
  </w:style>
  <w:style w:type="paragraph" w:styleId="BodyTextIndent">
    <w:name w:val="Body Text Indent"/>
    <w:basedOn w:val="Normal"/>
    <w:link w:val="BodyTextIndentChar"/>
    <w:uiPriority w:val="99"/>
    <w:unhideWhenUsed/>
    <w:rsid w:val="001055E1"/>
    <w:pPr>
      <w:spacing w:after="120"/>
      <w:ind w:left="360"/>
    </w:pPr>
  </w:style>
  <w:style w:type="character" w:customStyle="1" w:styleId="BodyTextIndentChar">
    <w:name w:val="Body Text Indent Char"/>
    <w:link w:val="BodyTextIndent"/>
    <w:uiPriority w:val="99"/>
    <w:rsid w:val="001055E1"/>
    <w:rPr>
      <w:lang w:eastAsia="ar-SA"/>
    </w:rPr>
  </w:style>
  <w:style w:type="paragraph" w:customStyle="1" w:styleId="Achievement">
    <w:name w:val="Achievement"/>
    <w:basedOn w:val="BodyText"/>
    <w:rsid w:val="001055E1"/>
    <w:pPr>
      <w:widowControl/>
      <w:numPr>
        <w:numId w:val="19"/>
      </w:numPr>
      <w:suppressAutoHyphens w:val="0"/>
      <w:autoSpaceDE/>
      <w:spacing w:after="60" w:line="220" w:lineRule="atLeast"/>
      <w:jc w:val="both"/>
    </w:pPr>
    <w:rPr>
      <w:rFonts w:ascii="Arial" w:hAnsi="Arial" w:cs="Times New Roman"/>
      <w:spacing w:val="-5"/>
      <w:sz w:val="20"/>
      <w:szCs w:val="20"/>
      <w:lang w:eastAsia="en-US"/>
    </w:rPr>
  </w:style>
  <w:style w:type="paragraph" w:customStyle="1" w:styleId="Default">
    <w:name w:val="Default"/>
    <w:rsid w:val="001055E1"/>
    <w:pPr>
      <w:autoSpaceDE w:val="0"/>
      <w:autoSpaceDN w:val="0"/>
      <w:adjustRightInd w:val="0"/>
    </w:pPr>
    <w:rPr>
      <w:color w:val="000000"/>
      <w:sz w:val="24"/>
      <w:szCs w:val="24"/>
      <w:lang w:val="en-US"/>
    </w:rPr>
  </w:style>
  <w:style w:type="character" w:styleId="UnresolvedMention">
    <w:name w:val="Unresolved Mention"/>
    <w:uiPriority w:val="99"/>
    <w:semiHidden/>
    <w:unhideWhenUsed/>
    <w:rsid w:val="009C11FE"/>
    <w:rPr>
      <w:color w:val="605E5C"/>
      <w:shd w:val="clear" w:color="auto" w:fill="E1DFDD"/>
    </w:rPr>
  </w:style>
  <w:style w:type="paragraph" w:customStyle="1" w:styleId="m5929071965359192934msonospacing">
    <w:name w:val="m_5929071965359192934msonospacing"/>
    <w:basedOn w:val="Normal"/>
    <w:rsid w:val="000206EC"/>
    <w:pPr>
      <w:suppressAutoHyphens w:val="0"/>
      <w:spacing w:before="100" w:beforeAutospacing="1" w:after="100" w:afterAutospacing="1"/>
    </w:pPr>
    <w:rPr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47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2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73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56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ohitsri.sales@gmail.com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D43C9E-4A01-4E92-9D10-3BC359ED01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589</Words>
  <Characters>3363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Unit Test Plan Format</vt:lpstr>
    </vt:vector>
  </TitlesOfParts>
  <Company>Cruiser</Company>
  <LinksUpToDate>false</LinksUpToDate>
  <CharactersWithSpaces>3945</CharactersWithSpaces>
  <SharedDoc>false</SharedDoc>
  <HLinks>
    <vt:vector size="6" baseType="variant">
      <vt:variant>
        <vt:i4>5111859</vt:i4>
      </vt:variant>
      <vt:variant>
        <vt:i4>0</vt:i4>
      </vt:variant>
      <vt:variant>
        <vt:i4>0</vt:i4>
      </vt:variant>
      <vt:variant>
        <vt:i4>5</vt:i4>
      </vt:variant>
      <vt:variant>
        <vt:lpwstr>mailto:mohitsri.sales@gmail.com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Test Plan Format</dc:title>
  <dc:subject/>
  <dc:creator>Skaushik</dc:creator>
  <cp:keywords/>
  <cp:lastModifiedBy>Mohit Srivastava</cp:lastModifiedBy>
  <cp:revision>22</cp:revision>
  <cp:lastPrinted>2001-03-22T12:03:00Z</cp:lastPrinted>
  <dcterms:created xsi:type="dcterms:W3CDTF">2020-09-25T08:03:00Z</dcterms:created>
  <dcterms:modified xsi:type="dcterms:W3CDTF">2022-01-16T14:30:00Z</dcterms:modified>
</cp:coreProperties>
</file>