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ABC9D" w14:textId="14848DF2" w:rsidR="007F69BF" w:rsidRPr="00BA3E7A" w:rsidRDefault="008A32D3" w:rsidP="000B55D8">
      <w:pPr>
        <w:shd w:val="clear" w:color="auto" w:fill="17365D"/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hAnsi="Times New Roman"/>
          <w:b/>
          <w:noProof/>
          <w:sz w:val="14"/>
          <w:szCs w:val="14"/>
          <w:lang w:eastAsia="en-GB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34471FB" wp14:editId="2A81B849">
                <wp:simplePos x="0" y="0"/>
                <wp:positionH relativeFrom="column">
                  <wp:posOffset>5695950</wp:posOffset>
                </wp:positionH>
                <wp:positionV relativeFrom="paragraph">
                  <wp:posOffset>28575</wp:posOffset>
                </wp:positionV>
                <wp:extent cx="871220" cy="885825"/>
                <wp:effectExtent l="0" t="0" r="24130" b="28575"/>
                <wp:wrapTight wrapText="bothSides">
                  <wp:wrapPolygon edited="0">
                    <wp:start x="0" y="0"/>
                    <wp:lineTo x="0" y="21832"/>
                    <wp:lineTo x="21726" y="21832"/>
                    <wp:lineTo x="21726" y="0"/>
                    <wp:lineTo x="0" y="0"/>
                  </wp:wrapPolygon>
                </wp:wrapTight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7122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72DBC" w14:textId="6A3A95D5" w:rsidR="00A42BEC" w:rsidRPr="007D434A" w:rsidRDefault="00F64C4D" w:rsidP="000B4AEB">
                            <w:pPr>
                              <w:rPr>
                                <w:rFonts w:ascii="Cambria" w:hAnsi="Cambria"/>
                                <w:color w:val="3333FF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C4DF42" wp14:editId="13A3FC17">
                                  <wp:extent cx="704850" cy="855873"/>
                                  <wp:effectExtent l="0" t="0" r="0" b="190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2495" cy="8894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471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5pt;margin-top:2.25pt;width:68.6pt;height:69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">
                <v:path arrowok="t"/>
                <v:textbox>
                  <w:txbxContent>
                    <w:p w14:paraId="53A72DBC" w14:textId="6A3A95D5" w:rsidR="00A42BEC" w:rsidRPr="007D434A" w:rsidRDefault="00F64C4D" w:rsidP="000B4AEB">
                      <w:pPr>
                        <w:rPr>
                          <w:rFonts w:ascii="Cambria" w:hAnsi="Cambria"/>
                          <w:color w:val="3333FF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C4DF42" wp14:editId="13A3FC17">
                            <wp:extent cx="704850" cy="855873"/>
                            <wp:effectExtent l="0" t="0" r="0" b="190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2495" cy="8894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B4AEB" w:rsidRPr="00BA3E7A">
        <w:rPr>
          <w:rFonts w:ascii="Times New Roman" w:hAnsi="Times New Roman"/>
          <w:b/>
          <w:sz w:val="14"/>
          <w:szCs w:val="14"/>
        </w:rPr>
        <w:t>PRASHANT DHEER</w:t>
      </w:r>
      <w:r w:rsidR="004A137D" w:rsidRPr="00BA3E7A">
        <w:rPr>
          <w:rFonts w:ascii="Times New Roman" w:hAnsi="Times New Roman"/>
          <w:b/>
          <w:sz w:val="14"/>
          <w:szCs w:val="14"/>
        </w:rPr>
        <w:t xml:space="preserve">  </w:t>
      </w:r>
      <w:r w:rsidR="00264A15" w:rsidRPr="00BA3E7A">
        <w:rPr>
          <w:rFonts w:ascii="Times New Roman" w:hAnsi="Times New Roman"/>
          <w:b/>
          <w:sz w:val="14"/>
          <w:szCs w:val="14"/>
        </w:rPr>
        <w:t xml:space="preserve">    </w:t>
      </w:r>
      <w:r w:rsidR="006A0AB7">
        <w:rPr>
          <w:rFonts w:ascii="Times New Roman" w:hAnsi="Times New Roman"/>
          <w:b/>
          <w:sz w:val="14"/>
          <w:szCs w:val="14"/>
        </w:rPr>
        <w:t xml:space="preserve">  </w:t>
      </w:r>
      <w:r w:rsidR="00264A15" w:rsidRPr="00BA3E7A">
        <w:rPr>
          <w:rFonts w:ascii="Times New Roman" w:hAnsi="Times New Roman"/>
          <w:b/>
          <w:sz w:val="14"/>
          <w:szCs w:val="14"/>
        </w:rPr>
        <w:t xml:space="preserve">      </w:t>
      </w:r>
      <w:r w:rsidR="0021060C" w:rsidRPr="00BA3E7A">
        <w:rPr>
          <w:rFonts w:ascii="Times New Roman" w:hAnsi="Times New Roman"/>
          <w:b/>
          <w:sz w:val="14"/>
          <w:szCs w:val="14"/>
        </w:rPr>
        <w:t xml:space="preserve">     </w:t>
      </w:r>
      <w:r w:rsidR="00264A15" w:rsidRPr="00BA3E7A">
        <w:rPr>
          <w:rFonts w:ascii="Times New Roman" w:hAnsi="Times New Roman"/>
          <w:b/>
          <w:sz w:val="14"/>
          <w:szCs w:val="14"/>
        </w:rPr>
        <w:t xml:space="preserve">   </w:t>
      </w:r>
      <w:r w:rsidR="00225297" w:rsidRPr="00BA3E7A">
        <w:rPr>
          <w:rFonts w:ascii="Times New Roman" w:hAnsi="Times New Roman"/>
          <w:b/>
          <w:sz w:val="14"/>
          <w:szCs w:val="14"/>
        </w:rPr>
        <w:t xml:space="preserve">                                                                      </w:t>
      </w:r>
      <w:r w:rsidR="0056734D" w:rsidRPr="00BA3E7A">
        <w:rPr>
          <w:rFonts w:ascii="Times New Roman" w:hAnsi="Times New Roman"/>
          <w:b/>
          <w:sz w:val="14"/>
          <w:szCs w:val="14"/>
        </w:rPr>
        <w:t xml:space="preserve">         </w:t>
      </w:r>
      <w:r w:rsidR="00225297" w:rsidRPr="00BA3E7A">
        <w:rPr>
          <w:rFonts w:ascii="Times New Roman" w:hAnsi="Times New Roman"/>
          <w:b/>
          <w:sz w:val="14"/>
          <w:szCs w:val="14"/>
        </w:rPr>
        <w:t xml:space="preserve">     </w:t>
      </w:r>
      <w:r w:rsidR="00B17D95" w:rsidRPr="00BA3E7A">
        <w:rPr>
          <w:rFonts w:ascii="Times New Roman" w:hAnsi="Times New Roman"/>
          <w:b/>
          <w:sz w:val="14"/>
          <w:szCs w:val="14"/>
        </w:rPr>
        <w:t xml:space="preserve">                         </w:t>
      </w:r>
      <w:r w:rsidR="00BA3E7A">
        <w:rPr>
          <w:rFonts w:ascii="Times New Roman" w:hAnsi="Times New Roman"/>
          <w:b/>
          <w:sz w:val="14"/>
          <w:szCs w:val="14"/>
        </w:rPr>
        <w:t xml:space="preserve">                              </w:t>
      </w:r>
      <w:r w:rsidR="00264A15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56734D" w:rsidRPr="00BA3E7A">
        <w:rPr>
          <w:rFonts w:ascii="Times New Roman" w:hAnsi="Times New Roman"/>
          <w:sz w:val="14"/>
          <w:szCs w:val="14"/>
        </w:rPr>
        <w:t>prashantdheer</w:t>
      </w:r>
      <w:r w:rsidR="006A0AB7">
        <w:rPr>
          <w:rFonts w:ascii="Times New Roman" w:hAnsi="Times New Roman"/>
          <w:sz w:val="14"/>
          <w:szCs w:val="14"/>
        </w:rPr>
        <w:t>.prof@gmail.com</w:t>
      </w:r>
    </w:p>
    <w:p w14:paraId="5994B77A" w14:textId="721A67ED" w:rsidR="000B4AEB" w:rsidRDefault="007F69BF" w:rsidP="000B55D8">
      <w:pPr>
        <w:shd w:val="clear" w:color="auto" w:fill="17365D"/>
        <w:rPr>
          <w:rFonts w:ascii="Times New Roman" w:hAnsi="Times New Roman"/>
          <w:b/>
          <w:bCs/>
          <w:sz w:val="14"/>
          <w:szCs w:val="14"/>
        </w:rPr>
      </w:pPr>
      <w:r w:rsidRPr="00BA3E7A">
        <w:rPr>
          <w:rFonts w:ascii="Times New Roman" w:hAnsi="Times New Roman"/>
          <w:sz w:val="14"/>
          <w:szCs w:val="14"/>
        </w:rPr>
        <w:t xml:space="preserve">                                                                                                                                                    </w:t>
      </w:r>
      <w:r w:rsidR="002E0480" w:rsidRPr="00BA3E7A">
        <w:rPr>
          <w:rFonts w:ascii="Times New Roman" w:hAnsi="Times New Roman"/>
          <w:sz w:val="14"/>
          <w:szCs w:val="14"/>
        </w:rPr>
        <w:t xml:space="preserve">                </w:t>
      </w:r>
      <w:r w:rsidRPr="00BA3E7A">
        <w:rPr>
          <w:rFonts w:ascii="Times New Roman" w:hAnsi="Times New Roman"/>
          <w:sz w:val="14"/>
          <w:szCs w:val="14"/>
        </w:rPr>
        <w:t xml:space="preserve">  </w:t>
      </w:r>
      <w:r w:rsidR="00B17D95" w:rsidRPr="00BA3E7A">
        <w:rPr>
          <w:rFonts w:ascii="Times New Roman" w:hAnsi="Times New Roman"/>
          <w:sz w:val="14"/>
          <w:szCs w:val="14"/>
        </w:rPr>
        <w:t xml:space="preserve">                        </w:t>
      </w:r>
      <w:r w:rsidR="00BA3E7A">
        <w:rPr>
          <w:rFonts w:ascii="Times New Roman" w:hAnsi="Times New Roman"/>
          <w:sz w:val="14"/>
          <w:szCs w:val="14"/>
        </w:rPr>
        <w:t xml:space="preserve">                               </w:t>
      </w:r>
      <w:r w:rsidR="002E0480" w:rsidRPr="00BA3E7A">
        <w:rPr>
          <w:rFonts w:ascii="Times New Roman" w:hAnsi="Times New Roman"/>
          <w:b/>
          <w:bCs/>
          <w:sz w:val="14"/>
          <w:szCs w:val="14"/>
        </w:rPr>
        <w:t>+91 9871164193</w:t>
      </w:r>
    </w:p>
    <w:p w14:paraId="7A11D8E5" w14:textId="03FD7E4B" w:rsidR="006141B8" w:rsidRPr="006141B8" w:rsidRDefault="006141B8" w:rsidP="000B55D8">
      <w:pPr>
        <w:shd w:val="clear" w:color="auto" w:fill="17365D"/>
        <w:rPr>
          <w:rFonts w:ascii="Times New Roman" w:hAnsi="Times New Roman"/>
          <w:b/>
          <w:sz w:val="14"/>
          <w:szCs w:val="14"/>
        </w:rPr>
      </w:pPr>
      <w:r>
        <w:rPr>
          <w:rFonts w:ascii="Times New Roman" w:hAnsi="Times New Roman"/>
          <w:b/>
          <w:bCs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</w:t>
      </w:r>
      <w:hyperlink r:id="rId10" w:history="1">
        <w:r w:rsidR="00B92B74" w:rsidRPr="00270AEB">
          <w:rPr>
            <w:rStyle w:val="Hyperlink"/>
            <w:rFonts w:ascii="Times New Roman" w:hAnsi="Times New Roman"/>
            <w:b/>
            <w:bCs/>
            <w:sz w:val="14"/>
            <w:szCs w:val="14"/>
          </w:rPr>
          <w:t>https://www.linkedin.com/in/prashantdheer/</w:t>
        </w:r>
      </w:hyperlink>
      <w:r>
        <w:rPr>
          <w:rFonts w:ascii="Times New Roman" w:hAnsi="Times New Roman"/>
          <w:b/>
          <w:bCs/>
          <w:sz w:val="14"/>
          <w:szCs w:val="14"/>
        </w:rPr>
        <w:t xml:space="preserve"> </w:t>
      </w:r>
    </w:p>
    <w:p w14:paraId="40D3C278" w14:textId="77777777" w:rsidR="000B4AEB" w:rsidRPr="00BA3E7A" w:rsidRDefault="000B4AE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16D84878" w14:textId="76119921" w:rsidR="000B4AEB" w:rsidRPr="00BA3E7A" w:rsidRDefault="005915D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CAREER </w:t>
      </w:r>
      <w:r w:rsidR="000B4AEB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SUMMARY</w:t>
      </w:r>
    </w:p>
    <w:p w14:paraId="4168A312" w14:textId="4A8EFF43" w:rsidR="00D4477D" w:rsidRDefault="00000000" w:rsidP="00BC42CF">
      <w:pPr>
        <w:autoSpaceDE w:val="0"/>
        <w:autoSpaceDN w:val="0"/>
        <w:adjustRightInd w:val="0"/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4ABDB54E">
          <v:rect id="_x0000_i1026" style="width:0;height:1.5pt" o:hralign="center" o:bullet="t" o:hrstd="t" o:hr="t" fillcolor="#a0a0a0" stroked="f"/>
        </w:pict>
      </w:r>
    </w:p>
    <w:p w14:paraId="28A72899" w14:textId="76059AE7" w:rsidR="00175F9C" w:rsidRDefault="00175F9C" w:rsidP="00BC42CF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senior embedded software developer – member(IEEE) </w:t>
      </w:r>
    </w:p>
    <w:p w14:paraId="6B388674" w14:textId="77777777" w:rsidR="00175F9C" w:rsidRPr="00175F9C" w:rsidRDefault="00175F9C" w:rsidP="00BC42CF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22AC5644" w14:textId="11AA664A" w:rsidR="00105D3C" w:rsidRPr="00105D3C" w:rsidRDefault="00105D3C" w:rsidP="00030A9B">
      <w:pPr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rPr>
          <w:rFonts w:ascii="Times New Roman"/>
          <w:sz w:val="14"/>
          <w:szCs w:val="14"/>
        </w:rPr>
      </w:pPr>
      <w:r w:rsidRPr="00105D3C">
        <w:rPr>
          <w:rFonts w:ascii="Times New Roman"/>
          <w:sz w:val="14"/>
          <w:szCs w:val="14"/>
        </w:rPr>
        <w:t>Pursuing</w:t>
      </w:r>
      <w:r>
        <w:rPr>
          <w:rFonts w:ascii="Times New Roman"/>
          <w:b/>
          <w:bCs/>
          <w:sz w:val="14"/>
          <w:szCs w:val="14"/>
        </w:rPr>
        <w:t xml:space="preserve"> </w:t>
      </w:r>
      <w:r w:rsidRPr="005E47A0">
        <w:rPr>
          <w:rFonts w:ascii="Times New Roman"/>
          <w:b/>
          <w:bCs/>
          <w:sz w:val="14"/>
          <w:szCs w:val="14"/>
        </w:rPr>
        <w:t>M.Tech</w:t>
      </w:r>
      <w:r>
        <w:rPr>
          <w:rFonts w:ascii="Times New Roman"/>
          <w:sz w:val="14"/>
          <w:szCs w:val="14"/>
        </w:rPr>
        <w:t>(</w:t>
      </w:r>
      <w:r w:rsidR="009B0418">
        <w:rPr>
          <w:rFonts w:ascii="Times New Roman"/>
          <w:sz w:val="14"/>
          <w:szCs w:val="14"/>
        </w:rPr>
        <w:t>Applied AI</w:t>
      </w:r>
      <w:r>
        <w:rPr>
          <w:rFonts w:ascii="Times New Roman"/>
          <w:sz w:val="14"/>
          <w:szCs w:val="14"/>
        </w:rPr>
        <w:t>)</w:t>
      </w:r>
      <w:r w:rsidR="002665C4">
        <w:rPr>
          <w:rFonts w:ascii="Times New Roman"/>
          <w:sz w:val="14"/>
          <w:szCs w:val="14"/>
        </w:rPr>
        <w:t xml:space="preserve"> from</w:t>
      </w:r>
      <w:r>
        <w:rPr>
          <w:rFonts w:ascii="Times New Roman"/>
          <w:sz w:val="14"/>
          <w:szCs w:val="14"/>
        </w:rPr>
        <w:t xml:space="preserve"> </w:t>
      </w:r>
      <w:r w:rsidR="009B0418" w:rsidRPr="00DE048E">
        <w:rPr>
          <w:rFonts w:ascii="Times New Roman" w:hAnsi="Times New Roman"/>
          <w:b/>
          <w:bCs/>
          <w:sz w:val="14"/>
          <w:szCs w:val="14"/>
        </w:rPr>
        <w:t>Visvesvaraya National Institute of Technology, Nagpur</w:t>
      </w:r>
    </w:p>
    <w:p w14:paraId="26DB1107" w14:textId="57C00833" w:rsidR="004F68E2" w:rsidRPr="00BA3E7A" w:rsidRDefault="00105D3C" w:rsidP="004F68E2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rPr>
          <w:rFonts w:ascii="Times New Roman"/>
          <w:sz w:val="14"/>
          <w:szCs w:val="14"/>
        </w:rPr>
      </w:pPr>
      <w:r>
        <w:rPr>
          <w:rFonts w:ascii="Times New Roman"/>
          <w:b/>
          <w:color w:val="0D0D0D"/>
          <w:sz w:val="14"/>
          <w:szCs w:val="14"/>
        </w:rPr>
        <w:t>4</w:t>
      </w:r>
      <w:r w:rsidR="004F68E2" w:rsidRPr="00BA3E7A">
        <w:rPr>
          <w:rFonts w:ascii="Times New Roman"/>
          <w:b/>
          <w:color w:val="0D0D0D"/>
          <w:sz w:val="14"/>
          <w:szCs w:val="14"/>
        </w:rPr>
        <w:t xml:space="preserve"> years 9 months </w:t>
      </w:r>
      <w:r w:rsidR="004F68E2" w:rsidRPr="00BA3E7A">
        <w:rPr>
          <w:rFonts w:ascii="Times New Roman"/>
          <w:sz w:val="14"/>
          <w:szCs w:val="14"/>
        </w:rPr>
        <w:t>of experience in:</w:t>
      </w:r>
    </w:p>
    <w:p w14:paraId="3D28EFCB" w14:textId="2CA46E4A" w:rsidR="004F68E2" w:rsidRPr="00BA3E7A" w:rsidRDefault="004F68E2" w:rsidP="004F68E2">
      <w:pPr>
        <w:pStyle w:val="ListParagraph"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ind w:left="360"/>
        <w:rPr>
          <w:rFonts w:ascii="Times New Roman"/>
          <w:b/>
          <w:sz w:val="14"/>
          <w:szCs w:val="14"/>
        </w:rPr>
      </w:pPr>
      <w:r w:rsidRPr="00BA3E7A">
        <w:rPr>
          <w:rFonts w:ascii="Times New Roman"/>
          <w:b/>
          <w:sz w:val="14"/>
          <w:szCs w:val="14"/>
        </w:rPr>
        <w:t>~</w:t>
      </w:r>
      <w:r w:rsidR="004C1006">
        <w:rPr>
          <w:rFonts w:ascii="Times New Roman"/>
          <w:b/>
          <w:sz w:val="14"/>
          <w:szCs w:val="14"/>
        </w:rPr>
        <w:t xml:space="preserve">Embedded </w:t>
      </w:r>
      <w:r w:rsidRPr="00BA3E7A">
        <w:rPr>
          <w:rFonts w:ascii="Times New Roman"/>
          <w:b/>
          <w:sz w:val="14"/>
          <w:szCs w:val="14"/>
        </w:rPr>
        <w:t>Software Design &amp; Development</w:t>
      </w:r>
      <w:r w:rsidRPr="00BA3E7A">
        <w:rPr>
          <w:rFonts w:ascii="Times New Roman"/>
          <w:b/>
          <w:sz w:val="14"/>
          <w:szCs w:val="14"/>
        </w:rPr>
        <w:tab/>
        <w:t>~Maintenance &amp; Upgradation</w:t>
      </w:r>
      <w:r w:rsidRPr="00BA3E7A">
        <w:rPr>
          <w:rFonts w:ascii="Times New Roman"/>
          <w:b/>
          <w:sz w:val="14"/>
          <w:szCs w:val="14"/>
        </w:rPr>
        <w:tab/>
      </w:r>
      <w:r w:rsidRPr="00BA3E7A">
        <w:rPr>
          <w:rFonts w:ascii="Times New Roman"/>
          <w:b/>
          <w:sz w:val="14"/>
          <w:szCs w:val="14"/>
        </w:rPr>
        <w:tab/>
        <w:t>~System Software Engineering</w:t>
      </w:r>
    </w:p>
    <w:p w14:paraId="358F23D7" w14:textId="06542F37" w:rsidR="00BC42CF" w:rsidRDefault="004F68E2" w:rsidP="00CA04F2">
      <w:pPr>
        <w:pStyle w:val="ListParagraph"/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ind w:left="360"/>
        <w:rPr>
          <w:rFonts w:ascii="Times New Roman"/>
          <w:b/>
          <w:sz w:val="14"/>
          <w:szCs w:val="14"/>
        </w:rPr>
      </w:pPr>
      <w:r w:rsidRPr="00BA3E7A">
        <w:rPr>
          <w:rFonts w:ascii="Times New Roman"/>
          <w:b/>
          <w:sz w:val="14"/>
          <w:szCs w:val="14"/>
        </w:rPr>
        <w:t>~Requirement Analysis</w:t>
      </w:r>
      <w:r w:rsidRPr="00BA3E7A">
        <w:rPr>
          <w:rFonts w:ascii="Times New Roman"/>
          <w:b/>
          <w:sz w:val="14"/>
          <w:szCs w:val="14"/>
        </w:rPr>
        <w:tab/>
      </w:r>
      <w:r w:rsidRPr="00BA3E7A">
        <w:rPr>
          <w:rFonts w:ascii="Times New Roman"/>
          <w:b/>
          <w:sz w:val="14"/>
          <w:szCs w:val="14"/>
        </w:rPr>
        <w:tab/>
        <w:t>~Project Execution</w:t>
      </w:r>
    </w:p>
    <w:p w14:paraId="46C0C824" w14:textId="064D37CE" w:rsidR="00DC0809" w:rsidRPr="00DC0809" w:rsidRDefault="00DC0809" w:rsidP="00DC0809">
      <w:pPr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rPr>
          <w:rFonts w:ascii="Times New Roman"/>
          <w:sz w:val="14"/>
          <w:szCs w:val="14"/>
        </w:rPr>
      </w:pPr>
      <w:r w:rsidRPr="005B723A">
        <w:rPr>
          <w:rFonts w:ascii="Times New Roman" w:hAnsi="Times New Roman"/>
          <w:sz w:val="14"/>
          <w:szCs w:val="14"/>
        </w:rPr>
        <w:t>Certified</w:t>
      </w:r>
      <w:r w:rsidRPr="005B723A">
        <w:rPr>
          <w:rFonts w:ascii="Times New Roman" w:hAnsi="Times New Roman"/>
          <w:b/>
          <w:bCs/>
          <w:sz w:val="14"/>
          <w:szCs w:val="14"/>
        </w:rPr>
        <w:t xml:space="preserve"> C and RTOS</w:t>
      </w:r>
      <w:r w:rsidRPr="005B723A">
        <w:rPr>
          <w:rFonts w:ascii="Times New Roman" w:hAnsi="Times New Roman"/>
          <w:sz w:val="14"/>
          <w:szCs w:val="14"/>
        </w:rPr>
        <w:t xml:space="preserve"> Developer, Certified</w:t>
      </w:r>
      <w:r w:rsidRPr="005B723A">
        <w:rPr>
          <w:rFonts w:ascii="Times New Roman" w:hAnsi="Times New Roman"/>
          <w:b/>
          <w:bCs/>
          <w:sz w:val="14"/>
          <w:szCs w:val="14"/>
        </w:rPr>
        <w:t xml:space="preserve"> Linux Device Driver </w:t>
      </w:r>
      <w:r w:rsidRPr="005B723A">
        <w:rPr>
          <w:rFonts w:ascii="Times New Roman" w:hAnsi="Times New Roman"/>
          <w:sz w:val="14"/>
          <w:szCs w:val="14"/>
        </w:rPr>
        <w:t>Developer</w:t>
      </w:r>
      <w:r>
        <w:rPr>
          <w:rFonts w:ascii="Times New Roman" w:hAnsi="Times New Roman"/>
          <w:sz w:val="14"/>
          <w:szCs w:val="14"/>
        </w:rPr>
        <w:t xml:space="preserve">, </w:t>
      </w:r>
      <w:r w:rsidRPr="005B723A">
        <w:rPr>
          <w:rFonts w:ascii="Times New Roman"/>
          <w:b/>
          <w:bCs/>
          <w:sz w:val="14"/>
          <w:szCs w:val="14"/>
        </w:rPr>
        <w:t>IoT</w:t>
      </w:r>
      <w:r w:rsidRPr="005B723A">
        <w:rPr>
          <w:rFonts w:ascii="Times New Roman"/>
          <w:sz w:val="14"/>
          <w:szCs w:val="14"/>
        </w:rPr>
        <w:t xml:space="preserve"> (</w:t>
      </w:r>
      <w:r w:rsidRPr="005B723A">
        <w:rPr>
          <w:rFonts w:ascii="Times New Roman"/>
          <w:b/>
          <w:bCs/>
          <w:sz w:val="14"/>
          <w:szCs w:val="14"/>
        </w:rPr>
        <w:t>UCI</w:t>
      </w:r>
      <w:r w:rsidRPr="005B723A">
        <w:rPr>
          <w:rFonts w:ascii="Times New Roman"/>
          <w:sz w:val="14"/>
          <w:szCs w:val="14"/>
        </w:rPr>
        <w:t>, Irvine), Certified</w:t>
      </w:r>
      <w:r w:rsidR="005010BD">
        <w:rPr>
          <w:rFonts w:ascii="Times New Roman"/>
          <w:b/>
          <w:bCs/>
          <w:sz w:val="14"/>
          <w:szCs w:val="14"/>
        </w:rPr>
        <w:t xml:space="preserve"> </w:t>
      </w:r>
      <w:r w:rsidRPr="005B723A">
        <w:rPr>
          <w:rFonts w:ascii="Times New Roman"/>
          <w:b/>
          <w:bCs/>
          <w:sz w:val="14"/>
          <w:szCs w:val="14"/>
        </w:rPr>
        <w:t>PMO</w:t>
      </w:r>
      <w:r w:rsidRPr="005B723A">
        <w:rPr>
          <w:rFonts w:ascii="Times New Roman"/>
          <w:b/>
          <w:bCs/>
          <w:sz w:val="14"/>
          <w:szCs w:val="14"/>
        </w:rPr>
        <w:t>®</w:t>
      </w:r>
      <w:r w:rsidRPr="005B723A">
        <w:rPr>
          <w:rFonts w:ascii="Times New Roman"/>
          <w:b/>
          <w:bCs/>
          <w:sz w:val="14"/>
          <w:szCs w:val="14"/>
        </w:rPr>
        <w:t>, ITIL 4</w:t>
      </w:r>
      <w:r w:rsidRPr="005B723A">
        <w:rPr>
          <w:rFonts w:ascii="Times New Roman"/>
          <w:b/>
          <w:bCs/>
          <w:sz w:val="14"/>
          <w:szCs w:val="14"/>
        </w:rPr>
        <w:t>®</w:t>
      </w:r>
      <w:r w:rsidRPr="005B723A">
        <w:rPr>
          <w:rFonts w:ascii="Times New Roman"/>
          <w:b/>
          <w:bCs/>
          <w:sz w:val="14"/>
          <w:szCs w:val="14"/>
        </w:rPr>
        <w:t xml:space="preserve"> </w:t>
      </w:r>
      <w:r w:rsidRPr="005B723A">
        <w:rPr>
          <w:rFonts w:ascii="Times New Roman"/>
          <w:sz w:val="14"/>
          <w:szCs w:val="14"/>
        </w:rPr>
        <w:t xml:space="preserve">foundation, </w:t>
      </w:r>
      <w:r>
        <w:rPr>
          <w:rFonts w:ascii="Times New Roman"/>
          <w:sz w:val="14"/>
          <w:szCs w:val="14"/>
        </w:rPr>
        <w:t xml:space="preserve">Certified </w:t>
      </w:r>
      <w:r w:rsidRPr="005B723A">
        <w:rPr>
          <w:rFonts w:ascii="Times New Roman"/>
          <w:sz w:val="14"/>
          <w:szCs w:val="14"/>
        </w:rPr>
        <w:t>Scrum Master</w:t>
      </w:r>
      <w:r w:rsidRPr="005B723A">
        <w:rPr>
          <w:rFonts w:ascii="Times New Roman"/>
          <w:b/>
          <w:bCs/>
          <w:sz w:val="14"/>
          <w:szCs w:val="14"/>
        </w:rPr>
        <w:t xml:space="preserve"> (CSM</w:t>
      </w:r>
      <w:r w:rsidRPr="005B723A">
        <w:rPr>
          <w:rFonts w:ascii="Times New Roman"/>
          <w:b/>
          <w:bCs/>
          <w:sz w:val="14"/>
          <w:szCs w:val="14"/>
        </w:rPr>
        <w:t>®</w:t>
      </w:r>
      <w:r w:rsidRPr="005B723A">
        <w:rPr>
          <w:rFonts w:ascii="Times New Roman"/>
          <w:b/>
          <w:bCs/>
          <w:sz w:val="14"/>
          <w:szCs w:val="14"/>
        </w:rPr>
        <w:t xml:space="preserve">) </w:t>
      </w:r>
      <w:r w:rsidRPr="005B723A">
        <w:rPr>
          <w:rFonts w:ascii="Times New Roman"/>
          <w:sz w:val="14"/>
          <w:szCs w:val="14"/>
        </w:rPr>
        <w:t>and</w:t>
      </w:r>
      <w:r w:rsidRPr="005B723A">
        <w:rPr>
          <w:rFonts w:ascii="Times New Roman"/>
          <w:b/>
          <w:bCs/>
          <w:sz w:val="14"/>
          <w:szCs w:val="14"/>
        </w:rPr>
        <w:t xml:space="preserve"> </w:t>
      </w:r>
      <w:r w:rsidRPr="005B723A">
        <w:rPr>
          <w:rFonts w:ascii="Times New Roman"/>
          <w:sz w:val="14"/>
          <w:szCs w:val="14"/>
        </w:rPr>
        <w:t>Agile Scrum Master (</w:t>
      </w:r>
      <w:r w:rsidRPr="005B723A">
        <w:rPr>
          <w:rFonts w:ascii="Times New Roman"/>
          <w:b/>
          <w:bCs/>
          <w:sz w:val="14"/>
          <w:szCs w:val="14"/>
        </w:rPr>
        <w:t>ASM</w:t>
      </w:r>
      <w:r w:rsidRPr="005B723A">
        <w:rPr>
          <w:rFonts w:ascii="Times New Roman"/>
          <w:b/>
          <w:bCs/>
          <w:sz w:val="14"/>
          <w:szCs w:val="14"/>
        </w:rPr>
        <w:t>®</w:t>
      </w:r>
      <w:r w:rsidRPr="005B723A">
        <w:rPr>
          <w:rFonts w:ascii="Times New Roman"/>
          <w:b/>
          <w:bCs/>
          <w:sz w:val="14"/>
          <w:szCs w:val="14"/>
        </w:rPr>
        <w:t>)</w:t>
      </w:r>
    </w:p>
    <w:p w14:paraId="680F2827" w14:textId="75943A51" w:rsidR="00A86A49" w:rsidRPr="00BA3E7A" w:rsidRDefault="003C7DE0" w:rsidP="00A42BEC">
      <w:pPr>
        <w:pStyle w:val="ListParagraph"/>
        <w:numPr>
          <w:ilvl w:val="0"/>
          <w:numId w:val="24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rPr>
          <w:rFonts w:ascii="Times New Roman"/>
          <w:sz w:val="14"/>
          <w:szCs w:val="14"/>
        </w:rPr>
      </w:pPr>
      <w:r w:rsidRPr="00BA3E7A">
        <w:rPr>
          <w:rFonts w:ascii="Times New Roman"/>
          <w:sz w:val="14"/>
          <w:szCs w:val="14"/>
        </w:rPr>
        <w:t xml:space="preserve">Worked </w:t>
      </w:r>
      <w:r w:rsidR="00FA1307" w:rsidRPr="00BA3E7A">
        <w:rPr>
          <w:rFonts w:ascii="Times New Roman"/>
          <w:sz w:val="14"/>
          <w:szCs w:val="14"/>
        </w:rPr>
        <w:t xml:space="preserve">with </w:t>
      </w:r>
      <w:r w:rsidR="00FA1307" w:rsidRPr="00BA3E7A">
        <w:rPr>
          <w:rFonts w:ascii="Times New Roman"/>
          <w:b/>
          <w:bCs/>
          <w:sz w:val="14"/>
          <w:szCs w:val="14"/>
        </w:rPr>
        <w:t>Wipro</w:t>
      </w:r>
      <w:r w:rsidR="00862982" w:rsidRPr="00BA3E7A">
        <w:rPr>
          <w:rFonts w:ascii="Times New Roman"/>
          <w:b/>
          <w:bCs/>
          <w:sz w:val="14"/>
          <w:szCs w:val="14"/>
        </w:rPr>
        <w:t xml:space="preserve"> Technologies</w:t>
      </w:r>
      <w:r w:rsidR="00907F8A" w:rsidRPr="00BA3E7A">
        <w:rPr>
          <w:rFonts w:ascii="Times New Roman"/>
          <w:b/>
          <w:bCs/>
          <w:sz w:val="14"/>
          <w:szCs w:val="14"/>
        </w:rPr>
        <w:t xml:space="preserve"> (</w:t>
      </w:r>
      <w:r w:rsidR="000D57C0" w:rsidRPr="00BA3E7A">
        <w:rPr>
          <w:rFonts w:ascii="Times New Roman"/>
          <w:b/>
          <w:bCs/>
          <w:sz w:val="14"/>
          <w:szCs w:val="14"/>
        </w:rPr>
        <w:t>Ericsson</w:t>
      </w:r>
      <w:r w:rsidR="00907F8A" w:rsidRPr="00BA3E7A">
        <w:rPr>
          <w:rFonts w:ascii="Times New Roman"/>
          <w:b/>
          <w:bCs/>
          <w:sz w:val="14"/>
          <w:szCs w:val="14"/>
        </w:rPr>
        <w:t>-</w:t>
      </w:r>
      <w:r w:rsidR="001556E5">
        <w:rPr>
          <w:rFonts w:ascii="Times New Roman"/>
          <w:b/>
          <w:bCs/>
          <w:sz w:val="14"/>
          <w:szCs w:val="14"/>
        </w:rPr>
        <w:t>R&amp;D</w:t>
      </w:r>
      <w:r w:rsidR="000D57C0" w:rsidRPr="00BA3E7A">
        <w:rPr>
          <w:rFonts w:ascii="Times New Roman"/>
          <w:b/>
          <w:bCs/>
          <w:sz w:val="14"/>
          <w:szCs w:val="14"/>
        </w:rPr>
        <w:t>)</w:t>
      </w:r>
      <w:r w:rsidR="00686A21" w:rsidRPr="00BA3E7A">
        <w:rPr>
          <w:rFonts w:ascii="Times New Roman"/>
          <w:sz w:val="14"/>
          <w:szCs w:val="14"/>
        </w:rPr>
        <w:t>,</w:t>
      </w:r>
      <w:r w:rsidR="00686A21" w:rsidRPr="00BA3E7A">
        <w:rPr>
          <w:rFonts w:ascii="Times New Roman"/>
          <w:b/>
          <w:bCs/>
          <w:sz w:val="14"/>
          <w:szCs w:val="14"/>
        </w:rPr>
        <w:t xml:space="preserve"> Hyderaba</w:t>
      </w:r>
      <w:r w:rsidRPr="00BA3E7A">
        <w:rPr>
          <w:rFonts w:ascii="Times New Roman"/>
          <w:b/>
          <w:bCs/>
          <w:sz w:val="14"/>
          <w:szCs w:val="14"/>
        </w:rPr>
        <w:t xml:space="preserve">d </w:t>
      </w:r>
      <w:r w:rsidRPr="00BA3E7A">
        <w:rPr>
          <w:rFonts w:ascii="Times New Roman"/>
          <w:sz w:val="14"/>
          <w:szCs w:val="14"/>
        </w:rPr>
        <w:t xml:space="preserve">as </w:t>
      </w:r>
      <w:r w:rsidRPr="00BA3E7A">
        <w:rPr>
          <w:rFonts w:ascii="Times New Roman"/>
          <w:b/>
          <w:bCs/>
          <w:sz w:val="14"/>
          <w:szCs w:val="14"/>
        </w:rPr>
        <w:t>Senior System</w:t>
      </w:r>
      <w:r w:rsidR="00121646" w:rsidRPr="00BA3E7A">
        <w:rPr>
          <w:rFonts w:ascii="Times New Roman"/>
          <w:b/>
          <w:bCs/>
          <w:sz w:val="14"/>
          <w:szCs w:val="14"/>
        </w:rPr>
        <w:t xml:space="preserve"> Engineer</w:t>
      </w:r>
      <w:r w:rsidR="00A86A49" w:rsidRPr="00BA3E7A">
        <w:rPr>
          <w:rFonts w:ascii="Times New Roman"/>
          <w:b/>
          <w:bCs/>
          <w:sz w:val="14"/>
          <w:szCs w:val="14"/>
        </w:rPr>
        <w:t xml:space="preserve"> </w:t>
      </w:r>
      <w:r w:rsidR="007E7012" w:rsidRPr="00BA3E7A">
        <w:rPr>
          <w:rFonts w:ascii="Times New Roman"/>
          <w:b/>
          <w:bCs/>
          <w:sz w:val="14"/>
          <w:szCs w:val="14"/>
        </w:rPr>
        <w:t xml:space="preserve">and </w:t>
      </w:r>
      <w:r w:rsidR="0021404F">
        <w:rPr>
          <w:rFonts w:ascii="Times New Roman"/>
          <w:b/>
          <w:bCs/>
          <w:sz w:val="14"/>
          <w:szCs w:val="14"/>
        </w:rPr>
        <w:t>Fibcom</w:t>
      </w:r>
      <w:r w:rsidR="007E7012" w:rsidRPr="00BA3E7A">
        <w:rPr>
          <w:rFonts w:ascii="Times New Roman"/>
          <w:b/>
          <w:bCs/>
          <w:sz w:val="14"/>
          <w:szCs w:val="14"/>
        </w:rPr>
        <w:t xml:space="preserve"> </w:t>
      </w:r>
      <w:r w:rsidR="00EF46E0" w:rsidRPr="00BA3E7A">
        <w:rPr>
          <w:rFonts w:ascii="Times New Roman"/>
          <w:b/>
          <w:bCs/>
          <w:sz w:val="14"/>
          <w:szCs w:val="14"/>
        </w:rPr>
        <w:t xml:space="preserve">India </w:t>
      </w:r>
      <w:r w:rsidR="007E7012" w:rsidRPr="00BA3E7A">
        <w:rPr>
          <w:rFonts w:ascii="Times New Roman"/>
          <w:sz w:val="14"/>
          <w:szCs w:val="14"/>
        </w:rPr>
        <w:t xml:space="preserve">as </w:t>
      </w:r>
      <w:r w:rsidR="007E7012" w:rsidRPr="00BA3E7A">
        <w:rPr>
          <w:rFonts w:ascii="Times New Roman"/>
          <w:b/>
          <w:bCs/>
          <w:sz w:val="14"/>
          <w:szCs w:val="14"/>
        </w:rPr>
        <w:t>Senior Engineer(R&amp;D)</w:t>
      </w:r>
    </w:p>
    <w:p w14:paraId="28844EEA" w14:textId="6B2BF122" w:rsidR="00FA1307" w:rsidRPr="00BA3E7A" w:rsidRDefault="00954D64" w:rsidP="00081EC5">
      <w:pPr>
        <w:pStyle w:val="ListParagraph"/>
        <w:numPr>
          <w:ilvl w:val="0"/>
          <w:numId w:val="24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rPr>
          <w:rFonts w:ascii="Times New Roman"/>
          <w:sz w:val="14"/>
          <w:szCs w:val="14"/>
        </w:rPr>
      </w:pPr>
      <w:r w:rsidRPr="00BA3E7A">
        <w:rPr>
          <w:rFonts w:ascii="Times New Roman"/>
          <w:sz w:val="14"/>
          <w:szCs w:val="14"/>
        </w:rPr>
        <w:t>Possess sound knowledge of preparing documentation</w:t>
      </w:r>
      <w:r w:rsidRPr="00BA3E7A">
        <w:rPr>
          <w:rFonts w:ascii="Times New Roman"/>
          <w:sz w:val="14"/>
          <w:szCs w:val="14"/>
          <w:shd w:val="clear" w:color="auto" w:fill="F2F2F2"/>
        </w:rPr>
        <w:t>,</w:t>
      </w:r>
      <w:r w:rsidRPr="00BA3E7A">
        <w:rPr>
          <w:rFonts w:ascii="Times New Roman"/>
          <w:color w:val="000000"/>
          <w:sz w:val="14"/>
          <w:szCs w:val="14"/>
          <w:shd w:val="clear" w:color="auto" w:fill="F2F2F2"/>
        </w:rPr>
        <w:t xml:space="preserve"> designing,</w:t>
      </w:r>
      <w:r w:rsidR="00867458" w:rsidRPr="00BA3E7A">
        <w:rPr>
          <w:rFonts w:ascii="Times New Roman"/>
          <w:color w:val="000000"/>
          <w:sz w:val="14"/>
          <w:szCs w:val="14"/>
          <w:shd w:val="clear" w:color="auto" w:fill="F2F2F2"/>
        </w:rPr>
        <w:t xml:space="preserve"> </w:t>
      </w:r>
      <w:r w:rsidRPr="00BA3E7A">
        <w:rPr>
          <w:rFonts w:ascii="Times New Roman"/>
          <w:color w:val="000000"/>
          <w:sz w:val="14"/>
          <w:szCs w:val="14"/>
          <w:shd w:val="clear" w:color="auto" w:fill="F2F2F2"/>
        </w:rPr>
        <w:t>coding, unit testing and bug fixing</w:t>
      </w:r>
      <w:r w:rsidR="0021060C" w:rsidRPr="00BA3E7A">
        <w:rPr>
          <w:rFonts w:ascii="Times New Roman"/>
          <w:sz w:val="14"/>
          <w:szCs w:val="14"/>
        </w:rPr>
        <w:t xml:space="preserve">    </w:t>
      </w:r>
    </w:p>
    <w:p w14:paraId="76D42C50" w14:textId="77777777" w:rsidR="00E47258" w:rsidRPr="00BA3E7A" w:rsidRDefault="002A43D4" w:rsidP="009D77BB">
      <w:pPr>
        <w:pStyle w:val="CommentText"/>
        <w:numPr>
          <w:ilvl w:val="0"/>
          <w:numId w:val="1"/>
        </w:numPr>
        <w:shd w:val="clear" w:color="auto" w:fill="F2F2F2"/>
        <w:tabs>
          <w:tab w:val="left" w:pos="284"/>
        </w:tabs>
        <w:rPr>
          <w:rFonts w:ascii="Times New Roman" w:eastAsia="Batang" w:hAnsi="Times New Roman"/>
          <w:kern w:val="2"/>
          <w:sz w:val="14"/>
          <w:szCs w:val="14"/>
          <w:lang w:val="en-US" w:eastAsia="ko-KR"/>
        </w:rPr>
      </w:pP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>Erudite in establishing</w:t>
      </w:r>
      <w:r w:rsidR="00E47258"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 software plan, effort estimation, risk assessment, alignment of resources and tracking of progress</w:t>
      </w:r>
    </w:p>
    <w:p w14:paraId="44B4F9F0" w14:textId="77777777" w:rsidR="00E47258" w:rsidRPr="00BA3E7A" w:rsidRDefault="00E47258" w:rsidP="009D77BB">
      <w:pPr>
        <w:pStyle w:val="CommentText"/>
        <w:numPr>
          <w:ilvl w:val="0"/>
          <w:numId w:val="1"/>
        </w:numPr>
        <w:shd w:val="clear" w:color="auto" w:fill="F2F2F2"/>
        <w:tabs>
          <w:tab w:val="left" w:pos="284"/>
        </w:tabs>
        <w:rPr>
          <w:rFonts w:ascii="Times New Roman" w:eastAsia="Batang" w:hAnsi="Times New Roman"/>
          <w:kern w:val="2"/>
          <w:sz w:val="14"/>
          <w:szCs w:val="14"/>
          <w:lang w:val="en-US" w:eastAsia="ko-KR"/>
        </w:rPr>
      </w:pP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>Developed, tested, and suppor</w:t>
      </w:r>
      <w:r w:rsidR="00605EF5"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ted system software for </w:t>
      </w: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platforms across </w:t>
      </w:r>
      <w:r w:rsidR="002A43D4"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>two or more</w:t>
      </w: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 operating systems</w:t>
      </w:r>
    </w:p>
    <w:p w14:paraId="6DE55635" w14:textId="7A7B2570" w:rsidR="00A86A49" w:rsidRPr="00BA3E7A" w:rsidRDefault="00E47258" w:rsidP="009D77BB">
      <w:pPr>
        <w:pStyle w:val="CommentText"/>
        <w:numPr>
          <w:ilvl w:val="0"/>
          <w:numId w:val="1"/>
        </w:numPr>
        <w:shd w:val="clear" w:color="auto" w:fill="F2F2F2"/>
        <w:tabs>
          <w:tab w:val="left" w:pos="284"/>
        </w:tabs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>Expe</w:t>
      </w:r>
      <w:r w:rsidR="00C65871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rience </w:t>
      </w:r>
      <w:r w:rsidRPr="00BA3E7A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>in</w:t>
      </w:r>
      <w:r w:rsidR="00314501">
        <w:rPr>
          <w:rFonts w:ascii="Times New Roman" w:eastAsia="Batang" w:hAnsi="Times New Roman"/>
          <w:kern w:val="2"/>
          <w:sz w:val="14"/>
          <w:szCs w:val="14"/>
          <w:lang w:val="en-US" w:eastAsia="ko-KR"/>
        </w:rPr>
        <w:t xml:space="preserve"> </w:t>
      </w:r>
      <w:r w:rsidR="00140E3E" w:rsidRPr="00BA3E7A">
        <w:rPr>
          <w:rFonts w:ascii="Times New Roman" w:eastAsia="Batang" w:hAnsi="Times New Roman"/>
          <w:b/>
          <w:bCs/>
          <w:kern w:val="2"/>
          <w:sz w:val="14"/>
          <w:szCs w:val="14"/>
          <w:lang w:val="en-US" w:eastAsia="ko-KR"/>
        </w:rPr>
        <w:t>C/C++</w:t>
      </w:r>
      <w:r w:rsidR="00C65871">
        <w:rPr>
          <w:rFonts w:ascii="Times New Roman" w:eastAsia="Batang" w:hAnsi="Times New Roman"/>
          <w:b/>
          <w:bCs/>
          <w:kern w:val="2"/>
          <w:sz w:val="14"/>
          <w:szCs w:val="14"/>
          <w:lang w:val="en-US" w:eastAsia="ko-KR"/>
        </w:rPr>
        <w:t xml:space="preserve">, Data Structures and </w:t>
      </w:r>
      <w:r w:rsidR="004B4974">
        <w:rPr>
          <w:rFonts w:ascii="Times New Roman" w:eastAsia="Batang" w:hAnsi="Times New Roman"/>
          <w:b/>
          <w:bCs/>
          <w:kern w:val="2"/>
          <w:sz w:val="14"/>
          <w:szCs w:val="14"/>
          <w:lang w:val="en-US" w:eastAsia="ko-KR"/>
        </w:rPr>
        <w:t>RTOS</w:t>
      </w:r>
    </w:p>
    <w:p w14:paraId="12293049" w14:textId="77777777" w:rsidR="000B4AEB" w:rsidRPr="00BA3E7A" w:rsidRDefault="00E47258" w:rsidP="009D77BB">
      <w:pPr>
        <w:pStyle w:val="CommentText"/>
        <w:numPr>
          <w:ilvl w:val="0"/>
          <w:numId w:val="1"/>
        </w:numPr>
        <w:shd w:val="clear" w:color="auto" w:fill="F2F2F2"/>
        <w:tabs>
          <w:tab w:val="left" w:pos="284"/>
        </w:tabs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hAnsi="Times New Roman"/>
          <w:sz w:val="14"/>
          <w:szCs w:val="14"/>
        </w:rPr>
        <w:t>A keen communicator with honed interpersonal, problem solving and analytical skills</w:t>
      </w:r>
      <w:r w:rsidR="000B4AEB" w:rsidRPr="00BA3E7A">
        <w:rPr>
          <w:rFonts w:ascii="Times New Roman" w:hAnsi="Times New Roman"/>
          <w:sz w:val="14"/>
          <w:szCs w:val="14"/>
        </w:rPr>
        <w:tab/>
      </w:r>
    </w:p>
    <w:p w14:paraId="5E06F316" w14:textId="77777777" w:rsidR="00751DFC" w:rsidRDefault="00751DFC" w:rsidP="00751DFC">
      <w:pPr>
        <w:pBdr>
          <w:bottom w:val="single" w:sz="4" w:space="1" w:color="auto"/>
        </w:pBdr>
        <w:adjustRightInd w:val="0"/>
        <w:rPr>
          <w:rFonts w:ascii="Times New Roman"/>
          <w:b/>
          <w:smallCaps/>
          <w:color w:val="0D0D0D"/>
          <w:spacing w:val="26"/>
          <w:sz w:val="14"/>
          <w:szCs w:val="14"/>
        </w:rPr>
      </w:pPr>
    </w:p>
    <w:p w14:paraId="52D08C3E" w14:textId="7404D90A" w:rsidR="00751DFC" w:rsidRPr="00751DFC" w:rsidRDefault="00751DFC" w:rsidP="00751DFC">
      <w:pPr>
        <w:pBdr>
          <w:bottom w:val="single" w:sz="4" w:space="1" w:color="auto"/>
        </w:pBdr>
        <w:adjustRightInd w:val="0"/>
        <w:rPr>
          <w:rFonts w:ascii="Times New Roman"/>
          <w:b/>
          <w:smallCaps/>
          <w:color w:val="0D0D0D"/>
          <w:spacing w:val="26"/>
          <w:sz w:val="14"/>
          <w:szCs w:val="14"/>
        </w:rPr>
      </w:pPr>
      <w:r w:rsidRPr="00B71728">
        <w:rPr>
          <w:rFonts w:ascii="Times New Roman"/>
          <w:b/>
          <w:smallCaps/>
          <w:color w:val="1F3864" w:themeColor="accent1" w:themeShade="80"/>
          <w:spacing w:val="26"/>
          <w:sz w:val="14"/>
          <w:szCs w:val="14"/>
        </w:rPr>
        <w:t>LINKEDIN RECOMMENDATIONS</w:t>
      </w:r>
    </w:p>
    <w:p w14:paraId="4525986A" w14:textId="77777777" w:rsidR="00751DFC" w:rsidRPr="00751DFC" w:rsidRDefault="00751DFC" w:rsidP="00751DFC">
      <w:pPr>
        <w:pStyle w:val="NoSpacing"/>
        <w:rPr>
          <w:rFonts w:ascii="Times New Roman" w:hAnsi="Times New Roman"/>
          <w:sz w:val="14"/>
          <w:szCs w:val="14"/>
        </w:rPr>
      </w:pPr>
      <w:r w:rsidRPr="00751DFC">
        <w:rPr>
          <w:rFonts w:ascii="Times New Roman" w:hAnsi="Times New Roman"/>
          <w:sz w:val="14"/>
          <w:szCs w:val="14"/>
        </w:rPr>
        <w:t>Prashant is a very dedicated, hard-working, sincere and honest employee. He has got excellent professional attitude and he is a sharp learner. He has got good knowledge of SDH, optical domain,</w:t>
      </w:r>
      <w:r w:rsidRPr="00751DFC">
        <w:rPr>
          <w:rStyle w:val="white-space-pre"/>
          <w:rFonts w:ascii="Times New Roman" w:hAnsi="Times New Roman"/>
          <w:sz w:val="14"/>
          <w:szCs w:val="14"/>
        </w:rPr>
        <w:t xml:space="preserve"> p</w:t>
      </w:r>
      <w:r w:rsidRPr="00751DFC">
        <w:rPr>
          <w:rFonts w:ascii="Times New Roman" w:hAnsi="Times New Roman"/>
          <w:sz w:val="14"/>
          <w:szCs w:val="14"/>
        </w:rPr>
        <w:t>rogramming languages, operating system and clear case. I have seen him working day and night before critical releases, which indicates his adept professionalism. I wish him best of luck in all his professional endeavours………</w:t>
      </w:r>
    </w:p>
    <w:p w14:paraId="2DFF114B" w14:textId="0984C27B" w:rsidR="00751DFC" w:rsidRPr="00BA3E7A" w:rsidRDefault="00751DFC" w:rsidP="00751DFC">
      <w:pPr>
        <w:pStyle w:val="pvs-listitem--with-top-padding"/>
        <w:shd w:val="clear" w:color="auto" w:fill="FFFFFF"/>
        <w:spacing w:after="120" w:afterAutospacing="0"/>
        <w:rPr>
          <w:sz w:val="14"/>
          <w:szCs w:val="14"/>
        </w:rPr>
      </w:pPr>
      <w:r w:rsidRPr="00BA3E7A">
        <w:rPr>
          <w:b/>
          <w:bCs/>
          <w:sz w:val="14"/>
          <w:szCs w:val="14"/>
        </w:rPr>
        <w:t>Parijat Parimal | Software Architect | Sasken Tech. Ltd.</w:t>
      </w:r>
    </w:p>
    <w:p w14:paraId="512E0BE7" w14:textId="77777777" w:rsidR="00E665F9" w:rsidRPr="00BA3E7A" w:rsidRDefault="00E665F9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6E8B7D46" w14:textId="49535CEC" w:rsidR="00A005E5" w:rsidRPr="00BA3E7A" w:rsidRDefault="00D6090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PROFESSIONAL </w:t>
      </w:r>
      <w:r w:rsidR="00A005E5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SKILLS</w:t>
      </w:r>
    </w:p>
    <w:p w14:paraId="7851D6E5" w14:textId="77777777" w:rsidR="00A005E5" w:rsidRPr="00BA3E7A" w:rsidRDefault="00000000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6AE15DC1">
          <v:rect id="_x0000_i1027" style="width:0;height:1.5pt" o:hralign="center" o:hrstd="t" o:hr="t" fillcolor="#a0a0a0" stroked="f"/>
        </w:pict>
      </w:r>
    </w:p>
    <w:p w14:paraId="52DF601F" w14:textId="4A196700" w:rsidR="006241F9" w:rsidRPr="00BA3E7A" w:rsidRDefault="008E32D9" w:rsidP="008E32D9">
      <w:p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rPr>
          <w:rStyle w:val="CharAttribute3"/>
          <w:rFonts w:ascii="Times New Roman" w:eastAsia="Batang" w:hAnsi="Times New Roman"/>
          <w:b/>
          <w:bCs/>
          <w:sz w:val="14"/>
          <w:szCs w:val="14"/>
        </w:rPr>
      </w:pPr>
      <w:r w:rsidRPr="00BA3E7A">
        <w:rPr>
          <w:rStyle w:val="CharAttribute3"/>
          <w:rFonts w:ascii="Times New Roman" w:eastAsia="Batang" w:hAnsi="Times New Roman"/>
          <w:b/>
          <w:bCs/>
          <w:sz w:val="14"/>
          <w:szCs w:val="14"/>
        </w:rPr>
        <w:t xml:space="preserve">TECHNICAL </w:t>
      </w:r>
      <w:r w:rsidR="00FD3EC0" w:rsidRPr="00BA3E7A">
        <w:rPr>
          <w:rStyle w:val="CharAttribute3"/>
          <w:rFonts w:ascii="Times New Roman" w:eastAsia="Batang" w:hAnsi="Times New Roman"/>
          <w:b/>
          <w:bCs/>
          <w:sz w:val="14"/>
          <w:szCs w:val="14"/>
        </w:rPr>
        <w:t>SKILLS</w:t>
      </w:r>
    </w:p>
    <w:p w14:paraId="76AE01C1" w14:textId="6CF2A9DD" w:rsidR="00A005E5" w:rsidRPr="00BA3E7A" w:rsidRDefault="00A005E5" w:rsidP="009D77BB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Fonts w:ascii="Times New Roman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>O</w:t>
      </w:r>
      <w:r w:rsidR="004403D7" w:rsidRPr="00BA3E7A">
        <w:rPr>
          <w:rFonts w:ascii="Times New Roman"/>
          <w:sz w:val="14"/>
          <w:szCs w:val="14"/>
          <w:lang w:val="en-GB"/>
        </w:rPr>
        <w:t>S:</w:t>
      </w:r>
      <w:r w:rsidR="004403D7" w:rsidRPr="00BA3E7A">
        <w:rPr>
          <w:rFonts w:ascii="Times New Roman"/>
          <w:sz w:val="14"/>
          <w:szCs w:val="14"/>
          <w:lang w:val="en-GB"/>
        </w:rPr>
        <w:tab/>
      </w:r>
      <w:r w:rsidR="004403D7" w:rsidRPr="00BA3E7A">
        <w:rPr>
          <w:rFonts w:ascii="Times New Roman"/>
          <w:sz w:val="14"/>
          <w:szCs w:val="14"/>
          <w:lang w:val="en-GB"/>
        </w:rPr>
        <w:tab/>
      </w:r>
      <w:r w:rsidR="002458F4" w:rsidRPr="00BA3E7A">
        <w:rPr>
          <w:rFonts w:ascii="Times New Roman"/>
          <w:sz w:val="14"/>
          <w:szCs w:val="14"/>
          <w:lang w:val="en-GB"/>
        </w:rPr>
        <w:t xml:space="preserve"> </w:t>
      </w:r>
      <w:r w:rsidR="00D95129" w:rsidRPr="00BA3E7A">
        <w:rPr>
          <w:rFonts w:ascii="Times New Roman"/>
          <w:sz w:val="14"/>
          <w:szCs w:val="14"/>
          <w:lang w:val="en-GB"/>
        </w:rPr>
        <w:t xml:space="preserve">Windows </w:t>
      </w:r>
      <w:r w:rsidR="00BB0902" w:rsidRPr="00BA3E7A">
        <w:rPr>
          <w:rFonts w:ascii="Times New Roman"/>
          <w:sz w:val="14"/>
          <w:szCs w:val="14"/>
          <w:lang w:val="en-GB"/>
        </w:rPr>
        <w:t>10/8.1/7</w:t>
      </w:r>
      <w:r w:rsidR="009C0330" w:rsidRPr="00BA3E7A">
        <w:rPr>
          <w:rFonts w:ascii="Times New Roman"/>
          <w:sz w:val="14"/>
          <w:szCs w:val="14"/>
          <w:lang w:val="en-GB"/>
        </w:rPr>
        <w:t xml:space="preserve"> | </w:t>
      </w:r>
      <w:r w:rsidR="002C4ED8" w:rsidRPr="00BA3E7A">
        <w:rPr>
          <w:rFonts w:ascii="Times New Roman"/>
          <w:b/>
          <w:bCs/>
          <w:sz w:val="14"/>
          <w:szCs w:val="14"/>
          <w:lang w:val="en-GB"/>
        </w:rPr>
        <w:t>Linux</w:t>
      </w:r>
      <w:r w:rsidR="00991D08" w:rsidRPr="00BA3E7A">
        <w:rPr>
          <w:rFonts w:ascii="Times New Roman"/>
          <w:sz w:val="14"/>
          <w:szCs w:val="14"/>
          <w:lang w:val="en-GB"/>
        </w:rPr>
        <w:t xml:space="preserve"> (UBUNTU </w:t>
      </w:r>
      <w:r w:rsidR="00E617FE" w:rsidRPr="00BA3E7A">
        <w:rPr>
          <w:rFonts w:ascii="Times New Roman"/>
          <w:sz w:val="14"/>
          <w:szCs w:val="14"/>
          <w:lang w:val="en-GB"/>
        </w:rPr>
        <w:t>21</w:t>
      </w:r>
      <w:r w:rsidR="00991D08" w:rsidRPr="00BA3E7A">
        <w:rPr>
          <w:rFonts w:ascii="Times New Roman"/>
          <w:sz w:val="14"/>
          <w:szCs w:val="14"/>
          <w:lang w:val="en-GB"/>
        </w:rPr>
        <w:t>.0)</w:t>
      </w:r>
    </w:p>
    <w:p w14:paraId="0C863EFB" w14:textId="75611FE7" w:rsidR="00A005E5" w:rsidRPr="00BA3E7A" w:rsidRDefault="00A35C3C" w:rsidP="009D77BB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Style w:val="CharAttribute3"/>
          <w:rFonts w:ascii="Times New Roman" w:eastAsia="Batang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>Documentation</w:t>
      </w:r>
      <w:r w:rsidR="00D467E8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Software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>:</w:t>
      </w:r>
      <w:r w:rsidR="00B70937" w:rsidRPr="00BA3E7A">
        <w:rPr>
          <w:rStyle w:val="CharAttribute3"/>
          <w:rFonts w:ascii="Times New Roman" w:eastAsia="Batang"/>
          <w:sz w:val="14"/>
          <w:szCs w:val="14"/>
          <w:lang w:val="en-GB"/>
        </w:rPr>
        <w:tab/>
      </w:r>
      <w:r w:rsidR="006400E4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E420D4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                     </w:t>
      </w:r>
      <w:r w:rsidR="00A005E5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MS-Office</w:t>
      </w:r>
      <w:r w:rsidR="00991D08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- 365</w:t>
      </w:r>
      <w:r w:rsidR="00A005E5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(Word, PowerPoint, Excel) </w:t>
      </w:r>
      <w:r w:rsidR="006E3A83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| </w:t>
      </w:r>
      <w:r w:rsidR="006E3A83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Adobe</w:t>
      </w: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Acrobat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DC</w:t>
      </w:r>
    </w:p>
    <w:p w14:paraId="152ACC06" w14:textId="1F19563C" w:rsidR="00B70937" w:rsidRPr="00BA3E7A" w:rsidRDefault="00A35C3C" w:rsidP="009D77BB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Style w:val="CharAttribute3"/>
          <w:rFonts w:ascii="Times New Roman" w:eastAsia="MS Mincho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Target </w:t>
      </w:r>
      <w:r w:rsidR="003C1D28" w:rsidRPr="00BA3E7A">
        <w:rPr>
          <w:rStyle w:val="CharAttribute3"/>
          <w:rFonts w:ascii="Times New Roman" w:eastAsia="Batang"/>
          <w:sz w:val="14"/>
          <w:szCs w:val="14"/>
          <w:lang w:val="en-GB"/>
        </w:rPr>
        <w:t>RT</w:t>
      </w:r>
      <w:r w:rsidR="00B70937" w:rsidRPr="00BA3E7A">
        <w:rPr>
          <w:rStyle w:val="CharAttribute3"/>
          <w:rFonts w:ascii="Times New Roman" w:eastAsia="Batang"/>
          <w:sz w:val="14"/>
          <w:szCs w:val="14"/>
          <w:lang w:val="en-GB"/>
        </w:rPr>
        <w:t>OS:</w:t>
      </w:r>
      <w:r w:rsidR="00B70937" w:rsidRPr="00BA3E7A">
        <w:rPr>
          <w:rStyle w:val="CharAttribute3"/>
          <w:rFonts w:ascii="Times New Roman" w:eastAsia="Batang"/>
          <w:sz w:val="14"/>
          <w:szCs w:val="14"/>
          <w:lang w:val="en-GB"/>
        </w:rPr>
        <w:tab/>
      </w:r>
      <w:r w:rsidR="00B70937" w:rsidRPr="00BA3E7A">
        <w:rPr>
          <w:rStyle w:val="CharAttribute3"/>
          <w:rFonts w:ascii="Times New Roman" w:eastAsia="Batang"/>
          <w:sz w:val="14"/>
          <w:szCs w:val="14"/>
          <w:lang w:val="en-GB"/>
        </w:rPr>
        <w:tab/>
      </w:r>
      <w:r w:rsidR="002458F4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6F0760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GHS</w:t>
      </w:r>
      <w:r w:rsidR="002458F4" w:rsidRPr="00BA3E7A">
        <w:rPr>
          <w:rStyle w:val="CharAttribute3"/>
          <w:rFonts w:ascii="Times New Roman" w:eastAsia="Batang"/>
          <w:sz w:val="14"/>
          <w:szCs w:val="14"/>
          <w:lang w:val="en-GB"/>
        </w:rPr>
        <w:t>-</w:t>
      </w:r>
      <w:r w:rsidR="00FE3C7A" w:rsidRPr="00BA3E7A">
        <w:rPr>
          <w:rStyle w:val="CharAttribute3"/>
          <w:rFonts w:ascii="Times New Roman" w:eastAsia="Batang"/>
          <w:sz w:val="14"/>
          <w:szCs w:val="14"/>
          <w:lang w:val="en-GB"/>
        </w:rPr>
        <w:t>Integrity</w:t>
      </w:r>
      <w:r w:rsidR="003029A8">
        <w:rPr>
          <w:rStyle w:val="CharAttribute3"/>
          <w:rFonts w:ascii="Times New Roman" w:eastAsia="Batang"/>
          <w:sz w:val="14"/>
          <w:szCs w:val="14"/>
          <w:lang w:val="en-GB"/>
        </w:rPr>
        <w:t xml:space="preserve"> | RT</w:t>
      </w:r>
      <w:r w:rsidR="00E66D08">
        <w:rPr>
          <w:rStyle w:val="CharAttribute3"/>
          <w:rFonts w:ascii="Times New Roman" w:eastAsia="Batang"/>
          <w:sz w:val="14"/>
          <w:szCs w:val="14"/>
          <w:lang w:val="en-GB"/>
        </w:rPr>
        <w:t>-</w:t>
      </w:r>
      <w:r w:rsidR="00E66D08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L</w:t>
      </w:r>
      <w:r w:rsidR="003029A8" w:rsidRPr="003029A8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inux</w:t>
      </w:r>
    </w:p>
    <w:p w14:paraId="0527A9DA" w14:textId="6DB591F3" w:rsidR="003E40B8" w:rsidRDefault="000461B6" w:rsidP="007C24E1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Style w:val="CharAttribute3"/>
          <w:rFonts w:ascii="Times New Roman" w:eastAsia="Batang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Languages: </w:t>
      </w:r>
      <w:r w:rsidR="00EE6428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                            </w:t>
      </w:r>
      <w:r w:rsidR="007611C3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EE6428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9C0330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6400E4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E420D4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    </w:t>
      </w:r>
      <w:r w:rsidR="00144A44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</w:t>
      </w:r>
      <w:r w:rsidR="00B6491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954D64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C</w:t>
      </w:r>
      <w:r w:rsidR="002C1291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CD52DF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| </w:t>
      </w:r>
      <w:r w:rsidR="00CD52DF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C++</w:t>
      </w:r>
      <w:r w:rsidR="00730CE3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| Python</w:t>
      </w:r>
      <w:r w:rsidR="00EE6428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</w:p>
    <w:p w14:paraId="5CFC0A6E" w14:textId="622400F6" w:rsidR="005666C5" w:rsidRPr="00512212" w:rsidRDefault="00E7088E" w:rsidP="005D036B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Fonts w:ascii="Times New Roman"/>
          <w:bCs/>
          <w:sz w:val="14"/>
          <w:szCs w:val="14"/>
        </w:rPr>
      </w:pPr>
      <w:r>
        <w:rPr>
          <w:rFonts w:ascii="Times New Roman" w:eastAsia="MS Mincho"/>
          <w:bCs/>
          <w:sz w:val="14"/>
          <w:szCs w:val="14"/>
        </w:rPr>
        <w:t>Object Oriented Programming (</w:t>
      </w:r>
      <w:r w:rsidRPr="00E7088E">
        <w:rPr>
          <w:rFonts w:ascii="Times New Roman" w:eastAsia="MS Mincho"/>
          <w:b/>
          <w:sz w:val="14"/>
          <w:szCs w:val="14"/>
        </w:rPr>
        <w:t>OOP</w:t>
      </w:r>
      <w:r>
        <w:rPr>
          <w:rFonts w:ascii="Times New Roman" w:eastAsia="MS Mincho"/>
          <w:bCs/>
          <w:sz w:val="14"/>
          <w:szCs w:val="14"/>
        </w:rPr>
        <w:t>)</w:t>
      </w:r>
      <w:r w:rsidR="0001023F">
        <w:rPr>
          <w:rFonts w:ascii="Times New Roman" w:eastAsia="MS Mincho"/>
          <w:bCs/>
          <w:sz w:val="14"/>
          <w:szCs w:val="14"/>
        </w:rPr>
        <w:t xml:space="preserve"> and </w:t>
      </w:r>
      <w:r w:rsidR="003853FF">
        <w:rPr>
          <w:rFonts w:ascii="Times New Roman" w:eastAsia="MS Mincho"/>
          <w:bCs/>
          <w:sz w:val="14"/>
          <w:szCs w:val="14"/>
        </w:rPr>
        <w:t>D</w:t>
      </w:r>
      <w:r w:rsidR="00783C6D" w:rsidRPr="00512212">
        <w:rPr>
          <w:rFonts w:ascii="Times New Roman" w:eastAsia="MS Mincho"/>
          <w:bCs/>
          <w:sz w:val="14"/>
          <w:szCs w:val="14"/>
        </w:rPr>
        <w:t>ata</w:t>
      </w:r>
      <w:r w:rsidR="002B563F" w:rsidRPr="00512212">
        <w:rPr>
          <w:rFonts w:ascii="Times New Roman" w:eastAsia="MS Mincho"/>
          <w:bCs/>
          <w:sz w:val="14"/>
          <w:szCs w:val="14"/>
        </w:rPr>
        <w:t xml:space="preserve"> </w:t>
      </w:r>
      <w:r w:rsidR="00866B3B" w:rsidRPr="00512212">
        <w:rPr>
          <w:rFonts w:ascii="Times New Roman" w:eastAsia="MS Mincho"/>
          <w:bCs/>
          <w:sz w:val="14"/>
          <w:szCs w:val="14"/>
        </w:rPr>
        <w:t>Struc</w:t>
      </w:r>
      <w:r w:rsidR="007E53E8" w:rsidRPr="00512212">
        <w:rPr>
          <w:rFonts w:ascii="Times New Roman" w:eastAsia="MS Mincho"/>
          <w:bCs/>
          <w:sz w:val="14"/>
          <w:szCs w:val="14"/>
        </w:rPr>
        <w:t>tures</w:t>
      </w:r>
    </w:p>
    <w:p w14:paraId="0546D2C4" w14:textId="12D01265" w:rsidR="002B563F" w:rsidRPr="00BA3E7A" w:rsidRDefault="002B563F" w:rsidP="002B563F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Style w:val="CharAttribute3"/>
          <w:rFonts w:ascii="Times New Roman" w:eastAsia="Batang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IPC 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(Inter-process Communication) &amp; </w:t>
      </w: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Multi – Threaded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process environment</w:t>
      </w:r>
    </w:p>
    <w:p w14:paraId="091067EC" w14:textId="77777777" w:rsidR="002B563F" w:rsidRPr="00BA3E7A" w:rsidRDefault="002B563F" w:rsidP="002B563F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Style w:val="CharAttribute3"/>
          <w:rFonts w:ascii="Times New Roman" w:eastAsia="Batang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>Tools: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ab/>
      </w:r>
    </w:p>
    <w:p w14:paraId="556F7D7C" w14:textId="7391AF2F" w:rsidR="002B563F" w:rsidRPr="007F42CD" w:rsidRDefault="002B563F" w:rsidP="002B563F">
      <w:pPr>
        <w:pStyle w:val="ListParagraph"/>
        <w:numPr>
          <w:ilvl w:val="0"/>
          <w:numId w:val="19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>Development:</w:t>
      </w:r>
      <w:r w:rsidRPr="00BA3E7A">
        <w:rPr>
          <w:rFonts w:ascii="Times New Roman" w:eastAsia="MS Mincho"/>
          <w:bCs/>
          <w:sz w:val="14"/>
          <w:szCs w:val="14"/>
        </w:rPr>
        <w:tab/>
        <w:t xml:space="preserve">            </w:t>
      </w:r>
      <w:r w:rsidR="00155C9F">
        <w:rPr>
          <w:rFonts w:ascii="Times New Roman" w:eastAsia="MS Mincho"/>
          <w:bCs/>
          <w:sz w:val="14"/>
          <w:szCs w:val="14"/>
        </w:rPr>
        <w:t xml:space="preserve">     </w:t>
      </w:r>
      <w:r w:rsidRPr="00BA3E7A">
        <w:rPr>
          <w:rFonts w:ascii="Times New Roman" w:eastAsia="MS Mincho"/>
          <w:bCs/>
          <w:sz w:val="14"/>
          <w:szCs w:val="14"/>
        </w:rPr>
        <w:t xml:space="preserve"> Eclipse | </w:t>
      </w:r>
      <w:r w:rsidRPr="00BA3E7A">
        <w:rPr>
          <w:rFonts w:ascii="Times New Roman" w:eastAsia="MS Mincho"/>
          <w:b/>
          <w:sz w:val="14"/>
          <w:szCs w:val="14"/>
        </w:rPr>
        <w:t>Microsoft Visual Studio</w:t>
      </w:r>
      <w:r w:rsidRPr="00BA3E7A">
        <w:rPr>
          <w:rFonts w:ascii="Times New Roman" w:eastAsia="MS Mincho"/>
          <w:bCs/>
          <w:sz w:val="14"/>
          <w:szCs w:val="14"/>
        </w:rPr>
        <w:t>-</w:t>
      </w:r>
      <w:r w:rsidRPr="00BA3E7A">
        <w:rPr>
          <w:rFonts w:ascii="Times New Roman" w:eastAsia="MS Mincho"/>
          <w:b/>
          <w:sz w:val="14"/>
          <w:szCs w:val="14"/>
        </w:rPr>
        <w:t>20</w:t>
      </w:r>
      <w:r w:rsidR="00D43FFD">
        <w:rPr>
          <w:rFonts w:ascii="Times New Roman" w:eastAsia="MS Mincho"/>
          <w:b/>
          <w:sz w:val="14"/>
          <w:szCs w:val="14"/>
        </w:rPr>
        <w:t>14</w:t>
      </w:r>
    </w:p>
    <w:p w14:paraId="4D8CA24D" w14:textId="33D70060" w:rsidR="007F42CD" w:rsidRPr="00BA3E7A" w:rsidRDefault="007F42CD" w:rsidP="002B563F">
      <w:pPr>
        <w:pStyle w:val="ListParagraph"/>
        <w:numPr>
          <w:ilvl w:val="0"/>
          <w:numId w:val="19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>
        <w:rPr>
          <w:rFonts w:ascii="Times New Roman" w:eastAsia="MS Mincho"/>
          <w:bCs/>
          <w:sz w:val="14"/>
          <w:szCs w:val="14"/>
        </w:rPr>
        <w:t xml:space="preserve">Configuration </w:t>
      </w:r>
      <w:r w:rsidR="006E1C98">
        <w:rPr>
          <w:rFonts w:ascii="Times New Roman" w:eastAsia="MS Mincho"/>
          <w:bCs/>
          <w:sz w:val="14"/>
          <w:szCs w:val="14"/>
        </w:rPr>
        <w:t>Management:</w:t>
      </w:r>
      <w:r>
        <w:rPr>
          <w:rFonts w:ascii="Times New Roman" w:eastAsia="MS Mincho"/>
          <w:bCs/>
          <w:sz w:val="14"/>
          <w:szCs w:val="14"/>
        </w:rPr>
        <w:t xml:space="preserve">             </w:t>
      </w:r>
      <w:r w:rsidR="006E1C98">
        <w:rPr>
          <w:rFonts w:ascii="Times New Roman" w:eastAsia="MS Mincho"/>
          <w:bCs/>
          <w:sz w:val="14"/>
          <w:szCs w:val="14"/>
        </w:rPr>
        <w:t xml:space="preserve"> </w:t>
      </w:r>
      <w:r>
        <w:rPr>
          <w:rFonts w:ascii="Times New Roman" w:eastAsia="MS Mincho"/>
          <w:bCs/>
          <w:sz w:val="14"/>
          <w:szCs w:val="14"/>
        </w:rPr>
        <w:t>Clear</w:t>
      </w:r>
      <w:r w:rsidR="00FB02B4">
        <w:rPr>
          <w:rFonts w:ascii="Times New Roman" w:eastAsia="MS Mincho"/>
          <w:bCs/>
          <w:sz w:val="14"/>
          <w:szCs w:val="14"/>
        </w:rPr>
        <w:t>-</w:t>
      </w:r>
      <w:r>
        <w:rPr>
          <w:rFonts w:ascii="Times New Roman" w:eastAsia="MS Mincho"/>
          <w:bCs/>
          <w:sz w:val="14"/>
          <w:szCs w:val="14"/>
        </w:rPr>
        <w:t>case | Git</w:t>
      </w:r>
      <w:r w:rsidR="00FB02B4">
        <w:rPr>
          <w:rFonts w:ascii="Times New Roman" w:eastAsia="MS Mincho"/>
          <w:bCs/>
          <w:sz w:val="14"/>
          <w:szCs w:val="14"/>
        </w:rPr>
        <w:t>-</w:t>
      </w:r>
      <w:r>
        <w:rPr>
          <w:rFonts w:ascii="Times New Roman" w:eastAsia="MS Mincho"/>
          <w:bCs/>
          <w:sz w:val="14"/>
          <w:szCs w:val="14"/>
        </w:rPr>
        <w:t>hub</w:t>
      </w:r>
    </w:p>
    <w:p w14:paraId="312DD317" w14:textId="5712FBB9" w:rsidR="002B563F" w:rsidRPr="00BA3E7A" w:rsidRDefault="002B563F" w:rsidP="002B563F">
      <w:pPr>
        <w:pStyle w:val="ListParagraph"/>
        <w:numPr>
          <w:ilvl w:val="0"/>
          <w:numId w:val="19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>Debuggers:</w:t>
      </w:r>
      <w:r w:rsidRPr="00BA3E7A">
        <w:rPr>
          <w:rFonts w:ascii="Times New Roman" w:eastAsia="MS Mincho"/>
          <w:bCs/>
          <w:sz w:val="14"/>
          <w:szCs w:val="14"/>
        </w:rPr>
        <w:tab/>
        <w:t xml:space="preserve">            </w:t>
      </w:r>
      <w:r w:rsidR="00E420D4">
        <w:rPr>
          <w:rFonts w:ascii="Times New Roman" w:eastAsia="MS Mincho"/>
          <w:bCs/>
          <w:sz w:val="14"/>
          <w:szCs w:val="14"/>
        </w:rPr>
        <w:t xml:space="preserve">                    </w:t>
      </w:r>
      <w:r w:rsidRPr="00BA3E7A">
        <w:rPr>
          <w:rFonts w:ascii="Times New Roman" w:eastAsia="MS Mincho"/>
          <w:bCs/>
          <w:sz w:val="14"/>
          <w:szCs w:val="14"/>
        </w:rPr>
        <w:t xml:space="preserve"> </w:t>
      </w:r>
      <w:r w:rsidR="00155C9F">
        <w:rPr>
          <w:rFonts w:ascii="Times New Roman" w:eastAsia="MS Mincho"/>
          <w:bCs/>
          <w:sz w:val="14"/>
          <w:szCs w:val="14"/>
        </w:rPr>
        <w:t xml:space="preserve">      </w:t>
      </w:r>
      <w:r w:rsidRPr="00BA3E7A">
        <w:rPr>
          <w:rFonts w:ascii="Times New Roman" w:eastAsia="MS Mincho"/>
          <w:b/>
          <w:sz w:val="14"/>
          <w:szCs w:val="14"/>
        </w:rPr>
        <w:t>MULTI</w:t>
      </w:r>
      <w:r w:rsidRPr="00BA3E7A">
        <w:rPr>
          <w:rFonts w:ascii="Times New Roman" w:eastAsia="MS Mincho"/>
          <w:bCs/>
          <w:sz w:val="14"/>
          <w:szCs w:val="14"/>
        </w:rPr>
        <w:t xml:space="preserve"> (Green Hills Debugger)</w:t>
      </w:r>
    </w:p>
    <w:p w14:paraId="3109DAC0" w14:textId="04A078DC" w:rsidR="002B563F" w:rsidRPr="00BA3E7A" w:rsidRDefault="002B563F" w:rsidP="002B563F">
      <w:pPr>
        <w:pStyle w:val="ListParagraph"/>
        <w:numPr>
          <w:ilvl w:val="0"/>
          <w:numId w:val="19"/>
        </w:numPr>
        <w:shd w:val="clear" w:color="auto" w:fill="F2F2F2"/>
        <w:rPr>
          <w:rFonts w:ascii="Times New Roman" w:eastAsia="MS Mincho"/>
          <w:b/>
          <w:sz w:val="14"/>
          <w:szCs w:val="14"/>
        </w:rPr>
      </w:pPr>
      <w:r w:rsidRPr="00BA3E7A">
        <w:rPr>
          <w:rFonts w:ascii="Times New Roman" w:eastAsia="MS Mincho"/>
          <w:b/>
          <w:sz w:val="14"/>
          <w:szCs w:val="14"/>
        </w:rPr>
        <w:t xml:space="preserve">Function Generator, </w:t>
      </w:r>
      <w:r w:rsidR="00D14462">
        <w:rPr>
          <w:rFonts w:ascii="Times New Roman" w:eastAsia="MS Mincho"/>
          <w:b/>
          <w:sz w:val="14"/>
          <w:szCs w:val="14"/>
        </w:rPr>
        <w:t xml:space="preserve">Multimeter, </w:t>
      </w:r>
      <w:r w:rsidRPr="00BA3E7A">
        <w:rPr>
          <w:rFonts w:ascii="Times New Roman" w:eastAsia="MS Mincho"/>
          <w:b/>
          <w:sz w:val="14"/>
          <w:szCs w:val="14"/>
        </w:rPr>
        <w:t xml:space="preserve">Oscilloscope, </w:t>
      </w:r>
      <w:r w:rsidR="004D4EDA">
        <w:rPr>
          <w:rFonts w:ascii="Times New Roman" w:eastAsia="MS Mincho"/>
          <w:b/>
          <w:sz w:val="14"/>
          <w:szCs w:val="14"/>
        </w:rPr>
        <w:t>Logic</w:t>
      </w:r>
      <w:r w:rsidRPr="00BA3E7A">
        <w:rPr>
          <w:rFonts w:ascii="Times New Roman" w:eastAsia="MS Mincho"/>
          <w:b/>
          <w:sz w:val="14"/>
          <w:szCs w:val="14"/>
        </w:rPr>
        <w:t xml:space="preserve"> Analyzer</w:t>
      </w:r>
    </w:p>
    <w:p w14:paraId="42473105" w14:textId="77777777" w:rsidR="00CD367D" w:rsidRDefault="007B3B52" w:rsidP="002B563F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Fonts w:ascii="Times New Roman"/>
          <w:color w:val="000000"/>
          <w:sz w:val="14"/>
          <w:szCs w:val="14"/>
        </w:rPr>
      </w:pPr>
      <w:r w:rsidRPr="00BA3E7A">
        <w:rPr>
          <w:rFonts w:ascii="Times New Roman"/>
          <w:sz w:val="14"/>
          <w:szCs w:val="14"/>
          <w:lang w:val="en-GB"/>
        </w:rPr>
        <w:t xml:space="preserve">Protocols:                                      </w:t>
      </w:r>
      <w:r w:rsidR="00E420D4">
        <w:rPr>
          <w:rFonts w:ascii="Times New Roman"/>
          <w:sz w:val="14"/>
          <w:szCs w:val="14"/>
          <w:lang w:val="en-GB"/>
        </w:rPr>
        <w:t xml:space="preserve">            </w:t>
      </w:r>
      <w:r w:rsidR="00155C9F">
        <w:rPr>
          <w:rFonts w:ascii="Times New Roman"/>
          <w:sz w:val="14"/>
          <w:szCs w:val="14"/>
          <w:lang w:val="en-GB"/>
        </w:rPr>
        <w:t xml:space="preserve">      </w:t>
      </w:r>
      <w:r w:rsidR="00715FE4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Data </w:t>
      </w:r>
      <w:r w:rsidR="00E93600" w:rsidRPr="00BA3E7A">
        <w:rPr>
          <w:rStyle w:val="CharAttribute3"/>
          <w:rFonts w:ascii="Times New Roman" w:eastAsia="Batang"/>
          <w:sz w:val="14"/>
          <w:szCs w:val="14"/>
          <w:lang w:val="en-GB"/>
        </w:rPr>
        <w:t>Communication</w:t>
      </w:r>
      <w:r w:rsidR="006B2435" w:rsidRPr="00BA3E7A">
        <w:rPr>
          <w:rStyle w:val="CharAttribute3"/>
          <w:rFonts w:ascii="Times New Roman" w:eastAsia="Batang"/>
          <w:sz w:val="14"/>
          <w:szCs w:val="14"/>
          <w:lang w:val="en-GB"/>
        </w:rPr>
        <w:t>:</w:t>
      </w:r>
      <w:r w:rsidR="00650415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650415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SDH</w:t>
      </w:r>
      <w:r w:rsidR="00E7407D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</w:t>
      </w:r>
      <w:r w:rsidR="00BE1232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(</w:t>
      </w:r>
      <w:r w:rsidR="006E3A83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ITU-T </w:t>
      </w:r>
      <w:r w:rsidR="00BE1232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G.707</w:t>
      </w:r>
      <w:r w:rsidR="00E7407D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)</w:t>
      </w:r>
      <w:r w:rsidR="00CD367D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| </w:t>
      </w:r>
      <w:r w:rsidR="0082658D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100BaseTX, </w:t>
      </w:r>
      <w:r w:rsidR="0082658D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ISDN/PSTN</w:t>
      </w:r>
      <w:r w:rsidR="00CD367D">
        <w:rPr>
          <w:rStyle w:val="CharAttribute3"/>
          <w:rFonts w:ascii="Times New Roman" w:eastAsia="Batang"/>
          <w:sz w:val="14"/>
          <w:szCs w:val="14"/>
          <w:lang w:val="en-GB"/>
        </w:rPr>
        <w:t xml:space="preserve"> |</w:t>
      </w:r>
      <w:r w:rsidR="0082658D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E1/PDH</w:t>
      </w:r>
      <w:r w:rsidR="002B563F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;</w:t>
      </w:r>
      <w:r w:rsidR="002B563F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82658D" w:rsidRPr="00BA3E7A">
        <w:rPr>
          <w:rStyle w:val="CharAttribute3"/>
          <w:rFonts w:ascii="Times New Roman" w:eastAsia="Batang"/>
          <w:sz w:val="14"/>
          <w:szCs w:val="14"/>
          <w:lang w:val="en-GB"/>
        </w:rPr>
        <w:t>Computer Network</w:t>
      </w:r>
      <w:r w:rsidR="00CD367D">
        <w:rPr>
          <w:rStyle w:val="CharAttribute3"/>
          <w:rFonts w:ascii="Times New Roman" w:eastAsia="Batang"/>
          <w:sz w:val="14"/>
          <w:szCs w:val="14"/>
          <w:lang w:val="en-GB"/>
        </w:rPr>
        <w:t>s</w:t>
      </w:r>
      <w:r w:rsidR="0082658D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: </w:t>
      </w:r>
      <w:r w:rsidR="0082658D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 xml:space="preserve"> </w:t>
      </w:r>
      <w:r w:rsidR="0082658D" w:rsidRPr="00BA3E7A">
        <w:rPr>
          <w:rFonts w:ascii="Times New Roman"/>
          <w:b/>
          <w:bCs/>
          <w:color w:val="000000"/>
          <w:sz w:val="14"/>
          <w:szCs w:val="14"/>
        </w:rPr>
        <w:t>IEEE</w:t>
      </w:r>
      <w:r w:rsidR="0082658D" w:rsidRPr="00BA3E7A">
        <w:rPr>
          <w:rFonts w:ascii="Times New Roman"/>
          <w:color w:val="000000"/>
          <w:sz w:val="14"/>
          <w:szCs w:val="14"/>
        </w:rPr>
        <w:t xml:space="preserve"> 802.3 | </w:t>
      </w:r>
      <w:r w:rsidR="0082658D" w:rsidRPr="00BA3E7A">
        <w:rPr>
          <w:rFonts w:ascii="Times New Roman"/>
          <w:b/>
          <w:bCs/>
          <w:color w:val="000000"/>
          <w:sz w:val="14"/>
          <w:szCs w:val="14"/>
        </w:rPr>
        <w:t>IP</w:t>
      </w:r>
      <w:r w:rsidR="006E3A83" w:rsidRPr="00BA3E7A">
        <w:rPr>
          <w:rFonts w:ascii="Times New Roman"/>
          <w:color w:val="000000"/>
          <w:sz w:val="14"/>
          <w:szCs w:val="14"/>
        </w:rPr>
        <w:t xml:space="preserve"> | </w:t>
      </w:r>
      <w:r w:rsidR="00883FEA" w:rsidRPr="00BA3E7A">
        <w:rPr>
          <w:rFonts w:ascii="Times New Roman"/>
          <w:color w:val="000000"/>
          <w:sz w:val="14"/>
          <w:szCs w:val="14"/>
        </w:rPr>
        <w:t>ARP</w:t>
      </w:r>
      <w:r w:rsidR="002B563F" w:rsidRPr="00BA3E7A">
        <w:rPr>
          <w:rFonts w:ascii="Times New Roman"/>
          <w:b/>
          <w:bCs/>
          <w:color w:val="000000"/>
          <w:sz w:val="14"/>
          <w:szCs w:val="14"/>
        </w:rPr>
        <w:t>;</w:t>
      </w:r>
      <w:r w:rsidR="00D43FFD">
        <w:rPr>
          <w:rFonts w:ascii="Times New Roman"/>
          <w:color w:val="000000"/>
          <w:sz w:val="14"/>
          <w:szCs w:val="14"/>
        </w:rPr>
        <w:t xml:space="preserve"> </w:t>
      </w:r>
      <w:r w:rsidR="00CD367D">
        <w:rPr>
          <w:rFonts w:ascii="Times New Roman"/>
          <w:color w:val="000000"/>
          <w:sz w:val="14"/>
          <w:szCs w:val="14"/>
        </w:rPr>
        <w:t xml:space="preserve">  </w:t>
      </w:r>
    </w:p>
    <w:p w14:paraId="56F68346" w14:textId="1BA29603" w:rsidR="00DD4446" w:rsidRDefault="00CD367D" w:rsidP="00CD367D">
      <w:pPr>
        <w:pStyle w:val="ListParagraph"/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ind w:left="360"/>
        <w:jc w:val="left"/>
        <w:rPr>
          <w:rFonts w:ascii="Times New Roman"/>
          <w:color w:val="000000"/>
          <w:sz w:val="14"/>
          <w:szCs w:val="14"/>
        </w:rPr>
      </w:pPr>
      <w:r>
        <w:rPr>
          <w:rFonts w:ascii="Times New Roman"/>
          <w:sz w:val="14"/>
          <w:szCs w:val="14"/>
          <w:lang w:val="en-GB"/>
        </w:rPr>
        <w:t xml:space="preserve">                                                                      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Switching and Routing: </w:t>
      </w: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VLAN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| </w:t>
      </w: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TCP/IP</w:t>
      </w: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| UDP</w:t>
      </w:r>
      <w:r w:rsidR="00BE03C4">
        <w:rPr>
          <w:rFonts w:ascii="Times New Roman"/>
          <w:color w:val="000000"/>
          <w:sz w:val="14"/>
          <w:szCs w:val="14"/>
        </w:rPr>
        <w:t xml:space="preserve">; Serial Communication: </w:t>
      </w:r>
      <w:r w:rsidR="00BE03C4" w:rsidRPr="00453B00">
        <w:rPr>
          <w:rFonts w:ascii="Times New Roman" w:eastAsia="MS Mincho"/>
          <w:b/>
          <w:sz w:val="14"/>
          <w:szCs w:val="14"/>
        </w:rPr>
        <w:t>GPIO</w:t>
      </w:r>
      <w:r w:rsidR="00BE03C4">
        <w:rPr>
          <w:rFonts w:ascii="Times New Roman" w:eastAsia="MS Mincho"/>
          <w:b/>
          <w:sz w:val="14"/>
          <w:szCs w:val="14"/>
        </w:rPr>
        <w:t>, I2C, SPI, UART</w:t>
      </w:r>
      <w:r w:rsidR="00BE03C4">
        <w:rPr>
          <w:rFonts w:ascii="Times New Roman" w:eastAsia="MS Mincho"/>
          <w:bCs/>
          <w:sz w:val="14"/>
          <w:szCs w:val="14"/>
        </w:rPr>
        <w:t xml:space="preserve"> </w:t>
      </w:r>
      <w:r w:rsidR="0082658D" w:rsidRPr="00BA3E7A">
        <w:rPr>
          <w:rFonts w:ascii="Times New Roman"/>
          <w:color w:val="000000"/>
          <w:sz w:val="14"/>
          <w:szCs w:val="14"/>
        </w:rPr>
        <w:t xml:space="preserve"> </w:t>
      </w:r>
    </w:p>
    <w:p w14:paraId="58EDD4BA" w14:textId="19125D95" w:rsidR="00BB70EF" w:rsidRPr="00BA3E7A" w:rsidRDefault="002A309C" w:rsidP="00C81FF0">
      <w:pPr>
        <w:pStyle w:val="ListParagraph"/>
        <w:numPr>
          <w:ilvl w:val="0"/>
          <w:numId w:val="39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ind w:left="0" w:firstLine="0"/>
        <w:rPr>
          <w:rStyle w:val="CharAttribute3"/>
          <w:rFonts w:ascii="Times New Roman" w:eastAsia="Batang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Flash </w:t>
      </w:r>
      <w:r w:rsidR="00A40216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Memories: </w:t>
      </w:r>
      <w:r w:rsidR="00E420D4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                                 </w:t>
      </w:r>
      <w:r w:rsidR="00155C9F">
        <w:rPr>
          <w:rStyle w:val="CharAttribute3"/>
          <w:rFonts w:ascii="Times New Roman" w:eastAsia="Batang"/>
          <w:sz w:val="14"/>
          <w:szCs w:val="14"/>
          <w:lang w:val="en-GB"/>
        </w:rPr>
        <w:t xml:space="preserve">      </w:t>
      </w:r>
      <w:r w:rsidR="00965A0F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NAND</w:t>
      </w:r>
      <w:r w:rsidR="00965A0F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| </w:t>
      </w:r>
      <w:r w:rsidR="00965A0F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NOR</w:t>
      </w:r>
    </w:p>
    <w:p w14:paraId="16613637" w14:textId="35575E36" w:rsidR="004403D7" w:rsidRPr="00BA3E7A" w:rsidRDefault="00CC7047" w:rsidP="009D77BB">
      <w:pPr>
        <w:pStyle w:val="ListParagraph"/>
        <w:numPr>
          <w:ilvl w:val="0"/>
          <w:numId w:val="1"/>
        </w:numPr>
        <w:shd w:val="clear" w:color="auto" w:fill="F2F2F2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jc w:val="left"/>
        <w:rPr>
          <w:rFonts w:ascii="Times New Roman"/>
          <w:sz w:val="14"/>
          <w:szCs w:val="14"/>
          <w:lang w:val="en-GB"/>
        </w:rPr>
      </w:pPr>
      <w:r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K</w:t>
      </w:r>
      <w:r w:rsidR="00A005E5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nowledge</w:t>
      </w:r>
      <w:r w:rsidR="00A005E5" w:rsidRPr="00BA3E7A">
        <w:rPr>
          <w:rStyle w:val="CharAttribute3"/>
          <w:rFonts w:ascii="Times New Roman" w:eastAsia="Batang"/>
          <w:sz w:val="14"/>
          <w:szCs w:val="14"/>
          <w:lang w:val="en-GB"/>
        </w:rPr>
        <w:t xml:space="preserve"> </w:t>
      </w:r>
      <w:r w:rsidR="004403D7" w:rsidRPr="00BA3E7A">
        <w:rPr>
          <w:rStyle w:val="CharAttribute3"/>
          <w:rFonts w:ascii="Times New Roman" w:eastAsia="Batang"/>
          <w:b/>
          <w:bCs/>
          <w:sz w:val="14"/>
          <w:szCs w:val="14"/>
          <w:lang w:val="en-GB"/>
        </w:rPr>
        <w:t>of:</w:t>
      </w:r>
    </w:p>
    <w:p w14:paraId="13206521" w14:textId="1FA4ABFA" w:rsidR="008B57EE" w:rsidRPr="00744FCD" w:rsidRDefault="00871ECF" w:rsidP="004401B5">
      <w:pPr>
        <w:pStyle w:val="ListParagraph"/>
        <w:numPr>
          <w:ilvl w:val="0"/>
          <w:numId w:val="19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744FCD">
        <w:rPr>
          <w:rFonts w:ascii="Times New Roman" w:eastAsia="MS Mincho"/>
          <w:bCs/>
          <w:sz w:val="14"/>
          <w:szCs w:val="14"/>
        </w:rPr>
        <w:t xml:space="preserve">Telecommunication &amp; Networking | </w:t>
      </w:r>
      <w:r w:rsidR="00B70937" w:rsidRPr="00744FCD">
        <w:rPr>
          <w:rFonts w:ascii="Times New Roman" w:eastAsia="MS Mincho"/>
          <w:bCs/>
          <w:sz w:val="14"/>
          <w:szCs w:val="14"/>
        </w:rPr>
        <w:t>Embedded System</w:t>
      </w:r>
      <w:r w:rsidR="008A2691" w:rsidRPr="00744FCD">
        <w:rPr>
          <w:rFonts w:ascii="Times New Roman" w:eastAsia="MS Mincho"/>
          <w:bCs/>
          <w:sz w:val="14"/>
          <w:szCs w:val="14"/>
        </w:rPr>
        <w:t xml:space="preserve"> Architecture</w:t>
      </w:r>
      <w:r w:rsidR="00155A29" w:rsidRPr="00744FCD">
        <w:rPr>
          <w:rFonts w:ascii="Times New Roman" w:eastAsia="MS Mincho"/>
          <w:bCs/>
          <w:sz w:val="14"/>
          <w:szCs w:val="14"/>
        </w:rPr>
        <w:t xml:space="preserve"> &amp; Design</w:t>
      </w:r>
      <w:r w:rsidR="00A248F2" w:rsidRPr="00744FCD">
        <w:rPr>
          <w:rFonts w:ascii="Times New Roman" w:eastAsia="MS Mincho"/>
          <w:bCs/>
          <w:sz w:val="14"/>
          <w:szCs w:val="14"/>
        </w:rPr>
        <w:t xml:space="preserve"> </w:t>
      </w:r>
      <w:r w:rsidR="005563FA" w:rsidRPr="00744FCD">
        <w:rPr>
          <w:rFonts w:ascii="Times New Roman" w:eastAsia="MS Mincho"/>
          <w:bCs/>
          <w:sz w:val="14"/>
          <w:szCs w:val="14"/>
        </w:rPr>
        <w:t xml:space="preserve">| </w:t>
      </w:r>
      <w:r w:rsidR="00720024" w:rsidRPr="00744FCD">
        <w:rPr>
          <w:rFonts w:ascii="Times New Roman" w:eastAsia="MS Mincho"/>
          <w:bCs/>
          <w:sz w:val="14"/>
          <w:szCs w:val="14"/>
        </w:rPr>
        <w:t xml:space="preserve">Software </w:t>
      </w:r>
      <w:r w:rsidR="00D626F4" w:rsidRPr="00744FCD">
        <w:rPr>
          <w:rFonts w:ascii="Times New Roman" w:eastAsia="MS Mincho"/>
          <w:bCs/>
          <w:sz w:val="14"/>
          <w:szCs w:val="14"/>
        </w:rPr>
        <w:t xml:space="preserve">Development Life </w:t>
      </w:r>
      <w:r w:rsidR="002F49D1" w:rsidRPr="00744FCD">
        <w:rPr>
          <w:rFonts w:ascii="Times New Roman" w:eastAsia="MS Mincho"/>
          <w:bCs/>
          <w:sz w:val="14"/>
          <w:szCs w:val="14"/>
        </w:rPr>
        <w:t>Cycle (</w:t>
      </w:r>
      <w:r w:rsidR="002F49D1" w:rsidRPr="00744FCD">
        <w:rPr>
          <w:rFonts w:ascii="Times New Roman" w:eastAsia="MS Mincho"/>
          <w:b/>
          <w:sz w:val="14"/>
          <w:szCs w:val="14"/>
        </w:rPr>
        <w:t>SDLC</w:t>
      </w:r>
      <w:r w:rsidR="002F49D1" w:rsidRPr="00744FCD">
        <w:rPr>
          <w:rFonts w:ascii="Times New Roman" w:eastAsia="MS Mincho"/>
          <w:bCs/>
          <w:sz w:val="14"/>
          <w:szCs w:val="14"/>
        </w:rPr>
        <w:t>)</w:t>
      </w:r>
      <w:r w:rsidR="00744FCD">
        <w:rPr>
          <w:rFonts w:ascii="Times New Roman" w:eastAsia="MS Mincho"/>
          <w:bCs/>
          <w:sz w:val="14"/>
          <w:szCs w:val="14"/>
        </w:rPr>
        <w:t xml:space="preserve"> </w:t>
      </w:r>
      <w:r w:rsidR="00453B00" w:rsidRPr="00744FCD">
        <w:rPr>
          <w:rFonts w:ascii="Times New Roman" w:eastAsia="MS Mincho"/>
          <w:bCs/>
          <w:sz w:val="14"/>
          <w:szCs w:val="14"/>
        </w:rPr>
        <w:t>|</w:t>
      </w:r>
      <w:r w:rsidR="00744FCD">
        <w:rPr>
          <w:rFonts w:ascii="Times New Roman" w:eastAsia="MS Mincho"/>
          <w:bCs/>
          <w:sz w:val="14"/>
          <w:szCs w:val="14"/>
        </w:rPr>
        <w:t xml:space="preserve"> </w:t>
      </w:r>
      <w:r w:rsidR="006522DB" w:rsidRPr="00744FCD">
        <w:rPr>
          <w:rFonts w:ascii="Times New Roman" w:eastAsia="MS Mincho"/>
          <w:b/>
          <w:sz w:val="14"/>
          <w:szCs w:val="14"/>
        </w:rPr>
        <w:t>Linux</w:t>
      </w:r>
      <w:r w:rsidR="006522DB" w:rsidRPr="00744FCD">
        <w:rPr>
          <w:rFonts w:ascii="Times New Roman" w:eastAsia="MS Mincho"/>
          <w:bCs/>
          <w:sz w:val="14"/>
          <w:szCs w:val="14"/>
        </w:rPr>
        <w:t xml:space="preserve"> </w:t>
      </w:r>
      <w:r w:rsidR="001E42B0" w:rsidRPr="00744FCD">
        <w:rPr>
          <w:rFonts w:ascii="Times New Roman" w:eastAsia="MS Mincho"/>
          <w:bCs/>
          <w:sz w:val="14"/>
          <w:szCs w:val="14"/>
        </w:rPr>
        <w:t>(B</w:t>
      </w:r>
      <w:r w:rsidR="006522DB" w:rsidRPr="00744FCD">
        <w:rPr>
          <w:rFonts w:ascii="Times New Roman" w:eastAsia="MS Mincho"/>
          <w:bCs/>
          <w:sz w:val="14"/>
          <w:szCs w:val="14"/>
        </w:rPr>
        <w:t>asic</w:t>
      </w:r>
      <w:r w:rsidR="00CD367D" w:rsidRPr="00744FCD">
        <w:rPr>
          <w:rFonts w:ascii="Times New Roman" w:eastAsia="MS Mincho"/>
          <w:bCs/>
          <w:sz w:val="14"/>
          <w:szCs w:val="14"/>
        </w:rPr>
        <w:t xml:space="preserve"> commands</w:t>
      </w:r>
      <w:r w:rsidR="00792198" w:rsidRPr="00744FCD">
        <w:rPr>
          <w:rFonts w:ascii="Times New Roman" w:eastAsia="MS Mincho"/>
          <w:bCs/>
          <w:sz w:val="14"/>
          <w:szCs w:val="14"/>
        </w:rPr>
        <w:t>, Shell Scripting</w:t>
      </w:r>
      <w:r w:rsidR="001E42B0" w:rsidRPr="00744FCD">
        <w:rPr>
          <w:rFonts w:ascii="Times New Roman" w:eastAsia="MS Mincho"/>
          <w:bCs/>
          <w:sz w:val="14"/>
          <w:szCs w:val="14"/>
        </w:rPr>
        <w:t>)</w:t>
      </w:r>
    </w:p>
    <w:p w14:paraId="00BBF813" w14:textId="00A83CCD" w:rsidR="001B7321" w:rsidRPr="00BA3E7A" w:rsidRDefault="001B7321" w:rsidP="007E2336">
      <w:pPr>
        <w:shd w:val="clear" w:color="auto" w:fill="F2F2F2"/>
        <w:rPr>
          <w:rFonts w:ascii="Times New Roman" w:eastAsia="MS Mincho" w:hAnsi="Times New Roman"/>
          <w:b/>
          <w:sz w:val="14"/>
          <w:szCs w:val="14"/>
        </w:rPr>
      </w:pPr>
    </w:p>
    <w:p w14:paraId="51313A32" w14:textId="58B87B1A" w:rsidR="00FD3EC0" w:rsidRPr="00BA3E7A" w:rsidRDefault="002B563F" w:rsidP="007E2336">
      <w:pPr>
        <w:shd w:val="clear" w:color="auto" w:fill="F2F2F2"/>
        <w:rPr>
          <w:rFonts w:ascii="Times New Roman" w:eastAsia="MS Mincho" w:hAnsi="Times New Roman"/>
          <w:b/>
          <w:sz w:val="14"/>
          <w:szCs w:val="14"/>
        </w:rPr>
      </w:pPr>
      <w:r w:rsidRPr="00BA3E7A">
        <w:rPr>
          <w:rFonts w:ascii="Times New Roman" w:eastAsia="MS Mincho" w:hAnsi="Times New Roman"/>
          <w:b/>
          <w:sz w:val="14"/>
          <w:szCs w:val="14"/>
        </w:rPr>
        <w:t>MANAGEMENT</w:t>
      </w:r>
      <w:r w:rsidR="004D2944" w:rsidRPr="00BA3E7A">
        <w:rPr>
          <w:rFonts w:ascii="Times New Roman" w:eastAsia="MS Mincho" w:hAnsi="Times New Roman"/>
          <w:b/>
          <w:sz w:val="14"/>
          <w:szCs w:val="14"/>
        </w:rPr>
        <w:t xml:space="preserve"> SKILLS</w:t>
      </w:r>
    </w:p>
    <w:p w14:paraId="49724165" w14:textId="2650B572" w:rsidR="00C138E0" w:rsidRPr="00BA3E7A" w:rsidRDefault="00A20204" w:rsidP="00D7132F">
      <w:pPr>
        <w:pStyle w:val="ListParagraph"/>
        <w:numPr>
          <w:ilvl w:val="0"/>
          <w:numId w:val="33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 xml:space="preserve">Project Management | </w:t>
      </w:r>
      <w:r w:rsidR="002E201F" w:rsidRPr="00BA3E7A">
        <w:rPr>
          <w:rFonts w:ascii="Times New Roman" w:eastAsia="MS Mincho"/>
          <w:bCs/>
          <w:sz w:val="14"/>
          <w:szCs w:val="14"/>
        </w:rPr>
        <w:t xml:space="preserve">Team </w:t>
      </w:r>
      <w:r w:rsidR="002C398B">
        <w:rPr>
          <w:rFonts w:ascii="Times New Roman" w:eastAsia="MS Mincho"/>
          <w:bCs/>
          <w:sz w:val="14"/>
          <w:szCs w:val="14"/>
        </w:rPr>
        <w:t>Player</w:t>
      </w:r>
      <w:r w:rsidR="00FC6A5C" w:rsidRPr="00BA3E7A">
        <w:rPr>
          <w:rFonts w:ascii="Times New Roman" w:eastAsia="MS Mincho"/>
          <w:bCs/>
          <w:sz w:val="14"/>
          <w:szCs w:val="14"/>
        </w:rPr>
        <w:t xml:space="preserve"> | </w:t>
      </w:r>
      <w:r w:rsidRPr="00BA3E7A">
        <w:rPr>
          <w:rFonts w:ascii="Times New Roman" w:eastAsia="MS Mincho"/>
          <w:bCs/>
          <w:sz w:val="14"/>
          <w:szCs w:val="14"/>
        </w:rPr>
        <w:t>Verbal/Non-</w:t>
      </w:r>
      <w:r w:rsidR="007924FF" w:rsidRPr="00BA3E7A">
        <w:rPr>
          <w:rFonts w:ascii="Times New Roman" w:eastAsia="MS Mincho"/>
          <w:bCs/>
          <w:sz w:val="14"/>
          <w:szCs w:val="14"/>
        </w:rPr>
        <w:t>V</w:t>
      </w:r>
      <w:r w:rsidRPr="00BA3E7A">
        <w:rPr>
          <w:rFonts w:ascii="Times New Roman" w:eastAsia="MS Mincho"/>
          <w:bCs/>
          <w:sz w:val="14"/>
          <w:szCs w:val="14"/>
        </w:rPr>
        <w:t>erbal c</w:t>
      </w:r>
      <w:r w:rsidR="00C138E0" w:rsidRPr="00BA3E7A">
        <w:rPr>
          <w:rFonts w:ascii="Times New Roman" w:eastAsia="MS Mincho"/>
          <w:bCs/>
          <w:sz w:val="14"/>
          <w:szCs w:val="14"/>
        </w:rPr>
        <w:t>ommunication</w:t>
      </w:r>
      <w:r w:rsidR="00D7132F" w:rsidRPr="00BA3E7A">
        <w:rPr>
          <w:rFonts w:ascii="Times New Roman" w:eastAsia="MS Mincho"/>
          <w:bCs/>
          <w:sz w:val="14"/>
          <w:szCs w:val="14"/>
        </w:rPr>
        <w:t xml:space="preserve"> | </w:t>
      </w:r>
      <w:r w:rsidR="00C138E0" w:rsidRPr="00BA3E7A">
        <w:rPr>
          <w:rFonts w:ascii="Times New Roman" w:eastAsia="MS Mincho"/>
          <w:bCs/>
          <w:sz w:val="14"/>
          <w:szCs w:val="14"/>
        </w:rPr>
        <w:t xml:space="preserve">Critical </w:t>
      </w:r>
      <w:r w:rsidR="00FA0AD7" w:rsidRPr="00BA3E7A">
        <w:rPr>
          <w:rFonts w:ascii="Times New Roman" w:eastAsia="MS Mincho"/>
          <w:bCs/>
          <w:sz w:val="14"/>
          <w:szCs w:val="14"/>
        </w:rPr>
        <w:t>Thinking</w:t>
      </w:r>
      <w:r w:rsidR="00C138E0" w:rsidRPr="00BA3E7A">
        <w:rPr>
          <w:rFonts w:ascii="Times New Roman" w:eastAsia="MS Mincho"/>
          <w:bCs/>
          <w:sz w:val="14"/>
          <w:szCs w:val="14"/>
        </w:rPr>
        <w:t xml:space="preserve"> </w:t>
      </w:r>
      <w:r w:rsidR="009C49D8" w:rsidRPr="00BA3E7A">
        <w:rPr>
          <w:rFonts w:ascii="Times New Roman" w:eastAsia="MS Mincho"/>
          <w:bCs/>
          <w:sz w:val="14"/>
          <w:szCs w:val="14"/>
        </w:rPr>
        <w:t xml:space="preserve">| </w:t>
      </w:r>
      <w:r w:rsidR="00BC0873" w:rsidRPr="00BA3E7A">
        <w:rPr>
          <w:rFonts w:ascii="Times New Roman" w:eastAsia="MS Mincho"/>
          <w:bCs/>
          <w:sz w:val="14"/>
          <w:szCs w:val="14"/>
        </w:rPr>
        <w:t>Public Speaking</w:t>
      </w:r>
    </w:p>
    <w:p w14:paraId="674C1B92" w14:textId="132D27EF" w:rsidR="00ED507F" w:rsidRPr="00BA3E7A" w:rsidRDefault="00D7132F" w:rsidP="00ED507F">
      <w:pPr>
        <w:pStyle w:val="ListParagraph"/>
        <w:numPr>
          <w:ilvl w:val="0"/>
          <w:numId w:val="33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 xml:space="preserve">Creativity | </w:t>
      </w:r>
      <w:r w:rsidR="0049241C" w:rsidRPr="00BA3E7A">
        <w:rPr>
          <w:rFonts w:ascii="Times New Roman" w:eastAsia="MS Mincho"/>
          <w:bCs/>
          <w:sz w:val="14"/>
          <w:szCs w:val="14"/>
        </w:rPr>
        <w:t xml:space="preserve">Innovation </w:t>
      </w:r>
      <w:r w:rsidR="00A706FC" w:rsidRPr="00BA3E7A">
        <w:rPr>
          <w:rFonts w:ascii="Times New Roman"/>
          <w:color w:val="222222"/>
          <w:sz w:val="14"/>
          <w:szCs w:val="14"/>
        </w:rPr>
        <w:t xml:space="preserve">| </w:t>
      </w:r>
      <w:r w:rsidR="00E30A8E" w:rsidRPr="00BA3E7A">
        <w:rPr>
          <w:rFonts w:ascii="Times New Roman"/>
          <w:color w:val="222222"/>
          <w:sz w:val="14"/>
          <w:szCs w:val="14"/>
        </w:rPr>
        <w:t xml:space="preserve">Willingness to </w:t>
      </w:r>
      <w:r w:rsidR="00ED507F" w:rsidRPr="00BA3E7A">
        <w:rPr>
          <w:rFonts w:ascii="Times New Roman"/>
          <w:color w:val="222222"/>
          <w:sz w:val="14"/>
          <w:szCs w:val="14"/>
        </w:rPr>
        <w:t>learn</w:t>
      </w:r>
    </w:p>
    <w:p w14:paraId="1C44F464" w14:textId="7427E0C5" w:rsidR="00A57C94" w:rsidRPr="00BA3E7A" w:rsidRDefault="00ED507F" w:rsidP="00332D7F">
      <w:pPr>
        <w:pStyle w:val="ListParagraph"/>
        <w:numPr>
          <w:ilvl w:val="0"/>
          <w:numId w:val="33"/>
        </w:numPr>
        <w:shd w:val="clear" w:color="auto" w:fill="F2F2F2"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/>
          <w:color w:val="222222"/>
          <w:sz w:val="14"/>
          <w:szCs w:val="14"/>
        </w:rPr>
        <w:t xml:space="preserve">Decision-making | </w:t>
      </w:r>
      <w:r w:rsidR="00A20204" w:rsidRPr="00BA3E7A">
        <w:rPr>
          <w:rFonts w:ascii="Times New Roman"/>
          <w:color w:val="222222"/>
          <w:sz w:val="14"/>
          <w:szCs w:val="14"/>
        </w:rPr>
        <w:t>Leadership</w:t>
      </w:r>
      <w:r w:rsidR="00CF2555" w:rsidRPr="00BA3E7A">
        <w:rPr>
          <w:rFonts w:ascii="Times New Roman"/>
          <w:color w:val="222222"/>
          <w:sz w:val="14"/>
          <w:szCs w:val="14"/>
        </w:rPr>
        <w:t xml:space="preserve"> | </w:t>
      </w:r>
      <w:r w:rsidR="00E31DC1" w:rsidRPr="00BA3E7A">
        <w:rPr>
          <w:rFonts w:ascii="Times New Roman"/>
          <w:color w:val="222222"/>
          <w:sz w:val="14"/>
          <w:szCs w:val="14"/>
        </w:rPr>
        <w:t xml:space="preserve">Resolving </w:t>
      </w:r>
      <w:r w:rsidR="00A20204" w:rsidRPr="00BA3E7A">
        <w:rPr>
          <w:rFonts w:ascii="Times New Roman"/>
          <w:color w:val="222222"/>
          <w:sz w:val="14"/>
          <w:szCs w:val="14"/>
        </w:rPr>
        <w:t>conflicts</w:t>
      </w:r>
    </w:p>
    <w:p w14:paraId="009DA5A7" w14:textId="77777777" w:rsidR="00915B8B" w:rsidRPr="00BA3E7A" w:rsidRDefault="00915B8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43260F8A" w14:textId="24A47EF1" w:rsidR="000B4AEB" w:rsidRPr="00BA3E7A" w:rsidRDefault="00BF598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PROFESSIONAL</w:t>
      </w:r>
      <w:r w:rsidR="00C44E49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 </w:t>
      </w:r>
      <w:r w:rsidR="000B4AEB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EXPERIENCE</w:t>
      </w:r>
      <w:r w:rsidR="00C44E49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 </w:t>
      </w:r>
    </w:p>
    <w:p w14:paraId="262EFD12" w14:textId="77777777" w:rsidR="00134879" w:rsidRPr="00BA3E7A" w:rsidRDefault="00000000" w:rsidP="00D03EDA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62D6AEF2">
          <v:rect id="_x0000_i1028" style="width:0;height:1.5pt" o:hralign="center" o:hrstd="t" o:hr="t" fillcolor="#a0a0a0" stroked="f"/>
        </w:pict>
      </w:r>
    </w:p>
    <w:p w14:paraId="1C95A460" w14:textId="00CAB7B8" w:rsidR="00D70CFC" w:rsidRDefault="006B4B80" w:rsidP="00570CFF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/>
          <w:bCs/>
          <w:sz w:val="14"/>
          <w:szCs w:val="14"/>
        </w:rPr>
      </w:pPr>
      <w:r>
        <w:rPr>
          <w:rFonts w:ascii="Times New Roman" w:hAnsi="Times New Roman"/>
          <w:b/>
          <w:sz w:val="14"/>
          <w:szCs w:val="14"/>
        </w:rPr>
        <w:t>Mar’</w:t>
      </w:r>
      <w:r w:rsidR="00D70CFC">
        <w:rPr>
          <w:rFonts w:ascii="Times New Roman" w:hAnsi="Times New Roman"/>
          <w:b/>
          <w:sz w:val="14"/>
          <w:szCs w:val="14"/>
        </w:rPr>
        <w:t>24-</w:t>
      </w:r>
      <w:r w:rsidRPr="006B4B80">
        <w:rPr>
          <w:rFonts w:ascii="Times New Roman" w:hAnsi="Times New Roman"/>
          <w:bCs/>
          <w:sz w:val="14"/>
          <w:szCs w:val="14"/>
        </w:rPr>
        <w:t>present</w:t>
      </w:r>
      <w:r w:rsidR="00D70CFC">
        <w:rPr>
          <w:rFonts w:ascii="Times New Roman" w:hAnsi="Times New Roman"/>
          <w:b/>
          <w:sz w:val="14"/>
          <w:szCs w:val="14"/>
        </w:rPr>
        <w:t xml:space="preserve">    M.Tech    (Applied AI) </w:t>
      </w:r>
      <w:r w:rsidR="00D70CFC">
        <w:rPr>
          <w:rFonts w:ascii="Times New Roman" w:hAnsi="Times New Roman"/>
          <w:bCs/>
          <w:sz w:val="14"/>
          <w:szCs w:val="14"/>
        </w:rPr>
        <w:t xml:space="preserve">from </w:t>
      </w:r>
      <w:r w:rsidR="00D70CFC">
        <w:rPr>
          <w:rFonts w:ascii="Times New Roman" w:hAnsi="Times New Roman"/>
          <w:b/>
          <w:sz w:val="14"/>
          <w:szCs w:val="14"/>
        </w:rPr>
        <w:t xml:space="preserve"> </w:t>
      </w:r>
      <w:r w:rsidR="00D70CFC" w:rsidRPr="003C32E3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3C32E3" w:rsidRPr="00DE048E">
        <w:rPr>
          <w:rFonts w:ascii="Times New Roman" w:hAnsi="Times New Roman"/>
          <w:b/>
          <w:bCs/>
          <w:sz w:val="14"/>
          <w:szCs w:val="14"/>
        </w:rPr>
        <w:t>Visvesvaraya National Institute of Technology, Nagpur</w:t>
      </w:r>
    </w:p>
    <w:p w14:paraId="0B57D01F" w14:textId="77777777" w:rsidR="00CC4248" w:rsidRDefault="00CC4248" w:rsidP="00570CFF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/>
          <w:sz w:val="14"/>
          <w:szCs w:val="14"/>
        </w:rPr>
      </w:pPr>
    </w:p>
    <w:p w14:paraId="5BA50A14" w14:textId="3DBD499B" w:rsidR="00CC4248" w:rsidRPr="00B9066C" w:rsidRDefault="00CC4248" w:rsidP="00570CFF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/>
          <w:sz w:val="14"/>
          <w:szCs w:val="14"/>
        </w:rPr>
        <w:t>Jan’20 – Dec’23</w:t>
      </w:r>
      <w:r w:rsidR="00B9066C">
        <w:rPr>
          <w:rFonts w:ascii="Times New Roman" w:hAnsi="Times New Roman"/>
          <w:b/>
          <w:sz w:val="14"/>
          <w:szCs w:val="14"/>
        </w:rPr>
        <w:t xml:space="preserve">   </w:t>
      </w:r>
      <w:r w:rsidR="00B9066C" w:rsidRPr="00B9066C">
        <w:rPr>
          <w:rFonts w:ascii="Times New Roman" w:hAnsi="Times New Roman"/>
          <w:b/>
          <w:sz w:val="14"/>
          <w:szCs w:val="14"/>
        </w:rPr>
        <w:t>Upskilling</w:t>
      </w:r>
      <w:r w:rsidR="000C5C1F">
        <w:rPr>
          <w:rFonts w:ascii="Times New Roman" w:hAnsi="Times New Roman"/>
          <w:b/>
          <w:sz w:val="14"/>
          <w:szCs w:val="14"/>
        </w:rPr>
        <w:t xml:space="preserve"> (</w:t>
      </w:r>
      <w:r w:rsidR="000C5C1F">
        <w:rPr>
          <w:rFonts w:ascii="Times New Roman" w:hAnsi="Times New Roman"/>
          <w:bCs/>
          <w:sz w:val="14"/>
          <w:szCs w:val="14"/>
        </w:rPr>
        <w:t>t</w:t>
      </w:r>
      <w:r w:rsidR="000C5C1F" w:rsidRPr="000C5C1F">
        <w:rPr>
          <w:rFonts w:ascii="Times New Roman" w:hAnsi="Times New Roman"/>
          <w:bCs/>
          <w:sz w:val="14"/>
          <w:szCs w:val="14"/>
        </w:rPr>
        <w:t>ake</w:t>
      </w:r>
      <w:r w:rsidR="000C5C1F">
        <w:rPr>
          <w:rFonts w:ascii="Times New Roman" w:hAnsi="Times New Roman"/>
          <w:bCs/>
          <w:sz w:val="14"/>
          <w:szCs w:val="14"/>
        </w:rPr>
        <w:t>n rest due to health issues)</w:t>
      </w:r>
      <w:r w:rsidR="000C5C1F">
        <w:rPr>
          <w:rFonts w:ascii="Times New Roman" w:hAnsi="Times New Roman"/>
          <w:b/>
          <w:sz w:val="14"/>
          <w:szCs w:val="14"/>
        </w:rPr>
        <w:t xml:space="preserve"> </w:t>
      </w:r>
    </w:p>
    <w:p w14:paraId="14BEE923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 w:eastAsia="MS Mincho"/>
          <w:sz w:val="14"/>
          <w:szCs w:val="14"/>
        </w:rPr>
        <w:t xml:space="preserve">Member – </w:t>
      </w:r>
      <w:r w:rsidRPr="00CC4248">
        <w:rPr>
          <w:rFonts w:ascii="Times New Roman" w:eastAsia="MS Mincho"/>
          <w:b/>
          <w:bCs/>
          <w:sz w:val="14"/>
          <w:szCs w:val="14"/>
        </w:rPr>
        <w:t>IEEE®</w:t>
      </w:r>
      <w:r w:rsidRPr="00CC4248">
        <w:rPr>
          <w:rFonts w:ascii="Times New Roman" w:eastAsia="MS Mincho"/>
          <w:sz w:val="14"/>
          <w:szCs w:val="14"/>
        </w:rPr>
        <w:t xml:space="preserve"> since </w:t>
      </w:r>
      <w:r w:rsidRPr="00CC4248">
        <w:rPr>
          <w:rFonts w:ascii="Times New Roman" w:eastAsia="MS Mincho"/>
          <w:b/>
          <w:bCs/>
          <w:sz w:val="14"/>
          <w:szCs w:val="14"/>
        </w:rPr>
        <w:t>2019</w:t>
      </w:r>
    </w:p>
    <w:p w14:paraId="7B029B02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 w:eastAsia="MS Mincho"/>
          <w:sz w:val="14"/>
          <w:szCs w:val="14"/>
        </w:rPr>
        <w:t>Certified Scrum Master (</w:t>
      </w:r>
      <w:r w:rsidRPr="00CC4248">
        <w:rPr>
          <w:rFonts w:ascii="Times New Roman" w:eastAsia="MS Mincho"/>
          <w:b/>
          <w:bCs/>
          <w:sz w:val="14"/>
          <w:szCs w:val="14"/>
        </w:rPr>
        <w:t>CSM®</w:t>
      </w:r>
      <w:r w:rsidRPr="00CC4248">
        <w:rPr>
          <w:rFonts w:ascii="Times New Roman" w:eastAsia="MS Mincho"/>
          <w:sz w:val="14"/>
          <w:szCs w:val="14"/>
        </w:rPr>
        <w:t xml:space="preserve">) - </w:t>
      </w:r>
      <w:r w:rsidRPr="00CC4248">
        <w:rPr>
          <w:rFonts w:ascii="Times New Roman" w:eastAsia="MS Mincho"/>
          <w:b/>
          <w:bCs/>
          <w:sz w:val="14"/>
          <w:szCs w:val="14"/>
        </w:rPr>
        <w:t>Scrum Alliance® (2021)</w:t>
      </w:r>
    </w:p>
    <w:p w14:paraId="2E019DE1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 w:eastAsia="MS Mincho"/>
          <w:b/>
          <w:bCs/>
          <w:sz w:val="14"/>
          <w:szCs w:val="14"/>
        </w:rPr>
        <w:t>PMO® (</w:t>
      </w:r>
      <w:r w:rsidRPr="00CC4248">
        <w:rPr>
          <w:rFonts w:ascii="Times New Roman" w:eastAsia="MS Mincho"/>
          <w:sz w:val="14"/>
          <w:szCs w:val="14"/>
        </w:rPr>
        <w:t xml:space="preserve">Project Management Office) - </w:t>
      </w:r>
      <w:r w:rsidRPr="00CC4248">
        <w:rPr>
          <w:rFonts w:ascii="Times New Roman" w:eastAsia="MS Mincho"/>
          <w:b/>
          <w:bCs/>
          <w:sz w:val="14"/>
          <w:szCs w:val="14"/>
        </w:rPr>
        <w:t>SIMPLILEARN® (2021)</w:t>
      </w:r>
    </w:p>
    <w:p w14:paraId="0F1287D9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 w:eastAsia="MS Mincho"/>
          <w:sz w:val="14"/>
          <w:szCs w:val="14"/>
        </w:rPr>
        <w:t>Agile Scrum Master (</w:t>
      </w:r>
      <w:r w:rsidRPr="00CC4248">
        <w:rPr>
          <w:rFonts w:ascii="Times New Roman" w:eastAsia="MS Mincho"/>
          <w:b/>
          <w:bCs/>
          <w:sz w:val="14"/>
          <w:szCs w:val="14"/>
        </w:rPr>
        <w:t>ASM®</w:t>
      </w:r>
      <w:r w:rsidRPr="00CC4248">
        <w:rPr>
          <w:rFonts w:ascii="Times New Roman" w:eastAsia="MS Mincho"/>
          <w:sz w:val="14"/>
          <w:szCs w:val="14"/>
        </w:rPr>
        <w:t>)</w:t>
      </w:r>
      <w:r w:rsidRPr="00CC4248">
        <w:rPr>
          <w:rFonts w:ascii="Times New Roman" w:eastAsia="MS Mincho"/>
          <w:b/>
          <w:bCs/>
          <w:sz w:val="14"/>
          <w:szCs w:val="14"/>
        </w:rPr>
        <w:t xml:space="preserve"> - SIMPLILEARN® (2022)</w:t>
      </w:r>
    </w:p>
    <w:p w14:paraId="54F251C5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 w:eastAsia="MS Mincho"/>
          <w:b/>
          <w:bCs/>
          <w:sz w:val="14"/>
          <w:szCs w:val="14"/>
        </w:rPr>
        <w:t>ITIL 4®</w:t>
      </w:r>
      <w:r w:rsidRPr="00CC4248">
        <w:rPr>
          <w:rFonts w:ascii="Times New Roman" w:eastAsia="MS Mincho"/>
          <w:sz w:val="14"/>
          <w:szCs w:val="14"/>
        </w:rPr>
        <w:t xml:space="preserve"> Foundation</w:t>
      </w:r>
      <w:r w:rsidRPr="00CC4248">
        <w:rPr>
          <w:rFonts w:ascii="Times New Roman" w:eastAsia="MS Mincho"/>
          <w:b/>
          <w:bCs/>
          <w:sz w:val="14"/>
          <w:szCs w:val="14"/>
        </w:rPr>
        <w:t xml:space="preserve"> </w:t>
      </w:r>
      <w:r w:rsidRPr="00CC4248">
        <w:rPr>
          <w:rFonts w:ascii="Times New Roman" w:eastAsia="MS Mincho"/>
          <w:sz w:val="14"/>
          <w:szCs w:val="14"/>
        </w:rPr>
        <w:t xml:space="preserve">- </w:t>
      </w:r>
      <w:r w:rsidRPr="00CC4248">
        <w:rPr>
          <w:rFonts w:ascii="Times New Roman" w:eastAsia="MS Mincho"/>
          <w:b/>
          <w:bCs/>
          <w:sz w:val="14"/>
          <w:szCs w:val="14"/>
        </w:rPr>
        <w:t>SIMPLILEARN® (2022)</w:t>
      </w:r>
    </w:p>
    <w:p w14:paraId="6F37C669" w14:textId="77777777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/>
          <w:b/>
          <w:bCs/>
          <w:sz w:val="14"/>
          <w:szCs w:val="14"/>
        </w:rPr>
        <w:t xml:space="preserve">IoT </w:t>
      </w:r>
      <w:r w:rsidRPr="00CC4248">
        <w:rPr>
          <w:rFonts w:ascii="Times New Roman"/>
          <w:sz w:val="14"/>
          <w:szCs w:val="14"/>
        </w:rPr>
        <w:t xml:space="preserve">(Internet of Things) from </w:t>
      </w:r>
      <w:r w:rsidRPr="00CC4248">
        <w:rPr>
          <w:rFonts w:ascii="Times New Roman"/>
          <w:b/>
          <w:bCs/>
          <w:sz w:val="14"/>
          <w:szCs w:val="14"/>
        </w:rPr>
        <w:t>University of California, Irvine (2022)</w:t>
      </w:r>
    </w:p>
    <w:p w14:paraId="49C38DCD" w14:textId="333152CC" w:rsidR="00CC4248" w:rsidRPr="00CC4248" w:rsidRDefault="00CC4248" w:rsidP="00CC4248">
      <w:pPr>
        <w:pStyle w:val="ListParagraph"/>
        <w:numPr>
          <w:ilvl w:val="0"/>
          <w:numId w:val="42"/>
        </w:numPr>
        <w:shd w:val="clear" w:color="auto" w:fill="EDEDED"/>
        <w:ind w:left="426"/>
        <w:rPr>
          <w:rFonts w:ascii="Times New Roman" w:eastAsia="MS Mincho"/>
          <w:sz w:val="14"/>
          <w:szCs w:val="14"/>
        </w:rPr>
      </w:pPr>
      <w:r w:rsidRPr="00CC4248">
        <w:rPr>
          <w:rFonts w:ascii="Times New Roman"/>
          <w:sz w:val="14"/>
          <w:szCs w:val="14"/>
        </w:rPr>
        <w:t xml:space="preserve">Certified </w:t>
      </w:r>
      <w:r w:rsidRPr="00CC4248">
        <w:rPr>
          <w:rFonts w:ascii="Times New Roman"/>
          <w:b/>
          <w:bCs/>
          <w:sz w:val="14"/>
          <w:szCs w:val="14"/>
        </w:rPr>
        <w:t>C and RTOS</w:t>
      </w:r>
      <w:r w:rsidRPr="00CC4248">
        <w:rPr>
          <w:rFonts w:ascii="Times New Roman"/>
          <w:sz w:val="14"/>
          <w:szCs w:val="14"/>
        </w:rPr>
        <w:t xml:space="preserve"> Developer from </w:t>
      </w:r>
      <w:r w:rsidRPr="00CC4248">
        <w:rPr>
          <w:rFonts w:ascii="Times New Roman"/>
          <w:b/>
          <w:bCs/>
          <w:sz w:val="14"/>
          <w:szCs w:val="14"/>
        </w:rPr>
        <w:t>Kernel Masters (2023)</w:t>
      </w:r>
    </w:p>
    <w:p w14:paraId="40319718" w14:textId="0CC8EE02" w:rsidR="00D70CFC" w:rsidRPr="00CC4248" w:rsidRDefault="00710B3E" w:rsidP="00CC4248">
      <w:pPr>
        <w:pStyle w:val="ListParagraph"/>
        <w:numPr>
          <w:ilvl w:val="0"/>
          <w:numId w:val="42"/>
        </w:numPr>
        <w:shd w:val="clear" w:color="auto" w:fill="F2F2F2"/>
        <w:tabs>
          <w:tab w:val="left" w:pos="360"/>
        </w:tabs>
        <w:suppressAutoHyphens/>
        <w:ind w:left="426"/>
        <w:rPr>
          <w:rFonts w:ascii="Times New Roman"/>
          <w:b/>
          <w:bCs/>
          <w:sz w:val="14"/>
          <w:szCs w:val="14"/>
        </w:rPr>
      </w:pPr>
      <w:r>
        <w:rPr>
          <w:rFonts w:ascii="Times New Roman"/>
          <w:sz w:val="14"/>
          <w:szCs w:val="14"/>
        </w:rPr>
        <w:t xml:space="preserve">  </w:t>
      </w:r>
      <w:r w:rsidR="00CC4248" w:rsidRPr="00CC4248">
        <w:rPr>
          <w:rFonts w:ascii="Times New Roman"/>
          <w:sz w:val="14"/>
          <w:szCs w:val="14"/>
        </w:rPr>
        <w:t>Certified</w:t>
      </w:r>
      <w:r w:rsidR="00CC4248" w:rsidRPr="00CC4248">
        <w:rPr>
          <w:rFonts w:ascii="Times New Roman"/>
          <w:b/>
          <w:bCs/>
          <w:sz w:val="14"/>
          <w:szCs w:val="14"/>
        </w:rPr>
        <w:t xml:space="preserve"> Linux Device Driver </w:t>
      </w:r>
      <w:r w:rsidR="00CC4248" w:rsidRPr="00CC4248">
        <w:rPr>
          <w:rFonts w:ascii="Times New Roman"/>
          <w:sz w:val="14"/>
          <w:szCs w:val="14"/>
        </w:rPr>
        <w:t xml:space="preserve">Developer from </w:t>
      </w:r>
      <w:r w:rsidR="00CC4248" w:rsidRPr="00CC4248">
        <w:rPr>
          <w:rFonts w:ascii="Times New Roman"/>
          <w:b/>
          <w:bCs/>
          <w:sz w:val="14"/>
          <w:szCs w:val="14"/>
        </w:rPr>
        <w:t>Kernel Masters (2023)</w:t>
      </w:r>
    </w:p>
    <w:p w14:paraId="2B698E04" w14:textId="77777777" w:rsidR="00CC4248" w:rsidRDefault="00CC4248" w:rsidP="00CC4248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/>
          <w:sz w:val="14"/>
          <w:szCs w:val="14"/>
        </w:rPr>
      </w:pPr>
    </w:p>
    <w:p w14:paraId="7E7C7CB2" w14:textId="0B7E7679" w:rsidR="00570CFF" w:rsidRPr="002A4BDD" w:rsidRDefault="00CC4248" w:rsidP="00570CFF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Cs/>
          <w:sz w:val="14"/>
          <w:szCs w:val="14"/>
        </w:rPr>
      </w:pPr>
      <w:r>
        <w:rPr>
          <w:rFonts w:ascii="Times New Roman" w:hAnsi="Times New Roman"/>
          <w:b/>
          <w:sz w:val="14"/>
          <w:szCs w:val="14"/>
        </w:rPr>
        <w:t>Aug’</w:t>
      </w:r>
      <w:r w:rsidR="00C9135C">
        <w:rPr>
          <w:rFonts w:ascii="Times New Roman" w:hAnsi="Times New Roman"/>
          <w:b/>
          <w:sz w:val="14"/>
          <w:szCs w:val="14"/>
        </w:rPr>
        <w:t>19-</w:t>
      </w:r>
      <w:r>
        <w:rPr>
          <w:rFonts w:ascii="Times New Roman" w:hAnsi="Times New Roman"/>
          <w:b/>
          <w:sz w:val="14"/>
          <w:szCs w:val="14"/>
        </w:rPr>
        <w:t>Dec’19</w:t>
      </w:r>
      <w:r w:rsidR="00C9135C">
        <w:rPr>
          <w:rFonts w:ascii="Times New Roman" w:hAnsi="Times New Roman"/>
          <w:b/>
          <w:sz w:val="14"/>
          <w:szCs w:val="14"/>
        </w:rPr>
        <w:t xml:space="preserve">    </w:t>
      </w:r>
      <w:r w:rsidR="00570CFF">
        <w:rPr>
          <w:rFonts w:ascii="Times New Roman" w:hAnsi="Times New Roman"/>
          <w:b/>
          <w:sz w:val="14"/>
          <w:szCs w:val="14"/>
        </w:rPr>
        <w:t>M.Tech(dropout)</w:t>
      </w:r>
      <w:r w:rsidR="00570CFF">
        <w:rPr>
          <w:rFonts w:ascii="Times New Roman" w:hAnsi="Times New Roman"/>
          <w:b/>
          <w:sz w:val="14"/>
          <w:szCs w:val="14"/>
        </w:rPr>
        <w:tab/>
        <w:t xml:space="preserve">(Signal Processing) </w:t>
      </w:r>
      <w:r w:rsidR="00570CFF" w:rsidRPr="00A141B0">
        <w:rPr>
          <w:rFonts w:ascii="Times New Roman" w:hAnsi="Times New Roman"/>
          <w:bCs/>
          <w:sz w:val="14"/>
          <w:szCs w:val="14"/>
        </w:rPr>
        <w:t>from</w:t>
      </w:r>
      <w:r w:rsidR="00570CFF">
        <w:rPr>
          <w:rFonts w:ascii="Times New Roman" w:hAnsi="Times New Roman"/>
          <w:b/>
          <w:sz w:val="14"/>
          <w:szCs w:val="14"/>
        </w:rPr>
        <w:t xml:space="preserve"> Netaji Subash University of Technology</w:t>
      </w:r>
    </w:p>
    <w:p w14:paraId="49A5F388" w14:textId="77777777" w:rsidR="00570CFF" w:rsidRDefault="00570CFF" w:rsidP="000B55D8">
      <w:pPr>
        <w:shd w:val="clear" w:color="auto" w:fill="F2F2F2"/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</w:pPr>
    </w:p>
    <w:p w14:paraId="56889438" w14:textId="69CFF9F4" w:rsidR="004F08CE" w:rsidRDefault="004F08CE" w:rsidP="000B55D8">
      <w:pPr>
        <w:shd w:val="clear" w:color="auto" w:fill="F2F2F2"/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</w:pPr>
      <w:r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 xml:space="preserve">Jan’16-July’19 </w:t>
      </w:r>
      <w:r w:rsidRPr="004F08CE"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>Preparation</w:t>
      </w:r>
      <w:r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 xml:space="preserve"> of competitive</w:t>
      </w:r>
      <w:r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 xml:space="preserve"> </w:t>
      </w:r>
      <w:r w:rsidRPr="004F08CE"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>examinations</w:t>
      </w:r>
      <w:r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 xml:space="preserve"> </w:t>
      </w:r>
      <w:r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 xml:space="preserve">like </w:t>
      </w:r>
      <w:r w:rsidRPr="004F08CE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GATE</w:t>
      </w:r>
      <w:r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 xml:space="preserve"> and </w:t>
      </w:r>
      <w:r w:rsidRPr="004F08CE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IES</w:t>
      </w:r>
      <w:r>
        <w:rPr>
          <w:rFonts w:ascii="Times New Roman" w:eastAsia="Batang" w:hAnsi="Times New Roman"/>
          <w:bCs/>
          <w:color w:val="0D0D0D"/>
          <w:kern w:val="2"/>
          <w:sz w:val="14"/>
          <w:szCs w:val="14"/>
          <w:lang w:eastAsia="ko-KR"/>
        </w:rPr>
        <w:t xml:space="preserve"> (Indian Engineering Services) for higher education and government job</w:t>
      </w:r>
    </w:p>
    <w:p w14:paraId="4384EDF6" w14:textId="77777777" w:rsidR="004F08CE" w:rsidRDefault="004F08CE" w:rsidP="000B55D8">
      <w:pPr>
        <w:shd w:val="clear" w:color="auto" w:fill="F2F2F2"/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</w:pPr>
    </w:p>
    <w:p w14:paraId="73AF7081" w14:textId="359FF6C8" w:rsidR="00AD4495" w:rsidRPr="00BA3E7A" w:rsidRDefault="00E47258" w:rsidP="000B55D8">
      <w:pPr>
        <w:shd w:val="clear" w:color="auto" w:fill="F2F2F2"/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May’15</w:t>
      </w:r>
      <w:r w:rsidR="00087335" w:rsidRPr="00BA3E7A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 xml:space="preserve"> – Oct’15</w:t>
      </w:r>
      <w:r w:rsidR="00207E94"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  <w:t xml:space="preserve">         </w:t>
      </w:r>
      <w:r w:rsidR="00237D80" w:rsidRPr="00BA3E7A">
        <w:rPr>
          <w:rFonts w:ascii="Times New Roman" w:hAnsi="Times New Roman"/>
          <w:b/>
          <w:sz w:val="14"/>
          <w:szCs w:val="14"/>
        </w:rPr>
        <w:t>Wipro Technologies</w:t>
      </w:r>
      <w:r w:rsidR="00AD4495" w:rsidRPr="00BA3E7A">
        <w:rPr>
          <w:rFonts w:ascii="Times New Roman" w:hAnsi="Times New Roman"/>
          <w:b/>
          <w:sz w:val="14"/>
          <w:szCs w:val="14"/>
        </w:rPr>
        <w:t>, Hyderabad</w:t>
      </w:r>
      <w:r w:rsidR="00E021E9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AD4495" w:rsidRPr="00BA3E7A">
        <w:rPr>
          <w:rFonts w:ascii="Times New Roman" w:hAnsi="Times New Roman"/>
          <w:sz w:val="14"/>
          <w:szCs w:val="14"/>
        </w:rPr>
        <w:t>as</w:t>
      </w:r>
      <w:r w:rsidR="00E021E9" w:rsidRPr="00BA3E7A">
        <w:rPr>
          <w:rFonts w:ascii="Times New Roman" w:hAnsi="Times New Roman"/>
          <w:sz w:val="14"/>
          <w:szCs w:val="14"/>
        </w:rPr>
        <w:t xml:space="preserve"> </w:t>
      </w:r>
      <w:r w:rsidR="00237D80" w:rsidRPr="00BA3E7A">
        <w:rPr>
          <w:rFonts w:ascii="Times New Roman" w:hAnsi="Times New Roman"/>
          <w:b/>
          <w:sz w:val="14"/>
          <w:szCs w:val="14"/>
        </w:rPr>
        <w:t>Senior System</w:t>
      </w:r>
      <w:r w:rsidR="00143E33" w:rsidRPr="00BA3E7A">
        <w:rPr>
          <w:rFonts w:ascii="Times New Roman" w:hAnsi="Times New Roman"/>
          <w:b/>
          <w:sz w:val="14"/>
          <w:szCs w:val="14"/>
        </w:rPr>
        <w:t xml:space="preserve"> Engineer</w:t>
      </w:r>
    </w:p>
    <w:p w14:paraId="2C7C0451" w14:textId="5279CFA3" w:rsidR="00AD4495" w:rsidRPr="00BA3E7A" w:rsidRDefault="00E47258" w:rsidP="000B55D8">
      <w:pPr>
        <w:shd w:val="clear" w:color="auto" w:fill="F2F2F2"/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Project</w:t>
      </w:r>
      <w:r w:rsidR="00AD4495" w:rsidRPr="00BA3E7A">
        <w:rPr>
          <w:rFonts w:ascii="Times New Roman" w:hAnsi="Times New Roman"/>
          <w:b/>
          <w:sz w:val="14"/>
          <w:szCs w:val="14"/>
        </w:rPr>
        <w:t xml:space="preserve"> Managed:</w:t>
      </w:r>
      <w:r w:rsidR="007E66C8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AD4495" w:rsidRPr="00BA3E7A">
        <w:rPr>
          <w:rFonts w:ascii="Times New Roman" w:hAnsi="Times New Roman"/>
          <w:sz w:val="14"/>
          <w:szCs w:val="14"/>
        </w:rPr>
        <w:t>AUP RP Hardware</w:t>
      </w:r>
      <w:r w:rsidR="00237D80" w:rsidRPr="00BA3E7A">
        <w:rPr>
          <w:rFonts w:ascii="Times New Roman" w:hAnsi="Times New Roman"/>
          <w:sz w:val="14"/>
          <w:szCs w:val="14"/>
        </w:rPr>
        <w:t>, Ericsson</w:t>
      </w:r>
      <w:r w:rsidR="005B7EC9" w:rsidRPr="00BA3E7A">
        <w:rPr>
          <w:rFonts w:ascii="Times New Roman" w:hAnsi="Times New Roman"/>
          <w:sz w:val="14"/>
          <w:szCs w:val="14"/>
        </w:rPr>
        <w:t xml:space="preserve"> </w:t>
      </w:r>
      <w:r w:rsidR="008F021E">
        <w:rPr>
          <w:rFonts w:ascii="Times New Roman" w:hAnsi="Times New Roman"/>
          <w:sz w:val="14"/>
          <w:szCs w:val="14"/>
        </w:rPr>
        <w:t>–</w:t>
      </w:r>
      <w:r w:rsidR="00AE3513" w:rsidRPr="00BA3E7A">
        <w:rPr>
          <w:rFonts w:ascii="Times New Roman" w:hAnsi="Times New Roman"/>
          <w:sz w:val="14"/>
          <w:szCs w:val="14"/>
        </w:rPr>
        <w:t xml:space="preserve"> </w:t>
      </w:r>
      <w:r w:rsidR="008F021E">
        <w:rPr>
          <w:rFonts w:ascii="Times New Roman" w:hAnsi="Times New Roman"/>
          <w:sz w:val="14"/>
          <w:szCs w:val="14"/>
        </w:rPr>
        <w:t>R&amp;D</w:t>
      </w:r>
    </w:p>
    <w:p w14:paraId="2CBE7038" w14:textId="77777777" w:rsidR="000B4AEB" w:rsidRPr="00BA3E7A" w:rsidRDefault="000B4AEB" w:rsidP="000B55D8">
      <w:pPr>
        <w:shd w:val="clear" w:color="auto" w:fill="F2F2F2"/>
        <w:autoSpaceDE w:val="0"/>
        <w:autoSpaceDN w:val="0"/>
        <w:adjustRightInd w:val="0"/>
        <w:rPr>
          <w:rFonts w:ascii="Times New Roman" w:hAnsi="Times New Roman"/>
          <w:sz w:val="14"/>
          <w:szCs w:val="14"/>
        </w:rPr>
        <w:sectPr w:rsidR="000B4AEB" w:rsidRPr="00BA3E7A" w:rsidSect="00710A92">
          <w:footerReference w:type="default" r:id="rId11"/>
          <w:type w:val="continuous"/>
          <w:pgSz w:w="11909" w:h="16834" w:code="9"/>
          <w:pgMar w:top="720" w:right="619" w:bottom="720" w:left="720" w:header="0" w:footer="0" w:gutter="0"/>
          <w:cols w:space="720"/>
          <w:docGrid w:linePitch="360"/>
        </w:sectPr>
      </w:pPr>
      <w:r w:rsidRPr="00BA3E7A"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  <w:t>Key Result Areas</w:t>
      </w:r>
      <w:r w:rsidR="00A005E5" w:rsidRPr="00BA3E7A"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  <w:t>:</w:t>
      </w:r>
    </w:p>
    <w:p w14:paraId="20E3D130" w14:textId="10869387" w:rsidR="00AC6FBF" w:rsidRPr="00002B35" w:rsidRDefault="00AC6FBF" w:rsidP="00002B35">
      <w:pPr>
        <w:pStyle w:val="ListParagraph"/>
        <w:numPr>
          <w:ilvl w:val="0"/>
          <w:numId w:val="43"/>
        </w:numPr>
        <w:shd w:val="clear" w:color="auto" w:fill="F2F2F2"/>
        <w:adjustRightInd w:val="0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>D</w:t>
      </w:r>
      <w:r w:rsidR="005B7EC9" w:rsidRPr="00002B35">
        <w:rPr>
          <w:rFonts w:ascii="Times New Roman" w:eastAsia="MS Mincho"/>
          <w:bCs/>
          <w:sz w:val="14"/>
          <w:szCs w:val="14"/>
        </w:rPr>
        <w:t>eveloping,</w:t>
      </w:r>
      <w:r w:rsidRPr="00002B35">
        <w:rPr>
          <w:rFonts w:ascii="Times New Roman" w:eastAsia="MS Mincho"/>
          <w:bCs/>
          <w:sz w:val="14"/>
          <w:szCs w:val="14"/>
        </w:rPr>
        <w:t xml:space="preserve"> </w:t>
      </w:r>
      <w:r w:rsidR="006E3A83" w:rsidRPr="00002B35">
        <w:rPr>
          <w:rFonts w:ascii="Times New Roman" w:eastAsia="MS Mincho"/>
          <w:bCs/>
          <w:sz w:val="14"/>
          <w:szCs w:val="14"/>
        </w:rPr>
        <w:t>debugging,</w:t>
      </w:r>
      <w:r w:rsidRPr="00002B35">
        <w:rPr>
          <w:rFonts w:ascii="Times New Roman" w:eastAsia="MS Mincho"/>
          <w:bCs/>
          <w:sz w:val="14"/>
          <w:szCs w:val="14"/>
        </w:rPr>
        <w:t xml:space="preserve"> and modifying</w:t>
      </w:r>
      <w:r w:rsidR="00BC1447" w:rsidRPr="00002B35">
        <w:rPr>
          <w:rFonts w:ascii="Times New Roman" w:eastAsia="MS Mincho"/>
          <w:bCs/>
          <w:sz w:val="14"/>
          <w:szCs w:val="14"/>
        </w:rPr>
        <w:t xml:space="preserve"> core </w:t>
      </w:r>
      <w:r w:rsidRPr="00002B35">
        <w:rPr>
          <w:rFonts w:ascii="Times New Roman" w:eastAsia="MS Mincho"/>
          <w:bCs/>
          <w:sz w:val="14"/>
          <w:szCs w:val="14"/>
        </w:rPr>
        <w:t xml:space="preserve">software </w:t>
      </w:r>
    </w:p>
    <w:p w14:paraId="5EDCE4CB" w14:textId="77777777" w:rsidR="00057AE2" w:rsidRPr="00002B35" w:rsidRDefault="00057AE2" w:rsidP="00002B35">
      <w:pPr>
        <w:pStyle w:val="ListParagraph"/>
        <w:numPr>
          <w:ilvl w:val="0"/>
          <w:numId w:val="43"/>
        </w:numPr>
        <w:shd w:val="clear" w:color="auto" w:fill="F2F2F2"/>
        <w:adjustRightInd w:val="0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>Collaborating with system engineers, data collection, data reduction, infrastructure networking and test teams</w:t>
      </w:r>
      <w:r w:rsidR="004322AF" w:rsidRPr="00002B35">
        <w:rPr>
          <w:rFonts w:ascii="Times New Roman" w:eastAsia="MS Mincho"/>
          <w:bCs/>
          <w:sz w:val="14"/>
          <w:szCs w:val="14"/>
        </w:rPr>
        <w:t xml:space="preserve"> to </w:t>
      </w:r>
      <w:r w:rsidR="0070799B" w:rsidRPr="00002B35">
        <w:rPr>
          <w:rFonts w:ascii="Times New Roman" w:eastAsia="MS Mincho"/>
          <w:bCs/>
          <w:sz w:val="14"/>
          <w:szCs w:val="14"/>
        </w:rPr>
        <w:t>design</w:t>
      </w:r>
      <w:r w:rsidRPr="00002B35">
        <w:rPr>
          <w:rFonts w:ascii="Times New Roman" w:eastAsia="MS Mincho"/>
          <w:bCs/>
          <w:sz w:val="14"/>
          <w:szCs w:val="14"/>
        </w:rPr>
        <w:t>, develop, analy</w:t>
      </w:r>
      <w:r w:rsidR="005B7EC9" w:rsidRPr="00002B35">
        <w:rPr>
          <w:rFonts w:ascii="Times New Roman" w:eastAsia="MS Mincho"/>
          <w:bCs/>
          <w:sz w:val="14"/>
          <w:szCs w:val="14"/>
        </w:rPr>
        <w:t>s</w:t>
      </w:r>
      <w:r w:rsidRPr="00002B35">
        <w:rPr>
          <w:rFonts w:ascii="Times New Roman" w:eastAsia="MS Mincho"/>
          <w:bCs/>
          <w:sz w:val="14"/>
          <w:szCs w:val="14"/>
        </w:rPr>
        <w:t>e, modify, and troubleshoot</w:t>
      </w:r>
    </w:p>
    <w:p w14:paraId="5B422F17" w14:textId="77777777" w:rsidR="004322AF" w:rsidRPr="00002B35" w:rsidRDefault="004322AF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 xml:space="preserve">Reviewing the implemented </w:t>
      </w:r>
      <w:r w:rsidR="00A95A4E" w:rsidRPr="00002B35">
        <w:rPr>
          <w:rFonts w:ascii="Times New Roman" w:eastAsia="MS Mincho"/>
          <w:bCs/>
          <w:sz w:val="14"/>
          <w:szCs w:val="14"/>
        </w:rPr>
        <w:t>code</w:t>
      </w:r>
      <w:r w:rsidRPr="00002B35">
        <w:rPr>
          <w:rFonts w:ascii="Times New Roman" w:eastAsia="MS Mincho"/>
          <w:bCs/>
          <w:sz w:val="14"/>
          <w:szCs w:val="14"/>
        </w:rPr>
        <w:t>, assessing error reports received from internal staff and external clients, troubleshooting and debugging them in the embedded environment and providing instant fixtures for the same</w:t>
      </w:r>
    </w:p>
    <w:p w14:paraId="15155C0D" w14:textId="77777777" w:rsidR="004322AF" w:rsidRPr="00002B35" w:rsidRDefault="004322AF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>Working with the development, testing and implementation teams in completing projects within allotted budget and timelines; analysing and troubleshooting system issues in a timely fashion</w:t>
      </w:r>
    </w:p>
    <w:p w14:paraId="6F791844" w14:textId="2A1EF2A1" w:rsidR="004322AF" w:rsidRPr="00002B35" w:rsidRDefault="004322AF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 xml:space="preserve">Attending regular team meetings to share project status, </w:t>
      </w:r>
      <w:r w:rsidR="006E3A83" w:rsidRPr="00002B35">
        <w:rPr>
          <w:rFonts w:ascii="Times New Roman" w:eastAsia="MS Mincho"/>
          <w:bCs/>
          <w:sz w:val="14"/>
          <w:szCs w:val="14"/>
        </w:rPr>
        <w:t>issues,</w:t>
      </w:r>
      <w:r w:rsidRPr="00002B35">
        <w:rPr>
          <w:rFonts w:ascii="Times New Roman" w:eastAsia="MS Mincho"/>
          <w:bCs/>
          <w:sz w:val="14"/>
          <w:szCs w:val="14"/>
        </w:rPr>
        <w:t xml:space="preserve"> and ideas</w:t>
      </w:r>
    </w:p>
    <w:p w14:paraId="13A4D5BA" w14:textId="77777777" w:rsidR="004322AF" w:rsidRPr="00002B35" w:rsidRDefault="00A95A4E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>P</w:t>
      </w:r>
      <w:r w:rsidR="004322AF" w:rsidRPr="00002B35">
        <w:rPr>
          <w:rFonts w:ascii="Times New Roman" w:eastAsia="MS Mincho"/>
          <w:bCs/>
          <w:sz w:val="14"/>
          <w:szCs w:val="14"/>
        </w:rPr>
        <w:t>reparation of technical requirements, design documents, and functional specifications</w:t>
      </w:r>
      <w:r w:rsidR="000645BB" w:rsidRPr="00002B35">
        <w:rPr>
          <w:rFonts w:ascii="Times New Roman" w:eastAsia="MS Mincho"/>
          <w:bCs/>
          <w:sz w:val="14"/>
          <w:szCs w:val="14"/>
        </w:rPr>
        <w:t xml:space="preserve"> for proper maintenance </w:t>
      </w:r>
    </w:p>
    <w:p w14:paraId="35A7FF23" w14:textId="1B50C3DB" w:rsidR="00251FDD" w:rsidRPr="00002B35" w:rsidRDefault="00251FDD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 xml:space="preserve">Devising new approaches, applying existing criteria in new ways, drawing conclusions from comparative </w:t>
      </w:r>
      <w:r w:rsidR="006E3A83" w:rsidRPr="00002B35">
        <w:rPr>
          <w:rFonts w:ascii="Times New Roman" w:eastAsia="MS Mincho"/>
          <w:bCs/>
          <w:sz w:val="14"/>
          <w:szCs w:val="14"/>
        </w:rPr>
        <w:t>situations,</w:t>
      </w:r>
      <w:r w:rsidRPr="00002B35">
        <w:rPr>
          <w:rFonts w:ascii="Times New Roman" w:eastAsia="MS Mincho"/>
          <w:bCs/>
          <w:sz w:val="14"/>
          <w:szCs w:val="14"/>
        </w:rPr>
        <w:t xml:space="preserve"> and conducting the tasks related to maintenance of the</w:t>
      </w:r>
      <w:r w:rsidR="0051647C" w:rsidRPr="00002B35">
        <w:rPr>
          <w:rFonts w:ascii="Times New Roman" w:eastAsia="MS Mincho"/>
          <w:bCs/>
          <w:sz w:val="14"/>
          <w:szCs w:val="14"/>
        </w:rPr>
        <w:t xml:space="preserve"> </w:t>
      </w:r>
      <w:r w:rsidRPr="00002B35">
        <w:rPr>
          <w:rFonts w:ascii="Times New Roman" w:eastAsia="MS Mincho"/>
          <w:bCs/>
          <w:sz w:val="14"/>
          <w:szCs w:val="14"/>
        </w:rPr>
        <w:t>projects</w:t>
      </w:r>
    </w:p>
    <w:p w14:paraId="08F3AEE5" w14:textId="77777777" w:rsidR="004322AF" w:rsidRPr="00002B35" w:rsidRDefault="004322AF" w:rsidP="00002B35">
      <w:pPr>
        <w:pStyle w:val="ListParagraph"/>
        <w:numPr>
          <w:ilvl w:val="0"/>
          <w:numId w:val="43"/>
        </w:numPr>
        <w:shd w:val="clear" w:color="auto" w:fill="F2F2F2"/>
        <w:ind w:left="426"/>
        <w:rPr>
          <w:rFonts w:ascii="Times New Roman" w:eastAsia="MS Mincho"/>
          <w:bCs/>
          <w:sz w:val="14"/>
          <w:szCs w:val="14"/>
        </w:rPr>
      </w:pPr>
      <w:r w:rsidRPr="00002B35">
        <w:rPr>
          <w:rFonts w:ascii="Times New Roman" w:eastAsia="MS Mincho"/>
          <w:bCs/>
          <w:sz w:val="14"/>
          <w:szCs w:val="14"/>
        </w:rPr>
        <w:t xml:space="preserve">Preparing technical specifications according to business needs; suggesting improvements to existing system designs </w:t>
      </w:r>
    </w:p>
    <w:p w14:paraId="07893E1E" w14:textId="77777777" w:rsidR="000645BB" w:rsidRPr="00BA3E7A" w:rsidRDefault="000645BB" w:rsidP="000B55D8">
      <w:pPr>
        <w:ind w:left="360"/>
        <w:jc w:val="both"/>
        <w:rPr>
          <w:rFonts w:ascii="Times New Roman" w:hAnsi="Times New Roman"/>
          <w:b/>
          <w:sz w:val="14"/>
          <w:szCs w:val="14"/>
          <w:lang w:val="en-US"/>
        </w:rPr>
      </w:pPr>
    </w:p>
    <w:p w14:paraId="3720BDD8" w14:textId="3C807E3D" w:rsidR="00B70937" w:rsidRPr="00BA3E7A" w:rsidRDefault="00B70937" w:rsidP="000B55D8">
      <w:pPr>
        <w:shd w:val="clear" w:color="auto" w:fill="F2F2F2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May’</w:t>
      </w:r>
      <w:r w:rsidR="000A0611" w:rsidRPr="00BA3E7A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10-Oct</w:t>
      </w:r>
      <w:r w:rsidRPr="00BA3E7A">
        <w:rPr>
          <w:rFonts w:ascii="Times New Roman" w:eastAsia="Batang" w:hAnsi="Times New Roman"/>
          <w:b/>
          <w:color w:val="0D0D0D"/>
          <w:kern w:val="2"/>
          <w:sz w:val="14"/>
          <w:szCs w:val="14"/>
          <w:lang w:eastAsia="ko-KR"/>
        </w:rPr>
        <w:t>’14</w:t>
      </w:r>
      <w:r w:rsidR="0062684A">
        <w:rPr>
          <w:rFonts w:ascii="Times New Roman" w:eastAsia="Batang" w:hAnsi="Times New Roman"/>
          <w:b/>
          <w:color w:val="3333FF"/>
          <w:kern w:val="2"/>
          <w:sz w:val="14"/>
          <w:szCs w:val="14"/>
          <w:lang w:eastAsia="ko-KR"/>
        </w:rPr>
        <w:t xml:space="preserve">               </w:t>
      </w:r>
      <w:r w:rsidRPr="00BA3E7A"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  <w:t>Fibcom India Ltd.</w:t>
      </w:r>
      <w:r w:rsidR="00DE30C9" w:rsidRPr="00BA3E7A">
        <w:rPr>
          <w:rFonts w:ascii="Times New Roman" w:hAnsi="Times New Roman"/>
          <w:b/>
          <w:sz w:val="14"/>
          <w:szCs w:val="14"/>
        </w:rPr>
        <w:t xml:space="preserve"> (JV with Tellabs,</w:t>
      </w:r>
      <w:r w:rsidR="00FA2456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DE30C9" w:rsidRPr="00BA3E7A">
        <w:rPr>
          <w:rFonts w:ascii="Times New Roman" w:hAnsi="Times New Roman"/>
          <w:b/>
          <w:sz w:val="14"/>
          <w:szCs w:val="14"/>
        </w:rPr>
        <w:t>Denmark)</w:t>
      </w:r>
      <w:r w:rsidRPr="00BA3E7A"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  <w:t>, Noida</w:t>
      </w:r>
      <w:r w:rsidRPr="00BA3E7A">
        <w:rPr>
          <w:rFonts w:ascii="Times New Roman" w:eastAsia="Batang" w:hAnsi="Times New Roman"/>
          <w:color w:val="000000"/>
          <w:kern w:val="2"/>
          <w:sz w:val="14"/>
          <w:szCs w:val="14"/>
          <w:lang w:eastAsia="ko-KR"/>
        </w:rPr>
        <w:t xml:space="preserve"> as</w:t>
      </w:r>
      <w:r w:rsidR="00C82F68" w:rsidRPr="00BA3E7A">
        <w:rPr>
          <w:rFonts w:ascii="Times New Roman" w:eastAsia="Batang" w:hAnsi="Times New Roman"/>
          <w:color w:val="000000"/>
          <w:kern w:val="2"/>
          <w:sz w:val="14"/>
          <w:szCs w:val="14"/>
          <w:lang w:eastAsia="ko-KR"/>
        </w:rPr>
        <w:t xml:space="preserve"> </w:t>
      </w:r>
      <w:r w:rsidRPr="00BA3E7A">
        <w:rPr>
          <w:rFonts w:ascii="Times New Roman" w:eastAsia="MS Mincho" w:hAnsi="Times New Roman"/>
          <w:b/>
          <w:sz w:val="14"/>
          <w:szCs w:val="14"/>
        </w:rPr>
        <w:t>Executive Engineer</w:t>
      </w:r>
      <w:r w:rsidRPr="00BA3E7A">
        <w:rPr>
          <w:rFonts w:ascii="Times New Roman" w:hAnsi="Times New Roman"/>
          <w:b/>
          <w:sz w:val="14"/>
          <w:szCs w:val="14"/>
        </w:rPr>
        <w:t xml:space="preserve">,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Software-R&amp;D</w:t>
      </w:r>
    </w:p>
    <w:p w14:paraId="7E1FE31A" w14:textId="77777777" w:rsidR="003F255B" w:rsidRPr="00BA3E7A" w:rsidRDefault="003F255B" w:rsidP="000B55D8">
      <w:pPr>
        <w:shd w:val="clear" w:color="auto" w:fill="F2F2F2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Growth Path:</w:t>
      </w:r>
    </w:p>
    <w:p w14:paraId="28586245" w14:textId="1605E168" w:rsidR="003F255B" w:rsidRPr="00BA3E7A" w:rsidRDefault="003F255B" w:rsidP="000B55D8">
      <w:pPr>
        <w:shd w:val="clear" w:color="auto" w:fill="F2F2F2"/>
        <w:rPr>
          <w:rFonts w:ascii="Times New Roman" w:hAnsi="Times New Roman"/>
          <w:b/>
          <w:color w:val="0D0D0D"/>
          <w:sz w:val="14"/>
          <w:szCs w:val="14"/>
        </w:rPr>
      </w:pPr>
      <w:r w:rsidRPr="00BA3E7A">
        <w:rPr>
          <w:rFonts w:ascii="Times New Roman" w:hAnsi="Times New Roman"/>
          <w:b/>
          <w:color w:val="0D0D0D"/>
          <w:sz w:val="14"/>
          <w:szCs w:val="14"/>
        </w:rPr>
        <w:t>May’10-Mar’14</w:t>
      </w:r>
      <w:r w:rsidRPr="00BA3E7A">
        <w:rPr>
          <w:rFonts w:ascii="Times New Roman" w:hAnsi="Times New Roman"/>
          <w:b/>
          <w:color w:val="0D0D0D"/>
          <w:sz w:val="14"/>
          <w:szCs w:val="14"/>
        </w:rPr>
        <w:tab/>
        <w:t>Executive Engineer, Software-R&amp;D</w:t>
      </w:r>
    </w:p>
    <w:p w14:paraId="61BEB46D" w14:textId="5190DC12" w:rsidR="00E47258" w:rsidRPr="00BA3E7A" w:rsidRDefault="00E47258" w:rsidP="00E47258">
      <w:pPr>
        <w:shd w:val="clear" w:color="auto" w:fill="F2F2F2"/>
        <w:rPr>
          <w:rFonts w:ascii="Times New Roman" w:eastAsia="MS Mincho" w:hAnsi="Times New Roman"/>
          <w:b/>
          <w:bCs/>
          <w:color w:val="0D0D0D"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color w:val="0D0D0D"/>
          <w:sz w:val="14"/>
          <w:szCs w:val="14"/>
        </w:rPr>
        <w:lastRenderedPageBreak/>
        <w:t>Apr’14-Oct’14</w:t>
      </w:r>
      <w:r w:rsidRPr="00BA3E7A">
        <w:rPr>
          <w:rFonts w:ascii="Times New Roman" w:eastAsia="MS Mincho" w:hAnsi="Times New Roman"/>
          <w:b/>
          <w:bCs/>
          <w:color w:val="0D0D0D"/>
          <w:sz w:val="14"/>
          <w:szCs w:val="14"/>
        </w:rPr>
        <w:tab/>
        <w:t>Senior Engineer, Software-R&amp;D</w:t>
      </w:r>
    </w:p>
    <w:p w14:paraId="6C1C9EC0" w14:textId="77777777" w:rsidR="00E47258" w:rsidRPr="00BA3E7A" w:rsidRDefault="00E47258" w:rsidP="000B55D8">
      <w:pPr>
        <w:shd w:val="clear" w:color="auto" w:fill="F2F2F2"/>
        <w:rPr>
          <w:rFonts w:ascii="Times New Roman" w:eastAsia="MS Mincho" w:hAnsi="Times New Roman"/>
          <w:b/>
          <w:bCs/>
          <w:color w:val="0D0D0D"/>
          <w:sz w:val="14"/>
          <w:szCs w:val="14"/>
        </w:rPr>
      </w:pPr>
    </w:p>
    <w:p w14:paraId="21030DD5" w14:textId="77777777" w:rsidR="00B70937" w:rsidRPr="00BA3E7A" w:rsidRDefault="00B70937" w:rsidP="000B55D8">
      <w:pPr>
        <w:shd w:val="clear" w:color="auto" w:fill="F2F2F2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Projects Managed:</w:t>
      </w:r>
      <w:r w:rsidR="00E42F66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(Please refer annexure for detailed information on projects)</w:t>
      </w:r>
    </w:p>
    <w:p w14:paraId="0D367561" w14:textId="77777777" w:rsidR="00567235" w:rsidRPr="00BA3E7A" w:rsidRDefault="00567235" w:rsidP="000B55D8">
      <w:pPr>
        <w:shd w:val="clear" w:color="auto" w:fill="F2F2F2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FP 2.0 for 6335 Switch Node</w:t>
      </w:r>
    </w:p>
    <w:p w14:paraId="7D41CB46" w14:textId="77777777" w:rsidR="00567235" w:rsidRPr="00BA3E7A" w:rsidRDefault="00567235" w:rsidP="000B55D8">
      <w:pPr>
        <w:shd w:val="clear" w:color="auto" w:fill="F2F2F2"/>
        <w:rPr>
          <w:rFonts w:ascii="Times New Roman" w:eastAsia="Batang" w:hAnsi="Times New Roman"/>
          <w:b/>
          <w:color w:val="000000"/>
          <w:kern w:val="2"/>
          <w:sz w:val="14"/>
          <w:szCs w:val="14"/>
          <w:lang w:eastAsia="ko-KR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 xml:space="preserve">FP 2.0.1 for 6335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 xml:space="preserve">Supporting </w:t>
      </w:r>
      <w:r w:rsidRPr="00BA3E7A">
        <w:rPr>
          <w:rFonts w:ascii="Times New Roman" w:eastAsia="MS Mincho" w:hAnsi="Times New Roman"/>
          <w:bCs/>
          <w:sz w:val="14"/>
          <w:szCs w:val="14"/>
        </w:rPr>
        <w:t>EMAP8S Module</w:t>
      </w:r>
    </w:p>
    <w:p w14:paraId="60202FBE" w14:textId="77777777" w:rsidR="00B70937" w:rsidRPr="00BA3E7A" w:rsidRDefault="00B70937" w:rsidP="000B55D8">
      <w:pPr>
        <w:shd w:val="clear" w:color="auto" w:fill="F2F2F2"/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 xml:space="preserve">FP2.0.5 for 6325 </w:t>
      </w:r>
      <w:r w:rsidR="00AD4495" w:rsidRPr="00BA3E7A">
        <w:rPr>
          <w:rFonts w:ascii="Times New Roman" w:eastAsia="MS Mincho" w:hAnsi="Times New Roman"/>
          <w:bCs/>
          <w:sz w:val="14"/>
          <w:szCs w:val="14"/>
        </w:rPr>
        <w:t>SIMX6M-6 M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odule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 xml:space="preserve">Support </w:t>
      </w:r>
    </w:p>
    <w:p w14:paraId="4DD47AD8" w14:textId="77777777" w:rsidR="00B70937" w:rsidRPr="00BA3E7A" w:rsidRDefault="00B70937" w:rsidP="000B55D8">
      <w:pPr>
        <w:shd w:val="clear" w:color="auto" w:fill="F2F2F2"/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 xml:space="preserve">FP 2.0.1 for 6335 </w:t>
      </w:r>
      <w:r w:rsidR="00AD4495" w:rsidRPr="00BA3E7A">
        <w:rPr>
          <w:rFonts w:ascii="Times New Roman" w:eastAsia="MS Mincho" w:hAnsi="Times New Roman"/>
          <w:bCs/>
          <w:sz w:val="14"/>
          <w:szCs w:val="14"/>
        </w:rPr>
        <w:t>EMAP8S M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odule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>Support</w:t>
      </w:r>
    </w:p>
    <w:p w14:paraId="6B797CBE" w14:textId="77777777" w:rsidR="00B70937" w:rsidRPr="00BA3E7A" w:rsidRDefault="00B70937" w:rsidP="000B55D8">
      <w:pPr>
        <w:shd w:val="clear" w:color="auto" w:fill="F2F2F2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 xml:space="preserve">FP 4.0.1 for 6350 </w:t>
      </w:r>
      <w:r w:rsidR="00AD4495" w:rsidRPr="00BA3E7A">
        <w:rPr>
          <w:rFonts w:ascii="Times New Roman" w:eastAsia="MS Mincho" w:hAnsi="Times New Roman"/>
          <w:bCs/>
          <w:sz w:val="14"/>
          <w:szCs w:val="14"/>
        </w:rPr>
        <w:t>SIM64-2 M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odule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>Support</w:t>
      </w:r>
    </w:p>
    <w:p w14:paraId="2EB381C8" w14:textId="77777777" w:rsidR="00B70937" w:rsidRPr="00BA3E7A" w:rsidRDefault="00AD4495" w:rsidP="000B55D8">
      <w:pPr>
        <w:shd w:val="clear" w:color="auto" w:fill="F2F2F2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FP 4.0 for 6350 SIM16-2 M</w:t>
      </w:r>
      <w:r w:rsidR="00B70937" w:rsidRPr="00BA3E7A">
        <w:rPr>
          <w:rFonts w:ascii="Times New Roman" w:eastAsia="MS Mincho" w:hAnsi="Times New Roman"/>
          <w:bCs/>
          <w:sz w:val="14"/>
          <w:szCs w:val="14"/>
        </w:rPr>
        <w:t xml:space="preserve">odule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>Support</w:t>
      </w:r>
    </w:p>
    <w:p w14:paraId="378699C4" w14:textId="77777777" w:rsidR="00B70937" w:rsidRPr="00BA3E7A" w:rsidRDefault="00B70937" w:rsidP="000461B6">
      <w:pPr>
        <w:shd w:val="clear" w:color="auto" w:fill="F2F2F2"/>
        <w:tabs>
          <w:tab w:val="left" w:pos="6023"/>
        </w:tabs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FP 4.0</w:t>
      </w:r>
      <w:r w:rsidR="00AD4495" w:rsidRPr="00BA3E7A">
        <w:rPr>
          <w:rFonts w:ascii="Times New Roman" w:eastAsia="MS Mincho" w:hAnsi="Times New Roman"/>
          <w:bCs/>
          <w:sz w:val="14"/>
          <w:szCs w:val="14"/>
        </w:rPr>
        <w:t xml:space="preserve">/ 4.0.1 for 6350 </w:t>
      </w:r>
      <w:r w:rsidR="002B4231" w:rsidRPr="00BA3E7A">
        <w:rPr>
          <w:rFonts w:ascii="Times New Roman" w:eastAsia="MS Mincho" w:hAnsi="Times New Roman"/>
          <w:bCs/>
          <w:sz w:val="14"/>
          <w:szCs w:val="14"/>
        </w:rPr>
        <w:t xml:space="preserve">Cross Connect </w:t>
      </w:r>
      <w:r w:rsidR="00AD4495" w:rsidRPr="00BA3E7A">
        <w:rPr>
          <w:rFonts w:ascii="Times New Roman" w:eastAsia="MS Mincho" w:hAnsi="Times New Roman"/>
          <w:bCs/>
          <w:sz w:val="14"/>
          <w:szCs w:val="14"/>
        </w:rPr>
        <w:t>M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odule (M24/M6-2) 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>Support</w:t>
      </w:r>
      <w:r w:rsidR="000461B6" w:rsidRPr="00BA3E7A">
        <w:rPr>
          <w:rFonts w:ascii="Times New Roman" w:eastAsia="MS Mincho" w:hAnsi="Times New Roman"/>
          <w:bCs/>
          <w:sz w:val="14"/>
          <w:szCs w:val="14"/>
        </w:rPr>
        <w:tab/>
      </w:r>
    </w:p>
    <w:p w14:paraId="41C5D250" w14:textId="77777777" w:rsidR="00B70937" w:rsidRPr="00BA3E7A" w:rsidRDefault="00B70937" w:rsidP="000B55D8">
      <w:pPr>
        <w:shd w:val="clear" w:color="auto" w:fill="F2F2F2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FP4.0 for 6350 Unit Testing of Software Modules</w:t>
      </w:r>
    </w:p>
    <w:p w14:paraId="5D22264B" w14:textId="77777777" w:rsidR="000C2039" w:rsidRPr="00BA3E7A" w:rsidRDefault="000C2039" w:rsidP="000B55D8">
      <w:pPr>
        <w:shd w:val="clear" w:color="auto" w:fill="F2F2F2"/>
        <w:rPr>
          <w:rFonts w:ascii="Times New Roman" w:eastAsia="MS Mincho" w:hAnsi="Times New Roman"/>
          <w:b/>
          <w:sz w:val="14"/>
          <w:szCs w:val="14"/>
        </w:rPr>
      </w:pPr>
      <w:r w:rsidRPr="00BA3E7A">
        <w:rPr>
          <w:rFonts w:ascii="Times New Roman" w:eastAsia="MS Mincho" w:hAnsi="Times New Roman"/>
          <w:b/>
          <w:sz w:val="14"/>
          <w:szCs w:val="14"/>
        </w:rPr>
        <w:t>(Refer Annexure for Details)</w:t>
      </w:r>
    </w:p>
    <w:p w14:paraId="02240648" w14:textId="77777777" w:rsidR="000645BB" w:rsidRPr="00BA3E7A" w:rsidRDefault="00365B34" w:rsidP="000B55D8">
      <w:pPr>
        <w:shd w:val="clear" w:color="auto" w:fill="F2F2F2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   </w:t>
      </w:r>
      <w:r w:rsidR="00E47258" w:rsidRPr="00BA3E7A">
        <w:rPr>
          <w:rFonts w:ascii="Times New Roman" w:eastAsia="MS Mincho" w:hAnsi="Times New Roman"/>
          <w:b/>
          <w:bCs/>
          <w:sz w:val="14"/>
          <w:szCs w:val="14"/>
        </w:rPr>
        <w:t>Highlight</w:t>
      </w:r>
      <w:r w:rsidR="00AA6A9A" w:rsidRPr="00BA3E7A">
        <w:rPr>
          <w:rFonts w:ascii="Times New Roman" w:eastAsia="MS Mincho" w:hAnsi="Times New Roman"/>
          <w:b/>
          <w:bCs/>
          <w:sz w:val="14"/>
          <w:szCs w:val="14"/>
        </w:rPr>
        <w:t>s</w:t>
      </w:r>
      <w:r w:rsidR="000645BB" w:rsidRPr="00BA3E7A">
        <w:rPr>
          <w:rFonts w:ascii="Times New Roman" w:eastAsia="MS Mincho" w:hAnsi="Times New Roman"/>
          <w:b/>
          <w:bCs/>
          <w:sz w:val="14"/>
          <w:szCs w:val="14"/>
        </w:rPr>
        <w:t>:</w:t>
      </w:r>
    </w:p>
    <w:p w14:paraId="3B11B560" w14:textId="77777777" w:rsidR="000B4AEB" w:rsidRPr="00BA3E7A" w:rsidRDefault="000645BB" w:rsidP="000B55D8">
      <w:pPr>
        <w:pStyle w:val="ListParagraph"/>
        <w:widowControl/>
        <w:numPr>
          <w:ilvl w:val="0"/>
          <w:numId w:val="9"/>
        </w:numPr>
        <w:shd w:val="clear" w:color="auto" w:fill="F2F2F2"/>
        <w:tabs>
          <w:tab w:val="clear" w:pos="720"/>
        </w:tabs>
        <w:wordWrap/>
        <w:autoSpaceDE/>
        <w:autoSpaceDN/>
        <w:ind w:left="360"/>
        <w:rPr>
          <w:rFonts w:ascii="Times New Roman"/>
          <w:color w:val="000000"/>
          <w:sz w:val="14"/>
          <w:szCs w:val="14"/>
        </w:rPr>
      </w:pPr>
      <w:r w:rsidRPr="00BA3E7A">
        <w:rPr>
          <w:rFonts w:ascii="Times New Roman"/>
          <w:color w:val="000000"/>
          <w:sz w:val="14"/>
          <w:szCs w:val="14"/>
        </w:rPr>
        <w:t xml:space="preserve">Led a team of 6 members and trained them on </w:t>
      </w:r>
      <w:r w:rsidRPr="00BA3E7A">
        <w:rPr>
          <w:rFonts w:ascii="Times New Roman"/>
          <w:b/>
          <w:bCs/>
          <w:color w:val="000000"/>
          <w:sz w:val="14"/>
          <w:szCs w:val="14"/>
        </w:rPr>
        <w:t>SDH</w:t>
      </w:r>
      <w:r w:rsidR="00165369" w:rsidRPr="00BA3E7A">
        <w:rPr>
          <w:rFonts w:ascii="Times New Roman"/>
          <w:color w:val="000000"/>
          <w:sz w:val="14"/>
          <w:szCs w:val="14"/>
        </w:rPr>
        <w:t xml:space="preserve"> </w:t>
      </w:r>
      <w:r w:rsidR="00916327" w:rsidRPr="00BA3E7A">
        <w:rPr>
          <w:rFonts w:ascii="Times New Roman"/>
          <w:color w:val="000000"/>
          <w:sz w:val="14"/>
          <w:szCs w:val="14"/>
        </w:rPr>
        <w:t>(Synchronous Digital Hierarchy)</w:t>
      </w:r>
    </w:p>
    <w:p w14:paraId="3167E6B7" w14:textId="2FE258B8" w:rsidR="00BB09CE" w:rsidRPr="00BA3E7A" w:rsidRDefault="00AA6A9A" w:rsidP="00670827">
      <w:pPr>
        <w:pStyle w:val="ListParagraph"/>
        <w:widowControl/>
        <w:numPr>
          <w:ilvl w:val="0"/>
          <w:numId w:val="9"/>
        </w:numPr>
        <w:shd w:val="clear" w:color="auto" w:fill="F2F2F2"/>
        <w:tabs>
          <w:tab w:val="clear" w:pos="720"/>
        </w:tabs>
        <w:wordWrap/>
        <w:autoSpaceDE/>
        <w:autoSpaceDN/>
        <w:ind w:left="360"/>
        <w:rPr>
          <w:rFonts w:ascii="Times New Roman"/>
          <w:color w:val="000000"/>
          <w:sz w:val="14"/>
          <w:szCs w:val="14"/>
        </w:rPr>
      </w:pPr>
      <w:r w:rsidRPr="00BA3E7A">
        <w:rPr>
          <w:rFonts w:ascii="Times New Roman"/>
          <w:color w:val="000000"/>
          <w:sz w:val="14"/>
          <w:szCs w:val="14"/>
        </w:rPr>
        <w:t>Underwent a training on</w:t>
      </w:r>
      <w:r w:rsidR="00165369" w:rsidRPr="00BA3E7A">
        <w:rPr>
          <w:rFonts w:ascii="Times New Roman" w:eastAsia="MS Mincho"/>
          <w:sz w:val="14"/>
          <w:szCs w:val="14"/>
        </w:rPr>
        <w:t xml:space="preserve"> </w:t>
      </w:r>
      <w:r w:rsidRPr="00BA3E7A">
        <w:rPr>
          <w:rFonts w:ascii="Times New Roman" w:eastAsia="MS Mincho"/>
          <w:b/>
          <w:sz w:val="14"/>
          <w:szCs w:val="14"/>
        </w:rPr>
        <w:t>EMS</w:t>
      </w:r>
      <w:r w:rsidR="00DB232F" w:rsidRPr="00BA3E7A">
        <w:rPr>
          <w:rFonts w:ascii="Times New Roman" w:eastAsia="MS Mincho"/>
          <w:b/>
          <w:sz w:val="14"/>
          <w:szCs w:val="14"/>
        </w:rPr>
        <w:t xml:space="preserve"> </w:t>
      </w:r>
      <w:r w:rsidR="00165369" w:rsidRPr="00BA3E7A">
        <w:rPr>
          <w:rFonts w:ascii="Times New Roman" w:eastAsia="MS Mincho"/>
          <w:sz w:val="14"/>
          <w:szCs w:val="14"/>
        </w:rPr>
        <w:t>(</w:t>
      </w:r>
      <w:r w:rsidRPr="00BA3E7A">
        <w:rPr>
          <w:rFonts w:ascii="Times New Roman" w:eastAsia="MS Mincho"/>
          <w:sz w:val="14"/>
          <w:szCs w:val="14"/>
        </w:rPr>
        <w:t>Equi</w:t>
      </w:r>
      <w:r w:rsidR="00F04D5B" w:rsidRPr="00BA3E7A">
        <w:rPr>
          <w:rFonts w:ascii="Times New Roman" w:eastAsia="MS Mincho"/>
          <w:sz w:val="14"/>
          <w:szCs w:val="14"/>
        </w:rPr>
        <w:t>pment Management Specification</w:t>
      </w:r>
      <w:r w:rsidR="00165369" w:rsidRPr="00BA3E7A">
        <w:rPr>
          <w:rFonts w:ascii="Times New Roman" w:eastAsia="MS Mincho"/>
          <w:sz w:val="14"/>
          <w:szCs w:val="14"/>
        </w:rPr>
        <w:t>)</w:t>
      </w:r>
      <w:r w:rsidRPr="00BA3E7A">
        <w:rPr>
          <w:rFonts w:ascii="Times New Roman" w:eastAsia="MS Mincho"/>
          <w:sz w:val="14"/>
          <w:szCs w:val="14"/>
        </w:rPr>
        <w:t xml:space="preserve">, </w:t>
      </w:r>
      <w:r w:rsidRPr="00BA3E7A">
        <w:rPr>
          <w:rFonts w:ascii="Times New Roman" w:eastAsia="MS Mincho"/>
          <w:b/>
          <w:sz w:val="14"/>
          <w:szCs w:val="14"/>
        </w:rPr>
        <w:t>ETS</w:t>
      </w:r>
      <w:r w:rsidR="00DB232F" w:rsidRPr="00BA3E7A">
        <w:rPr>
          <w:rFonts w:ascii="Times New Roman" w:eastAsia="MS Mincho"/>
          <w:b/>
          <w:sz w:val="14"/>
          <w:szCs w:val="14"/>
        </w:rPr>
        <w:t xml:space="preserve"> </w:t>
      </w:r>
      <w:r w:rsidR="00165369" w:rsidRPr="00BA3E7A">
        <w:rPr>
          <w:rFonts w:ascii="Times New Roman" w:eastAsia="MS Mincho"/>
          <w:sz w:val="14"/>
          <w:szCs w:val="14"/>
        </w:rPr>
        <w:t>(</w:t>
      </w:r>
      <w:r w:rsidRPr="00BA3E7A">
        <w:rPr>
          <w:rFonts w:ascii="Times New Roman" w:eastAsia="MS Mincho"/>
          <w:sz w:val="14"/>
          <w:szCs w:val="14"/>
        </w:rPr>
        <w:t>Equipment Transport Specification</w:t>
      </w:r>
      <w:r w:rsidR="00165369" w:rsidRPr="00BA3E7A">
        <w:rPr>
          <w:rFonts w:ascii="Times New Roman" w:eastAsia="MS Mincho"/>
          <w:sz w:val="14"/>
          <w:szCs w:val="14"/>
        </w:rPr>
        <w:t>),</w:t>
      </w:r>
      <w:r w:rsidR="00CC17DD" w:rsidRPr="00BA3E7A">
        <w:rPr>
          <w:rFonts w:ascii="Times New Roman" w:eastAsia="MS Mincho"/>
          <w:sz w:val="14"/>
          <w:szCs w:val="14"/>
        </w:rPr>
        <w:t xml:space="preserve"> </w:t>
      </w:r>
      <w:r w:rsidRPr="00BA3E7A">
        <w:rPr>
          <w:rFonts w:ascii="Times New Roman"/>
          <w:b/>
          <w:color w:val="000000"/>
          <w:sz w:val="14"/>
          <w:szCs w:val="14"/>
        </w:rPr>
        <w:t>GDMO</w:t>
      </w:r>
      <w:r w:rsidR="00DB232F" w:rsidRPr="00BA3E7A">
        <w:rPr>
          <w:rFonts w:ascii="Times New Roman"/>
          <w:b/>
          <w:color w:val="000000"/>
          <w:sz w:val="14"/>
          <w:szCs w:val="14"/>
        </w:rPr>
        <w:t xml:space="preserve"> </w:t>
      </w:r>
      <w:r w:rsidR="00165369" w:rsidRPr="00BA3E7A">
        <w:rPr>
          <w:rFonts w:ascii="Times New Roman"/>
          <w:b/>
          <w:color w:val="000000"/>
          <w:sz w:val="14"/>
          <w:szCs w:val="14"/>
        </w:rPr>
        <w:t>(</w:t>
      </w:r>
      <w:r w:rsidR="00F04D5B" w:rsidRPr="00BA3E7A">
        <w:rPr>
          <w:rFonts w:ascii="Times New Roman" w:eastAsia="MS Mincho"/>
          <w:sz w:val="14"/>
          <w:szCs w:val="14"/>
        </w:rPr>
        <w:t>Guidelines for Definition of Managed Object</w:t>
      </w:r>
      <w:r w:rsidR="00165369" w:rsidRPr="00BA3E7A">
        <w:rPr>
          <w:rFonts w:ascii="Times New Roman" w:eastAsia="MS Mincho"/>
          <w:sz w:val="14"/>
          <w:szCs w:val="14"/>
        </w:rPr>
        <w:t>)</w:t>
      </w:r>
      <w:r w:rsidRPr="00BA3E7A">
        <w:rPr>
          <w:rFonts w:ascii="Times New Roman"/>
          <w:color w:val="000000"/>
          <w:sz w:val="14"/>
          <w:szCs w:val="14"/>
        </w:rPr>
        <w:t xml:space="preserve"> and </w:t>
      </w:r>
      <w:r w:rsidRPr="00BA3E7A">
        <w:rPr>
          <w:rFonts w:ascii="Times New Roman"/>
          <w:b/>
          <w:color w:val="000000"/>
          <w:sz w:val="14"/>
          <w:szCs w:val="14"/>
        </w:rPr>
        <w:t>DWM</w:t>
      </w:r>
      <w:r w:rsidR="00DB232F" w:rsidRPr="00BA3E7A">
        <w:rPr>
          <w:rFonts w:ascii="Times New Roman"/>
          <w:b/>
          <w:color w:val="000000"/>
          <w:sz w:val="14"/>
          <w:szCs w:val="14"/>
        </w:rPr>
        <w:t xml:space="preserve"> </w:t>
      </w:r>
      <w:r w:rsidR="00165369" w:rsidRPr="00BA3E7A">
        <w:rPr>
          <w:rFonts w:ascii="Times New Roman"/>
          <w:b/>
          <w:color w:val="000000"/>
          <w:sz w:val="14"/>
          <w:szCs w:val="14"/>
        </w:rPr>
        <w:t>(</w:t>
      </w:r>
      <w:r w:rsidR="00F04D5B" w:rsidRPr="00BA3E7A">
        <w:rPr>
          <w:rFonts w:ascii="Times New Roman"/>
          <w:color w:val="000000"/>
          <w:sz w:val="14"/>
          <w:szCs w:val="14"/>
        </w:rPr>
        <w:t>Daily Work Management</w:t>
      </w:r>
      <w:r w:rsidR="00165369" w:rsidRPr="00BA3E7A">
        <w:rPr>
          <w:rFonts w:ascii="Times New Roman"/>
          <w:color w:val="000000"/>
          <w:sz w:val="14"/>
          <w:szCs w:val="14"/>
        </w:rPr>
        <w:t>)</w:t>
      </w:r>
      <w:r w:rsidR="001838AF" w:rsidRPr="00BA3E7A">
        <w:rPr>
          <w:rFonts w:ascii="Times New Roman"/>
          <w:color w:val="000000"/>
          <w:sz w:val="14"/>
          <w:szCs w:val="14"/>
        </w:rPr>
        <w:t>, Unit Testing E</w:t>
      </w:r>
      <w:r w:rsidR="002D05BF" w:rsidRPr="00BA3E7A">
        <w:rPr>
          <w:rFonts w:ascii="Times New Roman"/>
          <w:color w:val="000000"/>
          <w:sz w:val="14"/>
          <w:szCs w:val="14"/>
        </w:rPr>
        <w:t>q</w:t>
      </w:r>
      <w:r w:rsidR="001838AF" w:rsidRPr="00BA3E7A">
        <w:rPr>
          <w:rFonts w:ascii="Times New Roman"/>
          <w:color w:val="000000"/>
          <w:sz w:val="14"/>
          <w:szCs w:val="14"/>
        </w:rPr>
        <w:t>uipment</w:t>
      </w:r>
    </w:p>
    <w:p w14:paraId="19724B6F" w14:textId="543C0C81" w:rsidR="00996440" w:rsidRPr="00BA3E7A" w:rsidRDefault="00996440" w:rsidP="00670827">
      <w:pPr>
        <w:pStyle w:val="ListParagraph"/>
        <w:widowControl/>
        <w:numPr>
          <w:ilvl w:val="0"/>
          <w:numId w:val="9"/>
        </w:numPr>
        <w:shd w:val="clear" w:color="auto" w:fill="F2F2F2"/>
        <w:tabs>
          <w:tab w:val="clear" w:pos="720"/>
        </w:tabs>
        <w:wordWrap/>
        <w:autoSpaceDE/>
        <w:autoSpaceDN/>
        <w:ind w:left="360"/>
        <w:rPr>
          <w:rFonts w:ascii="Times New Roman"/>
          <w:color w:val="000000"/>
          <w:sz w:val="14"/>
          <w:szCs w:val="14"/>
        </w:rPr>
      </w:pPr>
      <w:r w:rsidRPr="00BA3E7A">
        <w:rPr>
          <w:rFonts w:ascii="Times New Roman"/>
          <w:color w:val="000000"/>
          <w:sz w:val="14"/>
          <w:szCs w:val="14"/>
        </w:rPr>
        <w:t xml:space="preserve">Acted as interview panelist recruiting for </w:t>
      </w:r>
      <w:r w:rsidRPr="00BA3E7A">
        <w:rPr>
          <w:rFonts w:ascii="Times New Roman"/>
          <w:b/>
          <w:bCs/>
          <w:color w:val="000000"/>
          <w:sz w:val="14"/>
          <w:szCs w:val="14"/>
        </w:rPr>
        <w:t xml:space="preserve">embedded </w:t>
      </w:r>
      <w:r w:rsidR="00115D59" w:rsidRPr="00BA3E7A">
        <w:rPr>
          <w:rFonts w:ascii="Times New Roman"/>
          <w:b/>
          <w:bCs/>
          <w:color w:val="000000"/>
          <w:sz w:val="14"/>
          <w:szCs w:val="14"/>
        </w:rPr>
        <w:t xml:space="preserve">software </w:t>
      </w:r>
      <w:r w:rsidRPr="00BA3E7A">
        <w:rPr>
          <w:rFonts w:ascii="Times New Roman"/>
          <w:b/>
          <w:bCs/>
          <w:color w:val="000000"/>
          <w:sz w:val="14"/>
          <w:szCs w:val="14"/>
        </w:rPr>
        <w:t>developers</w:t>
      </w:r>
    </w:p>
    <w:p w14:paraId="7A0AC5DB" w14:textId="6B13FE3C" w:rsidR="00F3186D" w:rsidRDefault="00F3186D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790D23AA" w14:textId="77777777" w:rsidR="00C30491" w:rsidRPr="00BA3E7A" w:rsidRDefault="00C30491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0A55586D" w14:textId="64BE88DF" w:rsidR="00F3186D" w:rsidRPr="005A0177" w:rsidRDefault="00F3186D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1F3864" w:themeColor="accent1" w:themeShade="80"/>
          <w:spacing w:val="26"/>
          <w:sz w:val="14"/>
          <w:szCs w:val="14"/>
        </w:rPr>
      </w:pPr>
      <w:r w:rsidRPr="005A0177">
        <w:rPr>
          <w:rFonts w:ascii="Times New Roman" w:hAnsi="Times New Roman"/>
          <w:b/>
          <w:smallCaps/>
          <w:color w:val="1F3864" w:themeColor="accent1" w:themeShade="80"/>
          <w:spacing w:val="26"/>
          <w:sz w:val="14"/>
          <w:szCs w:val="14"/>
        </w:rPr>
        <w:t>INDUSTRIAL TRAI</w:t>
      </w:r>
      <w:r w:rsidR="006D5012" w:rsidRPr="005A0177">
        <w:rPr>
          <w:rFonts w:ascii="Times New Roman" w:hAnsi="Times New Roman"/>
          <w:b/>
          <w:smallCaps/>
          <w:color w:val="1F3864" w:themeColor="accent1" w:themeShade="80"/>
          <w:spacing w:val="26"/>
          <w:sz w:val="14"/>
          <w:szCs w:val="14"/>
        </w:rPr>
        <w:t>NING/INTERNSHIP</w:t>
      </w:r>
    </w:p>
    <w:p w14:paraId="072DF670" w14:textId="77777777" w:rsidR="00F3186D" w:rsidRPr="00BA3E7A" w:rsidRDefault="00000000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6102613D">
          <v:rect id="_x0000_i1029" style="width:0;height:1.5pt" o:hralign="center" o:hrstd="t" o:hr="t" fillcolor="#a0a0a0" stroked="f"/>
        </w:pict>
      </w:r>
    </w:p>
    <w:p w14:paraId="0953D9F1" w14:textId="77777777" w:rsidR="00F3186D" w:rsidRPr="00BA3E7A" w:rsidRDefault="00F3186D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Title: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Development of Rohini Radar</w:t>
      </w:r>
    </w:p>
    <w:p w14:paraId="70DCAF51" w14:textId="77777777" w:rsidR="00F3186D" w:rsidRPr="00BA3E7A" w:rsidRDefault="00F3186D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Organisation: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BEL</w:t>
      </w:r>
    </w:p>
    <w:p w14:paraId="5D3E9C2D" w14:textId="77777777" w:rsidR="00F3186D" w:rsidRPr="00BA3E7A" w:rsidRDefault="00F3186D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3333FF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Period/Duration: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="00212212" w:rsidRPr="00BA3E7A">
        <w:rPr>
          <w:rFonts w:ascii="Times New Roman" w:eastAsia="MS Mincho" w:hAnsi="Times New Roman"/>
          <w:color w:val="0D0D0D"/>
          <w:sz w:val="14"/>
          <w:szCs w:val="14"/>
        </w:rPr>
        <w:t>JUN’08-JULY</w:t>
      </w:r>
      <w:r w:rsidRPr="00BA3E7A">
        <w:rPr>
          <w:rFonts w:ascii="Times New Roman" w:eastAsia="MS Mincho" w:hAnsi="Times New Roman"/>
          <w:color w:val="0D0D0D"/>
          <w:sz w:val="14"/>
          <w:szCs w:val="14"/>
        </w:rPr>
        <w:t>’08</w:t>
      </w:r>
    </w:p>
    <w:p w14:paraId="45FA5DF6" w14:textId="77777777" w:rsidR="00F3186D" w:rsidRPr="00BA3E7A" w:rsidRDefault="00F3186D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color w:val="000000"/>
          <w:sz w:val="14"/>
          <w:szCs w:val="14"/>
        </w:rPr>
        <w:t>Location:</w:t>
      </w:r>
      <w:r w:rsidRPr="00BA3E7A">
        <w:rPr>
          <w:rFonts w:ascii="Times New Roman" w:eastAsia="MS Mincho" w:hAnsi="Times New Roman"/>
          <w:color w:val="000000"/>
          <w:sz w:val="14"/>
          <w:szCs w:val="14"/>
        </w:rPr>
        <w:tab/>
      </w:r>
      <w:r w:rsidRPr="00BA3E7A">
        <w:rPr>
          <w:rFonts w:ascii="Times New Roman" w:eastAsia="MS Mincho" w:hAnsi="Times New Roman"/>
          <w:color w:val="000000"/>
          <w:sz w:val="14"/>
          <w:szCs w:val="14"/>
        </w:rPr>
        <w:tab/>
        <w:t>Ghaziabad</w:t>
      </w:r>
    </w:p>
    <w:p w14:paraId="30F38A9F" w14:textId="0C796E7B" w:rsidR="004B4B76" w:rsidRPr="00BA3E7A" w:rsidRDefault="004B4B76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color w:val="000000"/>
          <w:sz w:val="14"/>
          <w:szCs w:val="14"/>
        </w:rPr>
        <w:t xml:space="preserve">Performance:          </w:t>
      </w:r>
      <w:r w:rsidR="00996B59" w:rsidRPr="00BA3E7A">
        <w:rPr>
          <w:rFonts w:ascii="Times New Roman" w:eastAsia="MS Mincho" w:hAnsi="Times New Roman"/>
          <w:color w:val="000000"/>
          <w:sz w:val="14"/>
          <w:szCs w:val="14"/>
        </w:rPr>
        <w:t xml:space="preserve">    </w:t>
      </w:r>
      <w:r w:rsidR="00E420D4">
        <w:rPr>
          <w:rFonts w:ascii="Times New Roman" w:eastAsia="MS Mincho" w:hAnsi="Times New Roman"/>
          <w:color w:val="000000"/>
          <w:sz w:val="14"/>
          <w:szCs w:val="14"/>
        </w:rPr>
        <w:t xml:space="preserve">      </w:t>
      </w:r>
      <w:r w:rsidRPr="00BA3E7A">
        <w:rPr>
          <w:rFonts w:ascii="Times New Roman" w:eastAsia="MS Mincho" w:hAnsi="Times New Roman"/>
          <w:b/>
          <w:bCs/>
          <w:color w:val="000000"/>
          <w:sz w:val="14"/>
          <w:szCs w:val="14"/>
        </w:rPr>
        <w:t>Excellent</w:t>
      </w:r>
    </w:p>
    <w:p w14:paraId="0A19D0F4" w14:textId="77777777" w:rsidR="003977C8" w:rsidRPr="00BA3E7A" w:rsidRDefault="003977C8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</w:p>
    <w:p w14:paraId="1B71D64B" w14:textId="77777777" w:rsidR="003977C8" w:rsidRPr="00BA3E7A" w:rsidRDefault="003977C8" w:rsidP="003977C8">
      <w:p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Title: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Verilog/VHDL</w:t>
      </w:r>
      <w:r w:rsidRPr="00BA3E7A">
        <w:rPr>
          <w:rFonts w:ascii="Times New Roman" w:eastAsia="MS Mincho" w:hAnsi="Times New Roman"/>
          <w:sz w:val="14"/>
          <w:szCs w:val="14"/>
        </w:rPr>
        <w:t xml:space="preserve"> programming and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VLSI</w:t>
      </w:r>
      <w:r w:rsidRPr="00BA3E7A">
        <w:rPr>
          <w:rFonts w:ascii="Times New Roman" w:eastAsia="MS Mincho" w:hAnsi="Times New Roman"/>
          <w:sz w:val="14"/>
          <w:szCs w:val="14"/>
        </w:rPr>
        <w:t xml:space="preserve"> Technology </w:t>
      </w:r>
    </w:p>
    <w:p w14:paraId="7936B0D1" w14:textId="77777777" w:rsidR="003977C8" w:rsidRPr="00BA3E7A" w:rsidRDefault="003977C8" w:rsidP="003977C8">
      <w:p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Organisation: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HP</w:t>
      </w:r>
      <w:r w:rsidRPr="00BA3E7A">
        <w:rPr>
          <w:rFonts w:ascii="Times New Roman" w:eastAsia="MS Mincho" w:hAnsi="Times New Roman"/>
          <w:sz w:val="14"/>
          <w:szCs w:val="14"/>
        </w:rPr>
        <w:t xml:space="preserve"> (Hewlett Packard) </w:t>
      </w:r>
    </w:p>
    <w:p w14:paraId="422A3D42" w14:textId="77777777" w:rsidR="003977C8" w:rsidRPr="00BA3E7A" w:rsidRDefault="003977C8" w:rsidP="003977C8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3333FF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Period/Duration: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Pr="00BA3E7A">
        <w:rPr>
          <w:rFonts w:ascii="Times New Roman" w:eastAsia="MS Mincho" w:hAnsi="Times New Roman"/>
          <w:color w:val="0D0D0D"/>
          <w:sz w:val="14"/>
          <w:szCs w:val="14"/>
        </w:rPr>
        <w:t>JUN’07-JULY’07</w:t>
      </w:r>
    </w:p>
    <w:p w14:paraId="697CE637" w14:textId="77777777" w:rsidR="003977C8" w:rsidRPr="00BA3E7A" w:rsidRDefault="003977C8" w:rsidP="003977C8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color w:val="000000"/>
          <w:sz w:val="14"/>
          <w:szCs w:val="14"/>
        </w:rPr>
        <w:t>Location:</w:t>
      </w:r>
      <w:r w:rsidRPr="00BA3E7A">
        <w:rPr>
          <w:rFonts w:ascii="Times New Roman" w:eastAsia="MS Mincho" w:hAnsi="Times New Roman"/>
          <w:color w:val="000000"/>
          <w:sz w:val="14"/>
          <w:szCs w:val="14"/>
        </w:rPr>
        <w:tab/>
      </w:r>
      <w:r w:rsidRPr="00BA3E7A">
        <w:rPr>
          <w:rFonts w:ascii="Times New Roman" w:eastAsia="MS Mincho" w:hAnsi="Times New Roman"/>
          <w:color w:val="000000"/>
          <w:sz w:val="14"/>
          <w:szCs w:val="14"/>
        </w:rPr>
        <w:tab/>
        <w:t>New Delhi</w:t>
      </w:r>
    </w:p>
    <w:p w14:paraId="7798B2A1" w14:textId="73AFAFCC" w:rsidR="004B4B76" w:rsidRPr="00BA3E7A" w:rsidRDefault="004B4B76" w:rsidP="003977C8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color w:val="000000"/>
          <w:sz w:val="14"/>
          <w:szCs w:val="14"/>
        </w:rPr>
        <w:t xml:space="preserve">Percentage:             </w:t>
      </w:r>
      <w:r w:rsidR="00996B59" w:rsidRPr="00BA3E7A">
        <w:rPr>
          <w:rFonts w:ascii="Times New Roman" w:eastAsia="MS Mincho" w:hAnsi="Times New Roman"/>
          <w:color w:val="000000"/>
          <w:sz w:val="14"/>
          <w:szCs w:val="14"/>
        </w:rPr>
        <w:t xml:space="preserve">    </w:t>
      </w:r>
      <w:r w:rsidR="00E420D4">
        <w:rPr>
          <w:rFonts w:ascii="Times New Roman" w:eastAsia="MS Mincho" w:hAnsi="Times New Roman"/>
          <w:color w:val="000000"/>
          <w:sz w:val="14"/>
          <w:szCs w:val="14"/>
        </w:rPr>
        <w:t xml:space="preserve">     </w:t>
      </w:r>
      <w:r w:rsidRPr="00BA3E7A">
        <w:rPr>
          <w:rFonts w:ascii="Times New Roman" w:eastAsia="MS Mincho" w:hAnsi="Times New Roman"/>
          <w:b/>
          <w:bCs/>
          <w:color w:val="000000"/>
          <w:sz w:val="14"/>
          <w:szCs w:val="14"/>
        </w:rPr>
        <w:t>84%</w:t>
      </w:r>
    </w:p>
    <w:p w14:paraId="3809C4D9" w14:textId="77777777" w:rsidR="003977C8" w:rsidRPr="00BA3E7A" w:rsidRDefault="003977C8" w:rsidP="00F3186D">
      <w:pPr>
        <w:shd w:val="clear" w:color="auto" w:fill="F2F2F2"/>
        <w:suppressAutoHyphens/>
        <w:autoSpaceDE w:val="0"/>
        <w:rPr>
          <w:rFonts w:ascii="Times New Roman" w:eastAsia="MS Mincho" w:hAnsi="Times New Roman"/>
          <w:color w:val="000000"/>
          <w:sz w:val="14"/>
          <w:szCs w:val="14"/>
        </w:rPr>
      </w:pPr>
    </w:p>
    <w:p w14:paraId="69D18422" w14:textId="77777777" w:rsidR="00F3186D" w:rsidRPr="00BA3E7A" w:rsidRDefault="00F3186D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25C6FB3F" w14:textId="77777777" w:rsidR="000B4AEB" w:rsidRPr="00BA3E7A" w:rsidRDefault="003755D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EDUCATIONAL SUMMARY</w:t>
      </w:r>
    </w:p>
    <w:p w14:paraId="64528BF3" w14:textId="150846B9" w:rsidR="00C72CB6" w:rsidRPr="00C26E6C" w:rsidRDefault="00000000" w:rsidP="00C26E6C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33594D82">
          <v:rect id="_x0000_i1030" style="width:0;height:1.5pt" o:hralign="center" o:hrstd="t" o:hr="t" fillcolor="#a0a0a0" stroked="f"/>
        </w:pict>
      </w:r>
    </w:p>
    <w:p w14:paraId="4E2EDE2E" w14:textId="1C028DCF" w:rsidR="00A5371D" w:rsidRDefault="00A5371D" w:rsidP="000B55D8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/>
          <w:sz w:val="14"/>
          <w:szCs w:val="14"/>
        </w:rPr>
      </w:pPr>
      <w:r>
        <w:rPr>
          <w:rFonts w:ascii="Times New Roman" w:hAnsi="Times New Roman"/>
          <w:b/>
          <w:sz w:val="14"/>
          <w:szCs w:val="14"/>
        </w:rPr>
        <w:t xml:space="preserve">M.Tech                                           (Applied AI) </w:t>
      </w:r>
      <w:r>
        <w:rPr>
          <w:rFonts w:ascii="Times New Roman" w:hAnsi="Times New Roman"/>
          <w:bCs/>
          <w:sz w:val="14"/>
          <w:szCs w:val="14"/>
        </w:rPr>
        <w:t xml:space="preserve">from </w:t>
      </w:r>
      <w:r w:rsidRPr="00DE048E">
        <w:rPr>
          <w:rFonts w:ascii="Times New Roman" w:hAnsi="Times New Roman"/>
          <w:b/>
          <w:bCs/>
          <w:sz w:val="14"/>
          <w:szCs w:val="14"/>
        </w:rPr>
        <w:t>Visvesvaraya National Institute of Technology, Nagpur</w:t>
      </w:r>
      <w:r w:rsidR="003347BC">
        <w:rPr>
          <w:rFonts w:ascii="Times New Roman" w:hAnsi="Times New Roman"/>
          <w:b/>
          <w:bCs/>
          <w:sz w:val="14"/>
          <w:szCs w:val="14"/>
        </w:rPr>
        <w:t xml:space="preserve"> (pursuing)</w:t>
      </w:r>
    </w:p>
    <w:p w14:paraId="15CAB1A0" w14:textId="00DD8B1F" w:rsidR="008E69C2" w:rsidRPr="00BA3E7A" w:rsidRDefault="008E69C2" w:rsidP="000B55D8">
      <w:pPr>
        <w:shd w:val="clear" w:color="auto" w:fill="F2F2F2"/>
        <w:tabs>
          <w:tab w:val="left" w:pos="360"/>
        </w:tabs>
        <w:suppressAutoHyphens/>
        <w:jc w:val="both"/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PG</w:t>
      </w:r>
      <w:r w:rsidR="00054F1B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Pr="00BA3E7A">
        <w:rPr>
          <w:rFonts w:ascii="Times New Roman" w:hAnsi="Times New Roman"/>
          <w:b/>
          <w:sz w:val="14"/>
          <w:szCs w:val="14"/>
        </w:rPr>
        <w:t>D</w:t>
      </w:r>
      <w:r w:rsidR="00054F1B" w:rsidRPr="00BA3E7A">
        <w:rPr>
          <w:rFonts w:ascii="Times New Roman" w:hAnsi="Times New Roman"/>
          <w:b/>
          <w:sz w:val="14"/>
          <w:szCs w:val="14"/>
        </w:rPr>
        <w:t>iploma</w:t>
      </w:r>
      <w:r w:rsidR="00461338" w:rsidRPr="00BA3E7A">
        <w:rPr>
          <w:rFonts w:ascii="Times New Roman" w:hAnsi="Times New Roman"/>
          <w:b/>
          <w:sz w:val="14"/>
          <w:szCs w:val="14"/>
        </w:rPr>
        <w:t xml:space="preserve">                  </w:t>
      </w:r>
      <w:r w:rsidR="008C4BFF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461338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E420D4">
        <w:rPr>
          <w:rFonts w:ascii="Times New Roman" w:hAnsi="Times New Roman"/>
          <w:b/>
          <w:sz w:val="14"/>
          <w:szCs w:val="14"/>
        </w:rPr>
        <w:t xml:space="preserve">         </w:t>
      </w:r>
      <w:r w:rsidR="00461338" w:rsidRPr="00BA3E7A">
        <w:rPr>
          <w:rFonts w:ascii="Times New Roman" w:hAnsi="Times New Roman"/>
          <w:b/>
          <w:sz w:val="14"/>
          <w:szCs w:val="14"/>
        </w:rPr>
        <w:t xml:space="preserve">      (</w:t>
      </w:r>
      <w:r w:rsidRPr="00BA3E7A">
        <w:rPr>
          <w:rFonts w:ascii="Times New Roman" w:hAnsi="Times New Roman"/>
          <w:b/>
          <w:sz w:val="14"/>
          <w:szCs w:val="14"/>
        </w:rPr>
        <w:t>Embedded Systems &amp; VLSI Design)</w:t>
      </w:r>
      <w:r w:rsidRPr="00BA3E7A">
        <w:rPr>
          <w:rFonts w:ascii="Times New Roman" w:hAnsi="Times New Roman"/>
          <w:sz w:val="14"/>
          <w:szCs w:val="14"/>
        </w:rPr>
        <w:t xml:space="preserve"> from </w:t>
      </w:r>
      <w:r w:rsidRPr="00BA3E7A">
        <w:rPr>
          <w:rFonts w:ascii="Times New Roman" w:hAnsi="Times New Roman"/>
          <w:b/>
          <w:bCs/>
          <w:sz w:val="14"/>
          <w:szCs w:val="14"/>
        </w:rPr>
        <w:t xml:space="preserve">CDAC, </w:t>
      </w:r>
      <w:r w:rsidR="00DE0571" w:rsidRPr="00BA3E7A">
        <w:rPr>
          <w:rFonts w:ascii="Times New Roman" w:hAnsi="Times New Roman"/>
          <w:b/>
          <w:bCs/>
          <w:color w:val="0D0D0D"/>
          <w:sz w:val="14"/>
          <w:szCs w:val="14"/>
        </w:rPr>
        <w:t>Noida</w:t>
      </w:r>
      <w:r w:rsidRPr="00BA3E7A">
        <w:rPr>
          <w:rFonts w:ascii="Times New Roman" w:hAnsi="Times New Roman"/>
          <w:color w:val="3333FF"/>
          <w:sz w:val="14"/>
          <w:szCs w:val="14"/>
        </w:rPr>
        <w:t xml:space="preserve"> </w:t>
      </w:r>
      <w:r w:rsidRPr="00BA3E7A">
        <w:rPr>
          <w:rFonts w:ascii="Times New Roman" w:hAnsi="Times New Roman"/>
          <w:sz w:val="14"/>
          <w:szCs w:val="14"/>
        </w:rPr>
        <w:t xml:space="preserve">with </w:t>
      </w:r>
      <w:r w:rsidR="00A70A76" w:rsidRPr="00BA3E7A">
        <w:rPr>
          <w:rFonts w:ascii="Times New Roman" w:hAnsi="Times New Roman"/>
          <w:sz w:val="14"/>
          <w:szCs w:val="14"/>
        </w:rPr>
        <w:t>Grade A</w:t>
      </w:r>
      <w:r w:rsidRPr="00BA3E7A">
        <w:rPr>
          <w:rFonts w:ascii="Times New Roman" w:hAnsi="Times New Roman"/>
          <w:sz w:val="14"/>
          <w:szCs w:val="14"/>
        </w:rPr>
        <w:t xml:space="preserve"> in 2010</w:t>
      </w:r>
    </w:p>
    <w:p w14:paraId="1C0D0B89" w14:textId="070A2826" w:rsidR="008E69C2" w:rsidRPr="00BA3E7A" w:rsidRDefault="008E69C2" w:rsidP="000B55D8">
      <w:pPr>
        <w:pStyle w:val="ListParagraph"/>
        <w:widowControl/>
        <w:shd w:val="clear" w:color="auto" w:fill="F2F2F2"/>
        <w:tabs>
          <w:tab w:val="num" w:pos="810"/>
        </w:tabs>
        <w:suppressAutoHyphens/>
        <w:wordWrap/>
        <w:autoSpaceDE/>
        <w:autoSpaceDN/>
        <w:ind w:left="0"/>
        <w:rPr>
          <w:rFonts w:ascii="Times New Roman"/>
          <w:sz w:val="14"/>
          <w:szCs w:val="14"/>
        </w:rPr>
      </w:pPr>
      <w:r w:rsidRPr="00BA3E7A">
        <w:rPr>
          <w:rFonts w:ascii="Times New Roman"/>
          <w:b/>
          <w:sz w:val="14"/>
          <w:szCs w:val="14"/>
        </w:rPr>
        <w:t>B.Tech.</w:t>
      </w:r>
      <w:r w:rsidR="00F85F5B" w:rsidRPr="00BA3E7A">
        <w:rPr>
          <w:rFonts w:ascii="Times New Roman"/>
          <w:sz w:val="14"/>
          <w:szCs w:val="14"/>
        </w:rPr>
        <w:tab/>
      </w:r>
      <w:r w:rsidR="00F85F5B" w:rsidRPr="00BA3E7A">
        <w:rPr>
          <w:rFonts w:ascii="Times New Roman"/>
          <w:sz w:val="14"/>
          <w:szCs w:val="14"/>
        </w:rPr>
        <w:tab/>
      </w:r>
      <w:r w:rsidR="00461338" w:rsidRPr="00BA3E7A">
        <w:rPr>
          <w:rFonts w:ascii="Times New Roman"/>
          <w:sz w:val="14"/>
          <w:szCs w:val="14"/>
        </w:rPr>
        <w:t xml:space="preserve">               </w:t>
      </w:r>
      <w:r w:rsidRPr="00BA3E7A">
        <w:rPr>
          <w:rFonts w:ascii="Times New Roman"/>
          <w:b/>
          <w:sz w:val="14"/>
          <w:szCs w:val="14"/>
        </w:rPr>
        <w:t>(Electronics &amp; Communication</w:t>
      </w:r>
      <w:r w:rsidRPr="00BA3E7A">
        <w:rPr>
          <w:rFonts w:ascii="Times New Roman"/>
          <w:sz w:val="14"/>
          <w:szCs w:val="14"/>
        </w:rPr>
        <w:t xml:space="preserve">) from </w:t>
      </w:r>
      <w:r w:rsidR="009521D2" w:rsidRPr="00BA3E7A">
        <w:rPr>
          <w:rFonts w:ascii="Times New Roman"/>
          <w:b/>
          <w:bCs/>
          <w:sz w:val="14"/>
          <w:szCs w:val="14"/>
        </w:rPr>
        <w:t>HMRITM</w:t>
      </w:r>
      <w:r w:rsidR="009521D2" w:rsidRPr="00BA3E7A">
        <w:rPr>
          <w:rFonts w:ascii="Times New Roman"/>
          <w:sz w:val="14"/>
          <w:szCs w:val="14"/>
        </w:rPr>
        <w:t xml:space="preserve">, </w:t>
      </w:r>
      <w:r w:rsidRPr="00BA3E7A">
        <w:rPr>
          <w:rFonts w:ascii="Times New Roman"/>
          <w:b/>
          <w:bCs/>
          <w:sz w:val="14"/>
          <w:szCs w:val="14"/>
        </w:rPr>
        <w:t>G.G.S.I.P.U.</w:t>
      </w:r>
      <w:r w:rsidR="00F85F5B" w:rsidRPr="00BA3E7A">
        <w:rPr>
          <w:rFonts w:ascii="Times New Roman"/>
          <w:b/>
          <w:bCs/>
          <w:sz w:val="14"/>
          <w:szCs w:val="14"/>
        </w:rPr>
        <w:t>, Delhi</w:t>
      </w:r>
      <w:r w:rsidR="00F85F5B" w:rsidRPr="00BA3E7A">
        <w:rPr>
          <w:rFonts w:ascii="Times New Roman"/>
          <w:sz w:val="14"/>
          <w:szCs w:val="14"/>
        </w:rPr>
        <w:t xml:space="preserve"> with </w:t>
      </w:r>
      <w:r w:rsidRPr="00BA3E7A">
        <w:rPr>
          <w:rFonts w:ascii="Times New Roman"/>
          <w:sz w:val="14"/>
          <w:szCs w:val="14"/>
        </w:rPr>
        <w:t xml:space="preserve">73.73% </w:t>
      </w:r>
      <w:r w:rsidR="00F85F5B" w:rsidRPr="00BA3E7A">
        <w:rPr>
          <w:rFonts w:ascii="Times New Roman"/>
          <w:sz w:val="14"/>
          <w:szCs w:val="14"/>
        </w:rPr>
        <w:t>in 2009</w:t>
      </w:r>
    </w:p>
    <w:p w14:paraId="3B805A64" w14:textId="77777777" w:rsidR="00F85F5B" w:rsidRPr="00BA3E7A" w:rsidRDefault="00F85F5B" w:rsidP="000B55D8">
      <w:pPr>
        <w:pStyle w:val="ListParagraph"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ind w:left="1440" w:hanging="1440"/>
        <w:jc w:val="left"/>
        <w:rPr>
          <w:rFonts w:ascii="Times New Roman"/>
          <w:b/>
          <w:color w:val="000000"/>
          <w:sz w:val="14"/>
          <w:szCs w:val="14"/>
          <w:lang w:val="en-GB"/>
        </w:rPr>
      </w:pPr>
      <w:r w:rsidRPr="00BA3E7A">
        <w:rPr>
          <w:rFonts w:ascii="Times New Roman"/>
          <w:b/>
          <w:color w:val="000000"/>
          <w:sz w:val="14"/>
          <w:szCs w:val="14"/>
          <w:lang w:val="en-GB"/>
        </w:rPr>
        <w:t>12</w:t>
      </w:r>
      <w:r w:rsidRPr="00BA3E7A">
        <w:rPr>
          <w:rFonts w:ascii="Times New Roman"/>
          <w:b/>
          <w:color w:val="000000"/>
          <w:sz w:val="14"/>
          <w:szCs w:val="14"/>
          <w:vertAlign w:val="superscript"/>
          <w:lang w:val="en-GB"/>
        </w:rPr>
        <w:t>th</w:t>
      </w:r>
      <w:r w:rsidRPr="00BA3E7A">
        <w:rPr>
          <w:rFonts w:ascii="Times New Roman"/>
          <w:b/>
          <w:color w:val="000000"/>
          <w:sz w:val="14"/>
          <w:szCs w:val="14"/>
          <w:lang w:val="en-GB"/>
        </w:rPr>
        <w:tab/>
      </w:r>
      <w:r w:rsidRPr="00BA3E7A">
        <w:rPr>
          <w:rFonts w:ascii="Times New Roman"/>
          <w:b/>
          <w:color w:val="000000"/>
          <w:sz w:val="14"/>
          <w:szCs w:val="14"/>
          <w:lang w:val="en-GB"/>
        </w:rPr>
        <w:tab/>
      </w:r>
      <w:r w:rsidR="00461338" w:rsidRPr="00BA3E7A">
        <w:rPr>
          <w:rFonts w:ascii="Times New Roman"/>
          <w:b/>
          <w:color w:val="000000"/>
          <w:sz w:val="14"/>
          <w:szCs w:val="14"/>
          <w:lang w:val="en-GB"/>
        </w:rPr>
        <w:t xml:space="preserve">               </w:t>
      </w:r>
      <w:r w:rsidR="00670827" w:rsidRPr="00BA3E7A">
        <w:rPr>
          <w:rFonts w:ascii="Times New Roman"/>
          <w:b/>
          <w:bCs/>
          <w:sz w:val="14"/>
          <w:szCs w:val="14"/>
        </w:rPr>
        <w:t xml:space="preserve">(Science) </w:t>
      </w:r>
      <w:r w:rsidR="00670827" w:rsidRPr="00BA3E7A">
        <w:rPr>
          <w:rFonts w:ascii="Times New Roman"/>
          <w:sz w:val="14"/>
          <w:szCs w:val="14"/>
        </w:rPr>
        <w:t xml:space="preserve">from </w:t>
      </w:r>
      <w:r w:rsidRPr="00BA3E7A">
        <w:rPr>
          <w:rFonts w:ascii="Times New Roman"/>
          <w:b/>
          <w:bCs/>
          <w:sz w:val="14"/>
          <w:szCs w:val="14"/>
        </w:rPr>
        <w:t>CBSE</w:t>
      </w:r>
      <w:r w:rsidRPr="00BA3E7A">
        <w:rPr>
          <w:rFonts w:ascii="Times New Roman"/>
          <w:sz w:val="14"/>
          <w:szCs w:val="14"/>
        </w:rPr>
        <w:t xml:space="preserve"> Board</w:t>
      </w:r>
      <w:r w:rsidR="0082241D" w:rsidRPr="00BA3E7A">
        <w:rPr>
          <w:rFonts w:ascii="Times New Roman"/>
          <w:sz w:val="14"/>
          <w:szCs w:val="14"/>
        </w:rPr>
        <w:t xml:space="preserve"> with 82.8%</w:t>
      </w:r>
      <w:r w:rsidRPr="00BA3E7A">
        <w:rPr>
          <w:rFonts w:ascii="Times New Roman"/>
          <w:sz w:val="14"/>
          <w:szCs w:val="14"/>
        </w:rPr>
        <w:t xml:space="preserve">, </w:t>
      </w:r>
      <w:r w:rsidR="00DE0571" w:rsidRPr="00BA3E7A">
        <w:rPr>
          <w:rFonts w:ascii="Times New Roman"/>
          <w:color w:val="0D0D0D"/>
          <w:sz w:val="14"/>
          <w:szCs w:val="14"/>
        </w:rPr>
        <w:t>New Delhi</w:t>
      </w:r>
      <w:r w:rsidRPr="00BA3E7A">
        <w:rPr>
          <w:rFonts w:ascii="Times New Roman"/>
          <w:sz w:val="14"/>
          <w:szCs w:val="14"/>
        </w:rPr>
        <w:t xml:space="preserve"> in </w:t>
      </w:r>
      <w:r w:rsidR="00DE0571" w:rsidRPr="00BA3E7A">
        <w:rPr>
          <w:rFonts w:ascii="Times New Roman"/>
          <w:sz w:val="14"/>
          <w:szCs w:val="14"/>
        </w:rPr>
        <w:t>2004</w:t>
      </w:r>
    </w:p>
    <w:p w14:paraId="46187D14" w14:textId="77777777" w:rsidR="000B4AEB" w:rsidRPr="00BA3E7A" w:rsidRDefault="00F85F5B" w:rsidP="000B55D8">
      <w:pPr>
        <w:pStyle w:val="ListParagraph"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wordWrap/>
        <w:ind w:left="1440" w:hanging="1440"/>
        <w:jc w:val="left"/>
        <w:rPr>
          <w:rFonts w:ascii="Times New Roman"/>
          <w:b/>
          <w:color w:val="000000"/>
          <w:sz w:val="14"/>
          <w:szCs w:val="14"/>
          <w:lang w:val="en-GB"/>
        </w:rPr>
      </w:pPr>
      <w:r w:rsidRPr="00BA3E7A">
        <w:rPr>
          <w:rFonts w:ascii="Times New Roman"/>
          <w:b/>
          <w:color w:val="000000"/>
          <w:sz w:val="14"/>
          <w:szCs w:val="14"/>
          <w:lang w:val="en-GB"/>
        </w:rPr>
        <w:t>10</w:t>
      </w:r>
      <w:r w:rsidRPr="00BA3E7A">
        <w:rPr>
          <w:rFonts w:ascii="Times New Roman"/>
          <w:b/>
          <w:color w:val="000000"/>
          <w:sz w:val="14"/>
          <w:szCs w:val="14"/>
          <w:vertAlign w:val="superscript"/>
          <w:lang w:val="en-GB"/>
        </w:rPr>
        <w:t>th</w:t>
      </w:r>
      <w:r w:rsidRPr="00BA3E7A">
        <w:rPr>
          <w:rFonts w:ascii="Times New Roman"/>
          <w:b/>
          <w:color w:val="000000"/>
          <w:sz w:val="14"/>
          <w:szCs w:val="14"/>
          <w:lang w:val="en-GB"/>
        </w:rPr>
        <w:tab/>
      </w:r>
      <w:r w:rsidRPr="00BA3E7A">
        <w:rPr>
          <w:rFonts w:ascii="Times New Roman"/>
          <w:b/>
          <w:color w:val="000000"/>
          <w:sz w:val="14"/>
          <w:szCs w:val="14"/>
          <w:lang w:val="en-GB"/>
        </w:rPr>
        <w:tab/>
      </w:r>
      <w:r w:rsidR="00461338" w:rsidRPr="00BA3E7A">
        <w:rPr>
          <w:rFonts w:ascii="Times New Roman"/>
          <w:b/>
          <w:color w:val="000000"/>
          <w:sz w:val="14"/>
          <w:szCs w:val="14"/>
          <w:lang w:val="en-GB"/>
        </w:rPr>
        <w:t xml:space="preserve">               </w:t>
      </w:r>
      <w:r w:rsidRPr="00BA3E7A">
        <w:rPr>
          <w:rFonts w:ascii="Times New Roman"/>
          <w:b/>
          <w:bCs/>
          <w:sz w:val="14"/>
          <w:szCs w:val="14"/>
        </w:rPr>
        <w:t>CBSE</w:t>
      </w:r>
      <w:r w:rsidRPr="00BA3E7A">
        <w:rPr>
          <w:rFonts w:ascii="Times New Roman"/>
          <w:sz w:val="14"/>
          <w:szCs w:val="14"/>
        </w:rPr>
        <w:t xml:space="preserve"> Board</w:t>
      </w:r>
      <w:r w:rsidR="0082241D" w:rsidRPr="00BA3E7A">
        <w:rPr>
          <w:rFonts w:ascii="Times New Roman"/>
          <w:sz w:val="14"/>
          <w:szCs w:val="14"/>
        </w:rPr>
        <w:t xml:space="preserve"> with 82%</w:t>
      </w:r>
      <w:r w:rsidRPr="00BA3E7A">
        <w:rPr>
          <w:rFonts w:ascii="Times New Roman"/>
          <w:sz w:val="14"/>
          <w:szCs w:val="14"/>
        </w:rPr>
        <w:t xml:space="preserve">, </w:t>
      </w:r>
      <w:r w:rsidR="004C2A4F" w:rsidRPr="00BA3E7A">
        <w:rPr>
          <w:rFonts w:ascii="Times New Roman"/>
          <w:sz w:val="14"/>
          <w:szCs w:val="14"/>
        </w:rPr>
        <w:t>New Delhi in 2002</w:t>
      </w:r>
      <w:r w:rsidRPr="00BA3E7A">
        <w:rPr>
          <w:rFonts w:ascii="Times New Roman"/>
          <w:color w:val="000000"/>
          <w:sz w:val="14"/>
          <w:szCs w:val="14"/>
          <w:lang w:val="en-GB"/>
        </w:rPr>
        <w:tab/>
      </w:r>
      <w:r w:rsidRPr="00BA3E7A">
        <w:rPr>
          <w:rFonts w:ascii="Times New Roman"/>
          <w:color w:val="000000"/>
          <w:sz w:val="14"/>
          <w:szCs w:val="14"/>
          <w:lang w:val="en-GB"/>
        </w:rPr>
        <w:tab/>
      </w:r>
    </w:p>
    <w:p w14:paraId="34833E6F" w14:textId="77777777" w:rsidR="000B4AEB" w:rsidRPr="00BA3E7A" w:rsidRDefault="000B4AE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4AF92350" w14:textId="77777777" w:rsidR="009521D2" w:rsidRPr="00BA3E7A" w:rsidRDefault="009521D2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52CC8090" w14:textId="77777777" w:rsidR="008770E8" w:rsidRPr="00BA3E7A" w:rsidRDefault="008770E8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ACADEMIC ACHIEVEMENTS</w:t>
      </w:r>
    </w:p>
    <w:p w14:paraId="0A6CFF9D" w14:textId="77777777" w:rsidR="008770E8" w:rsidRPr="00BA3E7A" w:rsidRDefault="00000000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72630ADD">
          <v:rect id="_x0000_i1031" style="width:0;height:1.5pt" o:hralign="center" o:hrstd="t" o:hr="t" fillcolor="#a0a0a0" stroked="f"/>
        </w:pict>
      </w:r>
    </w:p>
    <w:p w14:paraId="4D6C5E9D" w14:textId="5E67BB4C" w:rsidR="009C4D0B" w:rsidRPr="009C4D0B" w:rsidRDefault="00A26D07" w:rsidP="009C4D0B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 xml:space="preserve">Admitted in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NSUT</w:t>
      </w:r>
      <w:r w:rsidRPr="00BA3E7A">
        <w:rPr>
          <w:rFonts w:ascii="Times New Roman" w:eastAsia="MS Mincho" w:hAnsi="Times New Roman"/>
          <w:sz w:val="14"/>
          <w:szCs w:val="14"/>
        </w:rPr>
        <w:t xml:space="preserve">,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Delhi</w:t>
      </w:r>
      <w:r w:rsidR="006050F1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</w:t>
      </w:r>
      <w:r w:rsidR="006050F1" w:rsidRPr="00BA3E7A">
        <w:rPr>
          <w:rFonts w:ascii="Times New Roman" w:eastAsia="MS Mincho" w:hAnsi="Times New Roman"/>
          <w:sz w:val="14"/>
          <w:szCs w:val="14"/>
        </w:rPr>
        <w:t xml:space="preserve">and </w:t>
      </w:r>
      <w:r w:rsidR="006050F1" w:rsidRPr="00BA3E7A">
        <w:rPr>
          <w:rFonts w:ascii="Times New Roman" w:eastAsia="MS Mincho" w:hAnsi="Times New Roman"/>
          <w:b/>
          <w:bCs/>
          <w:sz w:val="14"/>
          <w:szCs w:val="14"/>
        </w:rPr>
        <w:t>VIT</w:t>
      </w:r>
      <w:r w:rsidR="006050F1" w:rsidRPr="00BA3E7A">
        <w:rPr>
          <w:rFonts w:ascii="Times New Roman" w:eastAsia="MS Mincho" w:hAnsi="Times New Roman"/>
          <w:sz w:val="14"/>
          <w:szCs w:val="14"/>
        </w:rPr>
        <w:t xml:space="preserve">, </w:t>
      </w:r>
      <w:r w:rsidR="006050F1" w:rsidRPr="00BA3E7A">
        <w:rPr>
          <w:rFonts w:ascii="Times New Roman" w:eastAsia="MS Mincho" w:hAnsi="Times New Roman"/>
          <w:b/>
          <w:bCs/>
          <w:sz w:val="14"/>
          <w:szCs w:val="14"/>
        </w:rPr>
        <w:t>Vellore</w:t>
      </w:r>
      <w:r w:rsidRPr="00BA3E7A">
        <w:rPr>
          <w:rFonts w:ascii="Times New Roman" w:eastAsia="MS Mincho" w:hAnsi="Times New Roman"/>
          <w:sz w:val="14"/>
          <w:szCs w:val="14"/>
        </w:rPr>
        <w:t xml:space="preserve"> for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M.Tech</w:t>
      </w:r>
      <w:r w:rsidRPr="00BA3E7A">
        <w:rPr>
          <w:rFonts w:ascii="Times New Roman" w:eastAsia="MS Mincho" w:hAnsi="Times New Roman"/>
          <w:sz w:val="14"/>
          <w:szCs w:val="14"/>
        </w:rPr>
        <w:t xml:space="preserve"> (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Regular</w:t>
      </w:r>
      <w:r w:rsidRPr="00BA3E7A">
        <w:rPr>
          <w:rFonts w:ascii="Times New Roman" w:eastAsia="MS Mincho" w:hAnsi="Times New Roman"/>
          <w:sz w:val="14"/>
          <w:szCs w:val="14"/>
        </w:rPr>
        <w:t xml:space="preserve">) and </w:t>
      </w:r>
      <w:r w:rsidR="001E771E" w:rsidRPr="00BA3E7A">
        <w:rPr>
          <w:rFonts w:ascii="Times New Roman" w:eastAsia="MS Mincho" w:hAnsi="Times New Roman"/>
          <w:sz w:val="14"/>
          <w:szCs w:val="14"/>
        </w:rPr>
        <w:t xml:space="preserve">Secured </w:t>
      </w:r>
      <w:r w:rsidR="001E771E" w:rsidRPr="00BA3E7A">
        <w:rPr>
          <w:rFonts w:ascii="Times New Roman" w:eastAsia="MS Mincho" w:hAnsi="Times New Roman"/>
          <w:b/>
          <w:bCs/>
          <w:sz w:val="14"/>
          <w:szCs w:val="14"/>
        </w:rPr>
        <w:t>Scholarship</w:t>
      </w:r>
      <w:r w:rsidR="001E771E" w:rsidRPr="00BA3E7A">
        <w:rPr>
          <w:rFonts w:ascii="Times New Roman" w:eastAsia="MS Mincho" w:hAnsi="Times New Roman"/>
          <w:sz w:val="14"/>
          <w:szCs w:val="14"/>
        </w:rPr>
        <w:t xml:space="preserve"> of </w:t>
      </w:r>
      <w:r w:rsidR="001E771E" w:rsidRPr="00BA3E7A">
        <w:rPr>
          <w:rFonts w:ascii="Times New Roman" w:eastAsia="MS Mincho" w:hAnsi="Times New Roman"/>
          <w:b/>
          <w:bCs/>
          <w:sz w:val="14"/>
          <w:szCs w:val="14"/>
        </w:rPr>
        <w:t>Rs.10000/month</w:t>
      </w:r>
      <w:r w:rsidR="001E771E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sz w:val="14"/>
          <w:szCs w:val="14"/>
        </w:rPr>
        <w:t xml:space="preserve">in </w:t>
      </w:r>
      <w:r w:rsidR="00D03EDA" w:rsidRPr="00BA3E7A">
        <w:rPr>
          <w:rFonts w:ascii="Times New Roman" w:eastAsia="MS Mincho" w:hAnsi="Times New Roman"/>
          <w:sz w:val="14"/>
          <w:szCs w:val="14"/>
        </w:rPr>
        <w:t xml:space="preserve">2019 </w:t>
      </w:r>
    </w:p>
    <w:p w14:paraId="22520298" w14:textId="77777777" w:rsidR="009C4D0B" w:rsidRPr="009C4D0B" w:rsidRDefault="00143797" w:rsidP="00E85C25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 xml:space="preserve">Secured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AIR – 300</w:t>
      </w:r>
      <w:r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VITMEE</w:t>
      </w:r>
      <w:r w:rsidRPr="00BA3E7A">
        <w:rPr>
          <w:rFonts w:ascii="Times New Roman" w:eastAsia="MS Mincho" w:hAnsi="Times New Roman"/>
          <w:sz w:val="14"/>
          <w:szCs w:val="14"/>
        </w:rPr>
        <w:t xml:space="preserve"> –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2019</w:t>
      </w:r>
      <w:r w:rsidR="00D90FAC" w:rsidRPr="00BA3E7A">
        <w:rPr>
          <w:rFonts w:ascii="Times New Roman" w:eastAsia="MS Mincho" w:hAnsi="Times New Roman"/>
          <w:sz w:val="14"/>
          <w:szCs w:val="14"/>
        </w:rPr>
        <w:t>,</w:t>
      </w:r>
      <w:r w:rsidR="00C8220E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AIR-5 </w:t>
      </w:r>
      <w:r w:rsidR="00C8220E" w:rsidRPr="00BA3E7A">
        <w:rPr>
          <w:rFonts w:ascii="Times New Roman" w:eastAsia="MS Mincho" w:hAnsi="Times New Roman"/>
          <w:sz w:val="14"/>
          <w:szCs w:val="14"/>
        </w:rPr>
        <w:t xml:space="preserve">in 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>KIITEE</w:t>
      </w:r>
      <w:r w:rsidR="00C8220E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>PG</w:t>
      </w:r>
      <w:r w:rsidR="00C8220E" w:rsidRPr="00BA3E7A">
        <w:rPr>
          <w:rFonts w:ascii="Times New Roman" w:eastAsia="MS Mincho" w:hAnsi="Times New Roman"/>
          <w:sz w:val="14"/>
          <w:szCs w:val="14"/>
        </w:rPr>
        <w:t>-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>2019</w:t>
      </w:r>
      <w:r w:rsidR="00C8220E" w:rsidRPr="00BA3E7A">
        <w:rPr>
          <w:rFonts w:ascii="Times New Roman" w:eastAsia="MS Mincho" w:hAnsi="Times New Roman"/>
          <w:sz w:val="14"/>
          <w:szCs w:val="14"/>
        </w:rPr>
        <w:t>,</w:t>
      </w:r>
      <w:r w:rsidR="00D90FAC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D90FAC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GRE 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2016 </w:t>
      </w:r>
      <w:r w:rsidR="00C8220E" w:rsidRPr="00BA3E7A">
        <w:rPr>
          <w:rFonts w:ascii="Times New Roman" w:eastAsia="MS Mincho" w:hAnsi="Times New Roman"/>
          <w:sz w:val="14"/>
          <w:szCs w:val="14"/>
        </w:rPr>
        <w:t>score</w:t>
      </w:r>
      <w:r w:rsidR="00D90FAC" w:rsidRPr="00BA3E7A">
        <w:rPr>
          <w:rFonts w:ascii="Times New Roman" w:eastAsia="MS Mincho" w:hAnsi="Times New Roman"/>
          <w:b/>
          <w:bCs/>
          <w:sz w:val="14"/>
          <w:szCs w:val="14"/>
        </w:rPr>
        <w:t>: 28</w:t>
      </w:r>
      <w:r w:rsidR="00C8220E" w:rsidRPr="00BA3E7A">
        <w:rPr>
          <w:rFonts w:ascii="Times New Roman" w:eastAsia="MS Mincho" w:hAnsi="Times New Roman"/>
          <w:b/>
          <w:bCs/>
          <w:sz w:val="14"/>
          <w:szCs w:val="14"/>
        </w:rPr>
        <w:t>6</w:t>
      </w:r>
      <w:r w:rsidR="00A26D07" w:rsidRPr="00BA3E7A">
        <w:rPr>
          <w:rFonts w:ascii="Times New Roman" w:eastAsia="MS Mincho" w:hAnsi="Times New Roman"/>
          <w:sz w:val="14"/>
          <w:szCs w:val="14"/>
        </w:rPr>
        <w:t xml:space="preserve"> </w:t>
      </w:r>
    </w:p>
    <w:p w14:paraId="40B0C5BD" w14:textId="6D3ADB89" w:rsidR="009C4D0B" w:rsidRDefault="009C4D0B" w:rsidP="00E85C25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>
        <w:rPr>
          <w:rFonts w:ascii="Times New Roman" w:eastAsia="MS Mincho" w:hAnsi="Times New Roman"/>
          <w:sz w:val="14"/>
          <w:szCs w:val="14"/>
        </w:rPr>
        <w:t xml:space="preserve">Cleared </w:t>
      </w:r>
      <w:r w:rsidRPr="009C4D0B">
        <w:rPr>
          <w:rFonts w:ascii="Times New Roman" w:eastAsia="MS Mincho" w:hAnsi="Times New Roman"/>
          <w:b/>
          <w:bCs/>
          <w:sz w:val="14"/>
          <w:szCs w:val="14"/>
        </w:rPr>
        <w:t>Elitmus</w:t>
      </w:r>
      <w:r w:rsidR="00A26D07" w:rsidRPr="00BA3E7A">
        <w:rPr>
          <w:rFonts w:ascii="Times New Roman" w:eastAsia="MS Mincho" w:hAnsi="Times New Roman"/>
          <w:sz w:val="14"/>
          <w:szCs w:val="14"/>
        </w:rPr>
        <w:t xml:space="preserve"> </w:t>
      </w:r>
      <w:r>
        <w:rPr>
          <w:rFonts w:ascii="Times New Roman" w:eastAsia="MS Mincho" w:hAnsi="Times New Roman"/>
          <w:sz w:val="14"/>
          <w:szCs w:val="14"/>
        </w:rPr>
        <w:t xml:space="preserve">exam in 2010 with </w:t>
      </w:r>
      <w:r w:rsidR="00AE7760">
        <w:rPr>
          <w:rFonts w:ascii="Times New Roman" w:eastAsia="MS Mincho" w:hAnsi="Times New Roman"/>
          <w:sz w:val="14"/>
          <w:szCs w:val="14"/>
        </w:rPr>
        <w:t>79.4</w:t>
      </w:r>
      <w:r>
        <w:rPr>
          <w:rFonts w:ascii="Times New Roman" w:eastAsia="MS Mincho" w:hAnsi="Times New Roman"/>
          <w:sz w:val="14"/>
          <w:szCs w:val="14"/>
        </w:rPr>
        <w:t xml:space="preserve"> percentile</w:t>
      </w:r>
    </w:p>
    <w:p w14:paraId="415DB505" w14:textId="7F0A1411" w:rsidR="00143797" w:rsidRPr="00BA3E7A" w:rsidRDefault="00143797" w:rsidP="00E85C25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AIR – 26010</w:t>
      </w:r>
      <w:r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BA4A15" w:rsidRPr="00BA3E7A">
        <w:rPr>
          <w:rFonts w:ascii="Times New Roman" w:eastAsia="MS Mincho" w:hAnsi="Times New Roman"/>
          <w:sz w:val="14"/>
          <w:szCs w:val="14"/>
        </w:rPr>
        <w:t xml:space="preserve">&amp; </w:t>
      </w:r>
      <w:r w:rsidR="00BA4A15" w:rsidRPr="00BA3E7A">
        <w:rPr>
          <w:rFonts w:ascii="Times New Roman" w:eastAsia="MS Mincho" w:hAnsi="Times New Roman"/>
          <w:b/>
          <w:bCs/>
          <w:sz w:val="14"/>
          <w:szCs w:val="14"/>
        </w:rPr>
        <w:t>SR – 2269</w:t>
      </w:r>
      <w:r w:rsidR="00BA4A15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sz w:val="14"/>
          <w:szCs w:val="14"/>
        </w:rPr>
        <w:t xml:space="preserve">in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AIEEE-2005</w:t>
      </w:r>
      <w:r w:rsidRPr="00BA3E7A">
        <w:rPr>
          <w:rFonts w:ascii="Times New Roman" w:eastAsia="MS Mincho" w:hAnsi="Times New Roman"/>
          <w:sz w:val="14"/>
          <w:szCs w:val="14"/>
        </w:rPr>
        <w:t xml:space="preserve"> and </w:t>
      </w:r>
      <w:r w:rsidR="00A26D07" w:rsidRPr="00BA3E7A">
        <w:rPr>
          <w:rFonts w:ascii="Times New Roman" w:eastAsia="MS Mincho" w:hAnsi="Times New Roman"/>
          <w:b/>
          <w:bCs/>
          <w:sz w:val="14"/>
          <w:szCs w:val="14"/>
        </w:rPr>
        <w:t>S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R – 3250</w:t>
      </w:r>
      <w:r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IP-CET</w:t>
      </w:r>
      <w:r w:rsidR="00D07718" w:rsidRPr="00BA3E7A">
        <w:rPr>
          <w:rFonts w:ascii="Times New Roman" w:eastAsia="MS Mincho" w:hAnsi="Times New Roman"/>
          <w:b/>
          <w:bCs/>
          <w:sz w:val="14"/>
          <w:szCs w:val="14"/>
        </w:rPr>
        <w:t>, 2005</w:t>
      </w:r>
    </w:p>
    <w:p w14:paraId="42F6599B" w14:textId="7B632BEF" w:rsidR="008770E8" w:rsidRPr="00BA3E7A" w:rsidRDefault="00E47258" w:rsidP="000B55D8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Secured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3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  <w:vertAlign w:val="superscript"/>
        </w:rPr>
        <w:t>rd</w:t>
      </w:r>
      <w:r w:rsidR="007C308C" w:rsidRPr="00BA3E7A">
        <w:rPr>
          <w:rFonts w:ascii="Times New Roman" w:eastAsia="MS Mincho" w:hAnsi="Times New Roman"/>
          <w:sz w:val="14"/>
          <w:szCs w:val="14"/>
        </w:rPr>
        <w:t xml:space="preserve"> rank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10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  <w:vertAlign w:val="superscript"/>
        </w:rPr>
        <w:t>th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and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4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  <w:vertAlign w:val="superscript"/>
        </w:rPr>
        <w:t>th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7C308C" w:rsidRPr="00BA3E7A">
        <w:rPr>
          <w:rFonts w:ascii="Times New Roman" w:eastAsia="MS Mincho" w:hAnsi="Times New Roman"/>
          <w:sz w:val="14"/>
          <w:szCs w:val="14"/>
        </w:rPr>
        <w:t>rank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12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  <w:vertAlign w:val="superscript"/>
        </w:rPr>
        <w:t>th</w:t>
      </w:r>
      <w:r w:rsidR="007C308C" w:rsidRPr="00BA3E7A">
        <w:rPr>
          <w:rFonts w:ascii="Times New Roman" w:eastAsia="MS Mincho" w:hAnsi="Times New Roman"/>
          <w:sz w:val="14"/>
          <w:szCs w:val="14"/>
        </w:rPr>
        <w:t xml:space="preserve"> standard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i</w:t>
      </w:r>
      <w:r w:rsidR="008E69C2" w:rsidRPr="00BA3E7A">
        <w:rPr>
          <w:rFonts w:ascii="Times New Roman" w:eastAsia="MS Mincho" w:hAnsi="Times New Roman"/>
          <w:sz w:val="14"/>
          <w:szCs w:val="14"/>
        </w:rPr>
        <w:t>n</w:t>
      </w:r>
      <w:r w:rsidR="00081AB0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8E69C2" w:rsidRPr="00BA3E7A">
        <w:rPr>
          <w:rFonts w:ascii="Times New Roman" w:eastAsia="MS Mincho" w:hAnsi="Times New Roman"/>
          <w:b/>
          <w:bCs/>
          <w:sz w:val="14"/>
          <w:szCs w:val="14"/>
        </w:rPr>
        <w:t>C.B.S.E</w:t>
      </w:r>
      <w:r w:rsidR="007E57BE" w:rsidRPr="00BA3E7A">
        <w:rPr>
          <w:rFonts w:ascii="Times New Roman" w:eastAsia="MS Mincho" w:hAnsi="Times New Roman"/>
          <w:b/>
          <w:bCs/>
          <w:sz w:val="14"/>
          <w:szCs w:val="14"/>
        </w:rPr>
        <w:t>.</w:t>
      </w:r>
      <w:r w:rsidR="008E69C2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7C308C" w:rsidRPr="00BA3E7A">
        <w:rPr>
          <w:rFonts w:ascii="Times New Roman" w:eastAsia="MS Mincho" w:hAnsi="Times New Roman"/>
          <w:sz w:val="14"/>
          <w:szCs w:val="14"/>
        </w:rPr>
        <w:t xml:space="preserve">Board </w:t>
      </w:r>
      <w:r w:rsidR="008E69C2" w:rsidRPr="00BA3E7A">
        <w:rPr>
          <w:rFonts w:ascii="Times New Roman" w:eastAsia="MS Mincho" w:hAnsi="Times New Roman"/>
          <w:sz w:val="14"/>
          <w:szCs w:val="14"/>
        </w:rPr>
        <w:t>Examination</w:t>
      </w:r>
      <w:r w:rsidR="00970B7E">
        <w:rPr>
          <w:rFonts w:ascii="Times New Roman" w:eastAsia="MS Mincho" w:hAnsi="Times New Roman"/>
          <w:sz w:val="14"/>
          <w:szCs w:val="14"/>
        </w:rPr>
        <w:t xml:space="preserve"> in my school</w:t>
      </w:r>
    </w:p>
    <w:p w14:paraId="7FD87283" w14:textId="77777777" w:rsidR="00A87A6F" w:rsidRPr="00BA3E7A" w:rsidRDefault="00143797" w:rsidP="00A87A6F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Secured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94%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Computer Science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</w:rPr>
        <w:t>12</w:t>
      </w:r>
      <w:r w:rsidR="008770E8" w:rsidRPr="00BA3E7A">
        <w:rPr>
          <w:rFonts w:ascii="Times New Roman" w:eastAsia="MS Mincho" w:hAnsi="Times New Roman"/>
          <w:b/>
          <w:bCs/>
          <w:sz w:val="14"/>
          <w:szCs w:val="14"/>
          <w:vertAlign w:val="superscript"/>
        </w:rPr>
        <w:t>th</w:t>
      </w:r>
      <w:r w:rsidR="008770E8" w:rsidRPr="00BA3E7A">
        <w:rPr>
          <w:rFonts w:ascii="Times New Roman" w:eastAsia="MS Mincho" w:hAnsi="Times New Roman"/>
          <w:sz w:val="14"/>
          <w:szCs w:val="14"/>
        </w:rPr>
        <w:t xml:space="preserve"> standard</w:t>
      </w:r>
    </w:p>
    <w:p w14:paraId="2DADF850" w14:textId="0C14A225" w:rsidR="008770E8" w:rsidRPr="00BA3E7A" w:rsidRDefault="008770E8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77C8B04F" w14:textId="77777777" w:rsidR="00754314" w:rsidRPr="00BA3E7A" w:rsidRDefault="00754314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2577A3B6" w14:textId="43B7A884" w:rsidR="008E69C2" w:rsidRPr="00BA3E7A" w:rsidRDefault="008E69C2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 xml:space="preserve">EXTRACURRICULAR </w:t>
      </w:r>
      <w:r w:rsidR="007B092B" w:rsidRPr="00BA3E7A"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  <w:t>ACTIVITIES</w:t>
      </w:r>
    </w:p>
    <w:p w14:paraId="79D03A68" w14:textId="77777777" w:rsidR="008E69C2" w:rsidRPr="00BA3E7A" w:rsidRDefault="00000000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381A45EA">
          <v:rect id="_x0000_i1032" style="width:0;height:1.5pt" o:hralign="center" o:hrstd="t" o:hr="t" fillcolor="#a0a0a0" stroked="f"/>
        </w:pict>
      </w:r>
    </w:p>
    <w:p w14:paraId="75640917" w14:textId="1517D1D4" w:rsidR="00610822" w:rsidRPr="00BA3E7A" w:rsidRDefault="00870BF4" w:rsidP="000B55D8">
      <w:pPr>
        <w:numPr>
          <w:ilvl w:val="0"/>
          <w:numId w:val="4"/>
        </w:numPr>
        <w:shd w:val="clear" w:color="auto" w:fill="F2F2F2"/>
        <w:suppressAutoHyphens/>
        <w:autoSpaceDE w:val="0"/>
        <w:rPr>
          <w:rStyle w:val="CharAttribute3"/>
          <w:rFonts w:ascii="Times New Roman" w:eastAsia="MS Mincho" w:hAnsi="Times New Roman"/>
          <w:sz w:val="14"/>
          <w:szCs w:val="14"/>
        </w:rPr>
      </w:pPr>
      <w:r w:rsidRPr="00BA3E7A">
        <w:rPr>
          <w:rStyle w:val="CharAttribute3"/>
          <w:rFonts w:ascii="Times New Roman" w:eastAsia="MS Mincho" w:hAnsi="Times New Roman"/>
          <w:sz w:val="14"/>
          <w:szCs w:val="14"/>
        </w:rPr>
        <w:t xml:space="preserve">Completed </w:t>
      </w:r>
      <w:r w:rsidR="00610822" w:rsidRPr="00BA3E7A">
        <w:rPr>
          <w:rStyle w:val="CharAttribute3"/>
          <w:rFonts w:ascii="Times New Roman" w:eastAsia="MS Mincho" w:hAnsi="Times New Roman"/>
          <w:sz w:val="14"/>
          <w:szCs w:val="14"/>
        </w:rPr>
        <w:t xml:space="preserve">Super Professional Diploma in </w:t>
      </w:r>
      <w:r w:rsidR="00610822" w:rsidRPr="00BA3E7A">
        <w:rPr>
          <w:rStyle w:val="CharAttribute3"/>
          <w:rFonts w:ascii="Times New Roman" w:eastAsia="MS Mincho" w:hAnsi="Times New Roman"/>
          <w:b/>
          <w:bCs/>
          <w:sz w:val="14"/>
          <w:szCs w:val="14"/>
        </w:rPr>
        <w:t>Fine Art</w:t>
      </w:r>
      <w:r w:rsidR="006874F2" w:rsidRPr="00BA3E7A">
        <w:rPr>
          <w:rStyle w:val="CharAttribute3"/>
          <w:rFonts w:ascii="Times New Roman" w:eastAsia="MS Mincho" w:hAnsi="Times New Roman"/>
          <w:b/>
          <w:bCs/>
          <w:sz w:val="14"/>
          <w:szCs w:val="14"/>
        </w:rPr>
        <w:t xml:space="preserve"> </w:t>
      </w:r>
      <w:r w:rsidR="006874F2" w:rsidRPr="00BA3E7A">
        <w:rPr>
          <w:rStyle w:val="CharAttribute3"/>
          <w:rFonts w:ascii="Times New Roman" w:eastAsia="MS Mincho" w:hAnsi="Times New Roman"/>
          <w:sz w:val="14"/>
          <w:szCs w:val="14"/>
        </w:rPr>
        <w:t>(</w:t>
      </w:r>
      <w:r w:rsidR="00A738B5" w:rsidRPr="00BA3E7A">
        <w:rPr>
          <w:rStyle w:val="CharAttribute3"/>
          <w:rFonts w:ascii="Times New Roman" w:eastAsia="MS Mincho" w:hAnsi="Times New Roman"/>
          <w:sz w:val="14"/>
          <w:szCs w:val="14"/>
        </w:rPr>
        <w:t>Sketching</w:t>
      </w:r>
      <w:r w:rsidR="006874F2" w:rsidRPr="00BA3E7A">
        <w:rPr>
          <w:rStyle w:val="CharAttribute3"/>
          <w:rFonts w:ascii="Times New Roman" w:eastAsia="MS Mincho" w:hAnsi="Times New Roman"/>
          <w:sz w:val="14"/>
          <w:szCs w:val="14"/>
        </w:rPr>
        <w:t xml:space="preserve"> and Painting)</w:t>
      </w:r>
      <w:r w:rsidR="00610822" w:rsidRPr="00BA3E7A">
        <w:rPr>
          <w:rStyle w:val="CharAttribute3"/>
          <w:rFonts w:ascii="Times New Roman" w:eastAsia="MS Mincho" w:hAnsi="Times New Roman"/>
          <w:sz w:val="14"/>
          <w:szCs w:val="14"/>
        </w:rPr>
        <w:t xml:space="preserve"> from </w:t>
      </w:r>
      <w:r w:rsidRPr="00BA3E7A">
        <w:rPr>
          <w:rStyle w:val="CharAttribute3"/>
          <w:rFonts w:ascii="Times New Roman" w:eastAsia="MS Mincho" w:hAnsi="Times New Roman"/>
          <w:b/>
          <w:bCs/>
          <w:sz w:val="14"/>
          <w:szCs w:val="14"/>
        </w:rPr>
        <w:t>DCA</w:t>
      </w:r>
      <w:r w:rsidRPr="00BA3E7A">
        <w:rPr>
          <w:rStyle w:val="CharAttribute3"/>
          <w:rFonts w:ascii="Times New Roman" w:eastAsia="MS Mincho" w:hAnsi="Times New Roman"/>
          <w:sz w:val="14"/>
          <w:szCs w:val="14"/>
        </w:rPr>
        <w:t xml:space="preserve"> (</w:t>
      </w:r>
      <w:r w:rsidR="00610822" w:rsidRPr="00BA3E7A">
        <w:rPr>
          <w:rStyle w:val="CharAttribute3"/>
          <w:rFonts w:ascii="Times New Roman" w:eastAsia="MS Mincho" w:hAnsi="Times New Roman"/>
          <w:sz w:val="14"/>
          <w:szCs w:val="14"/>
        </w:rPr>
        <w:t>Delhi Collage of Art)</w:t>
      </w:r>
      <w:r w:rsidRPr="00BA3E7A">
        <w:rPr>
          <w:rStyle w:val="CharAttribute3"/>
          <w:rFonts w:ascii="Times New Roman" w:eastAsia="MS Mincho" w:hAnsi="Times New Roman"/>
          <w:sz w:val="14"/>
          <w:szCs w:val="14"/>
        </w:rPr>
        <w:t>, Delhi in 2021</w:t>
      </w:r>
    </w:p>
    <w:p w14:paraId="445D97F3" w14:textId="669ECE7A" w:rsidR="008E69C2" w:rsidRPr="00BA3E7A" w:rsidRDefault="008E69C2" w:rsidP="000B55D8">
      <w:pPr>
        <w:numPr>
          <w:ilvl w:val="0"/>
          <w:numId w:val="4"/>
        </w:numPr>
        <w:shd w:val="clear" w:color="auto" w:fill="F2F2F2"/>
        <w:suppressAutoHyphens/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Style w:val="CharAttribute3"/>
          <w:rFonts w:ascii="Times New Roman" w:eastAsia="Batang" w:hAnsi="Times New Roman"/>
          <w:kern w:val="2"/>
          <w:sz w:val="14"/>
          <w:szCs w:val="14"/>
          <w:lang w:eastAsia="ko-KR"/>
        </w:rPr>
        <w:t xml:space="preserve">Conferred with </w:t>
      </w:r>
      <w:r w:rsidR="003755DB" w:rsidRPr="00BA3E7A">
        <w:rPr>
          <w:rStyle w:val="CharAttribute3"/>
          <w:rFonts w:ascii="Times New Roman" w:eastAsia="Batang" w:hAnsi="Times New Roman"/>
          <w:b/>
          <w:bCs/>
          <w:kern w:val="2"/>
          <w:sz w:val="14"/>
          <w:szCs w:val="14"/>
          <w:lang w:eastAsia="ko-KR"/>
        </w:rPr>
        <w:t xml:space="preserve">Best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National Level </w:t>
      </w:r>
      <w:r w:rsidR="00A65778" w:rsidRPr="00BA3E7A">
        <w:rPr>
          <w:rFonts w:ascii="Times New Roman" w:eastAsia="MS Mincho" w:hAnsi="Times New Roman"/>
          <w:b/>
          <w:bCs/>
          <w:sz w:val="14"/>
          <w:szCs w:val="14"/>
        </w:rPr>
        <w:t>Inter</w:t>
      </w:r>
      <w:r w:rsidR="00A87A6F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</w:t>
      </w:r>
      <w:r w:rsidR="00A65778" w:rsidRPr="00BA3E7A">
        <w:rPr>
          <w:rFonts w:ascii="Times New Roman" w:eastAsia="MS Mincho" w:hAnsi="Times New Roman"/>
          <w:b/>
          <w:bCs/>
          <w:sz w:val="14"/>
          <w:szCs w:val="14"/>
        </w:rPr>
        <w:t>-</w:t>
      </w:r>
      <w:r w:rsidR="00A87A6F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</w:t>
      </w:r>
      <w:r w:rsidR="003755DB" w:rsidRPr="00BA3E7A">
        <w:rPr>
          <w:rFonts w:ascii="Times New Roman" w:eastAsia="MS Mincho" w:hAnsi="Times New Roman"/>
          <w:b/>
          <w:bCs/>
          <w:sz w:val="14"/>
          <w:szCs w:val="14"/>
        </w:rPr>
        <w:t>S</w:t>
      </w:r>
      <w:r w:rsidR="00A65778" w:rsidRPr="00BA3E7A">
        <w:rPr>
          <w:rFonts w:ascii="Times New Roman" w:eastAsia="MS Mincho" w:hAnsi="Times New Roman"/>
          <w:b/>
          <w:bCs/>
          <w:sz w:val="14"/>
          <w:szCs w:val="14"/>
        </w:rPr>
        <w:t>chool</w:t>
      </w:r>
      <w:r w:rsidR="00A65778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Award</w:t>
      </w:r>
      <w:r w:rsidRPr="00BA3E7A">
        <w:rPr>
          <w:rFonts w:ascii="Times New Roman" w:eastAsia="MS Mincho" w:hAnsi="Times New Roman"/>
          <w:sz w:val="14"/>
          <w:szCs w:val="14"/>
        </w:rPr>
        <w:t xml:space="preserve"> in </w:t>
      </w:r>
      <w:r w:rsidR="0025408D" w:rsidRPr="00BA3E7A">
        <w:rPr>
          <w:rFonts w:ascii="Times New Roman" w:eastAsia="MS Mincho" w:hAnsi="Times New Roman"/>
          <w:b/>
          <w:bCs/>
          <w:sz w:val="14"/>
          <w:szCs w:val="14"/>
        </w:rPr>
        <w:t>Fine Art (Painting)</w:t>
      </w:r>
      <w:r w:rsidRPr="00BA3E7A">
        <w:rPr>
          <w:rFonts w:ascii="Times New Roman" w:eastAsia="MS Mincho" w:hAnsi="Times New Roman"/>
          <w:sz w:val="14"/>
          <w:szCs w:val="14"/>
        </w:rPr>
        <w:t xml:space="preserve">, conducted by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CAMLIN, INDIA</w:t>
      </w:r>
      <w:r w:rsidRPr="00BA3E7A">
        <w:rPr>
          <w:rFonts w:ascii="Times New Roman" w:eastAsia="MS Mincho" w:hAnsi="Times New Roman"/>
          <w:sz w:val="14"/>
          <w:szCs w:val="14"/>
        </w:rPr>
        <w:t xml:space="preserve"> in</w:t>
      </w:r>
      <w:r w:rsidR="003A206B" w:rsidRPr="00BA3E7A">
        <w:rPr>
          <w:rFonts w:ascii="Times New Roman" w:eastAsia="MS Mincho" w:hAnsi="Times New Roman"/>
          <w:color w:val="3333FF"/>
          <w:sz w:val="14"/>
          <w:szCs w:val="14"/>
        </w:rPr>
        <w:t xml:space="preserve"> </w:t>
      </w:r>
      <w:r w:rsidR="003A206B" w:rsidRPr="00BA3E7A">
        <w:rPr>
          <w:rFonts w:ascii="Times New Roman" w:eastAsia="MS Mincho" w:hAnsi="Times New Roman"/>
          <w:color w:val="0D0D0D"/>
          <w:sz w:val="14"/>
          <w:szCs w:val="14"/>
        </w:rPr>
        <w:t>200</w:t>
      </w:r>
      <w:r w:rsidR="00143797" w:rsidRPr="00BA3E7A">
        <w:rPr>
          <w:rFonts w:ascii="Times New Roman" w:eastAsia="MS Mincho" w:hAnsi="Times New Roman"/>
          <w:color w:val="0D0D0D"/>
          <w:sz w:val="14"/>
          <w:szCs w:val="14"/>
        </w:rPr>
        <w:t>1</w:t>
      </w:r>
      <w:r w:rsidRPr="00BA3E7A">
        <w:rPr>
          <w:rFonts w:ascii="Times New Roman" w:eastAsia="MS Mincho" w:hAnsi="Times New Roman"/>
          <w:color w:val="3333FF"/>
          <w:sz w:val="14"/>
          <w:szCs w:val="14"/>
        </w:rPr>
        <w:t xml:space="preserve"> </w:t>
      </w:r>
    </w:p>
    <w:p w14:paraId="559B1BF8" w14:textId="77777777" w:rsidR="00A26CDA" w:rsidRPr="00BA3E7A" w:rsidRDefault="00CE61CA" w:rsidP="00A26CDA">
      <w:pPr>
        <w:numPr>
          <w:ilvl w:val="0"/>
          <w:numId w:val="1"/>
        </w:numPr>
        <w:shd w:val="clear" w:color="auto" w:fill="F2F2F2"/>
        <w:suppressAutoHyphens/>
        <w:autoSpaceDE w:val="0"/>
        <w:rPr>
          <w:rFonts w:ascii="Times New Roman" w:eastAsia="Batang" w:hAnsi="Times New Roman"/>
          <w:kern w:val="2"/>
          <w:sz w:val="14"/>
          <w:szCs w:val="14"/>
          <w:lang w:eastAsia="ko-KR"/>
        </w:rPr>
      </w:pPr>
      <w:r w:rsidRPr="00BA3E7A">
        <w:rPr>
          <w:rStyle w:val="CharAttribute3"/>
          <w:rFonts w:ascii="Times New Roman" w:eastAsia="Batang" w:hAnsi="Times New Roman"/>
          <w:kern w:val="2"/>
          <w:sz w:val="14"/>
          <w:szCs w:val="14"/>
          <w:lang w:eastAsia="ko-KR"/>
        </w:rPr>
        <w:t>Served</w:t>
      </w:r>
      <w:r w:rsidR="00E47258" w:rsidRPr="00BA3E7A">
        <w:rPr>
          <w:rStyle w:val="CharAttribute3"/>
          <w:rFonts w:ascii="Times New Roman" w:eastAsia="Batang" w:hAnsi="Times New Roman"/>
          <w:kern w:val="2"/>
          <w:sz w:val="14"/>
          <w:szCs w:val="14"/>
          <w:lang w:eastAsia="ko-KR"/>
        </w:rPr>
        <w:t xml:space="preserve"> </w:t>
      </w:r>
      <w:r w:rsidR="008E69C2" w:rsidRPr="00BA3E7A">
        <w:rPr>
          <w:rStyle w:val="CharAttribute3"/>
          <w:rFonts w:ascii="Times New Roman" w:eastAsia="Batang" w:hAnsi="Times New Roman"/>
          <w:kern w:val="2"/>
          <w:sz w:val="14"/>
          <w:szCs w:val="14"/>
          <w:lang w:eastAsia="ko-KR"/>
        </w:rPr>
        <w:t xml:space="preserve">as </w:t>
      </w:r>
      <w:r w:rsidR="008E69C2" w:rsidRPr="00BA3E7A">
        <w:rPr>
          <w:rStyle w:val="CharAttribute3"/>
          <w:rFonts w:ascii="Times New Roman" w:eastAsia="Batang" w:hAnsi="Times New Roman"/>
          <w:b/>
          <w:bCs/>
          <w:kern w:val="2"/>
          <w:sz w:val="14"/>
          <w:szCs w:val="14"/>
          <w:lang w:eastAsia="ko-KR"/>
        </w:rPr>
        <w:t>Vice-Captain</w:t>
      </w:r>
      <w:r w:rsidR="008E69C2" w:rsidRPr="00BA3E7A">
        <w:rPr>
          <w:rStyle w:val="CharAttribute3"/>
          <w:rFonts w:ascii="Times New Roman" w:eastAsia="Batang" w:hAnsi="Times New Roman"/>
          <w:kern w:val="2"/>
          <w:sz w:val="14"/>
          <w:szCs w:val="14"/>
          <w:lang w:eastAsia="ko-KR"/>
        </w:rPr>
        <w:t xml:space="preserve"> </w:t>
      </w:r>
      <w:r w:rsidR="00E47258" w:rsidRPr="00BA3E7A">
        <w:rPr>
          <w:rFonts w:ascii="Times New Roman" w:eastAsia="MS Mincho" w:hAnsi="Times New Roman"/>
          <w:sz w:val="14"/>
          <w:szCs w:val="14"/>
        </w:rPr>
        <w:t xml:space="preserve">of Cricket Team in </w:t>
      </w:r>
      <w:r w:rsidR="008E69C2" w:rsidRPr="00BA3E7A">
        <w:rPr>
          <w:rFonts w:ascii="Times New Roman" w:eastAsia="MS Mincho" w:hAnsi="Times New Roman"/>
          <w:sz w:val="14"/>
          <w:szCs w:val="14"/>
        </w:rPr>
        <w:t xml:space="preserve">Inter-School Tournament in </w:t>
      </w:r>
      <w:r w:rsidR="00986816" w:rsidRPr="00BA3E7A">
        <w:rPr>
          <w:rFonts w:ascii="Times New Roman" w:eastAsia="MS Mincho" w:hAnsi="Times New Roman"/>
          <w:color w:val="0D0D0D"/>
          <w:sz w:val="14"/>
          <w:szCs w:val="14"/>
        </w:rPr>
        <w:t>2001</w:t>
      </w:r>
    </w:p>
    <w:p w14:paraId="3A8CD901" w14:textId="77777777" w:rsidR="000645BB" w:rsidRPr="00BA3E7A" w:rsidRDefault="000645BB" w:rsidP="000B55D8">
      <w:pPr>
        <w:autoSpaceDE w:val="0"/>
        <w:autoSpaceDN w:val="0"/>
        <w:adjustRightInd w:val="0"/>
        <w:rPr>
          <w:rFonts w:ascii="Times New Roman" w:hAnsi="Times New Roman"/>
          <w:b/>
          <w:smallCaps/>
          <w:color w:val="002060"/>
          <w:spacing w:val="26"/>
          <w:sz w:val="14"/>
          <w:szCs w:val="14"/>
        </w:rPr>
      </w:pPr>
    </w:p>
    <w:p w14:paraId="5DA8CF60" w14:textId="77777777" w:rsidR="00FD2E77" w:rsidRPr="00BA3E7A" w:rsidRDefault="003D1652" w:rsidP="000B55D8">
      <w:pPr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ANNEXURE</w:t>
      </w:r>
    </w:p>
    <w:p w14:paraId="30288CB6" w14:textId="77777777" w:rsidR="003D1652" w:rsidRPr="00BA3E7A" w:rsidRDefault="00984517" w:rsidP="000B55D8">
      <w:pPr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 xml:space="preserve">Professional </w:t>
      </w:r>
      <w:r w:rsidR="003D1652" w:rsidRPr="00BA3E7A">
        <w:rPr>
          <w:rFonts w:ascii="Times New Roman" w:hAnsi="Times New Roman"/>
          <w:b/>
          <w:sz w:val="14"/>
          <w:szCs w:val="14"/>
        </w:rPr>
        <w:t>Projects</w:t>
      </w:r>
    </w:p>
    <w:p w14:paraId="1EAAFF1B" w14:textId="77777777" w:rsidR="003D1652" w:rsidRPr="00BA3E7A" w:rsidRDefault="00000000" w:rsidP="000B55D8">
      <w:pPr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b/>
          <w:smallCaps/>
          <w:noProof/>
          <w:color w:val="002060"/>
          <w:spacing w:val="26"/>
          <w:sz w:val="14"/>
          <w:szCs w:val="14"/>
        </w:rPr>
        <w:pict w14:anchorId="05C59B4A">
          <v:rect id="_x0000_i1033" style="width:0;height:1.5pt" o:hralign="center" o:hrstd="t" o:hr="t" fillcolor="#a0a0a0" stroked="f"/>
        </w:pict>
      </w:r>
    </w:p>
    <w:p w14:paraId="2109723F" w14:textId="77777777" w:rsidR="000A0611" w:rsidRPr="00BA3E7A" w:rsidRDefault="00797996" w:rsidP="000B55D8">
      <w:pPr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Organisation:</w:t>
      </w:r>
      <w:r w:rsidR="00123FEE" w:rsidRPr="00BA3E7A">
        <w:rPr>
          <w:rFonts w:ascii="Times New Roman" w:hAnsi="Times New Roman"/>
          <w:b/>
          <w:sz w:val="14"/>
          <w:szCs w:val="14"/>
        </w:rPr>
        <w:t xml:space="preserve">   </w:t>
      </w:r>
      <w:r w:rsidRPr="00BA3E7A">
        <w:rPr>
          <w:rFonts w:ascii="Times New Roman" w:hAnsi="Times New Roman"/>
          <w:b/>
          <w:sz w:val="14"/>
          <w:szCs w:val="14"/>
        </w:rPr>
        <w:t>Wipro Technologies</w:t>
      </w:r>
      <w:r w:rsidR="000A0611" w:rsidRPr="00BA3E7A">
        <w:rPr>
          <w:rFonts w:ascii="Times New Roman" w:hAnsi="Times New Roman"/>
          <w:b/>
          <w:sz w:val="14"/>
          <w:szCs w:val="14"/>
        </w:rPr>
        <w:t xml:space="preserve">, Hyderabad as Senior </w:t>
      </w:r>
      <w:r w:rsidR="00B82EB5" w:rsidRPr="00BA3E7A">
        <w:rPr>
          <w:rFonts w:ascii="Times New Roman" w:hAnsi="Times New Roman"/>
          <w:b/>
          <w:sz w:val="14"/>
          <w:szCs w:val="14"/>
        </w:rPr>
        <w:t>System</w:t>
      </w:r>
      <w:r w:rsidR="000A0611" w:rsidRPr="00BA3E7A">
        <w:rPr>
          <w:rFonts w:ascii="Times New Roman" w:hAnsi="Times New Roman"/>
          <w:b/>
          <w:sz w:val="14"/>
          <w:szCs w:val="14"/>
        </w:rPr>
        <w:t xml:space="preserve"> Engineer</w:t>
      </w:r>
    </w:p>
    <w:p w14:paraId="0270A0A6" w14:textId="77777777" w:rsidR="003D1652" w:rsidRPr="00BA3E7A" w:rsidRDefault="003D1652" w:rsidP="000B55D8">
      <w:pPr>
        <w:rPr>
          <w:rFonts w:ascii="Times New Roman" w:hAnsi="Times New Roman"/>
          <w:sz w:val="14"/>
          <w:szCs w:val="14"/>
        </w:rPr>
      </w:pPr>
    </w:p>
    <w:p w14:paraId="35CFB7E7" w14:textId="77777777" w:rsidR="003D1652" w:rsidRPr="00BA3E7A" w:rsidRDefault="003D1652" w:rsidP="000B55D8">
      <w:pPr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Title:</w:t>
      </w:r>
      <w:r w:rsidRPr="00BA3E7A">
        <w:rPr>
          <w:rFonts w:ascii="Times New Roman" w:hAnsi="Times New Roman"/>
          <w:sz w:val="14"/>
          <w:szCs w:val="14"/>
        </w:rPr>
        <w:tab/>
      </w:r>
      <w:r w:rsidRPr="00BA3E7A">
        <w:rPr>
          <w:rFonts w:ascii="Times New Roman" w:hAnsi="Times New Roman"/>
          <w:sz w:val="14"/>
          <w:szCs w:val="14"/>
        </w:rPr>
        <w:tab/>
      </w:r>
      <w:r w:rsidRPr="00BA3E7A">
        <w:rPr>
          <w:rFonts w:ascii="Times New Roman" w:hAnsi="Times New Roman"/>
          <w:b/>
          <w:sz w:val="14"/>
          <w:szCs w:val="14"/>
        </w:rPr>
        <w:t>AUP RP Hardware</w:t>
      </w:r>
    </w:p>
    <w:p w14:paraId="7CCEEA37" w14:textId="77777777" w:rsidR="00567235" w:rsidRPr="00BA3E7A" w:rsidRDefault="00E47258" w:rsidP="000B55D8">
      <w:pPr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hAnsi="Times New Roman"/>
          <w:sz w:val="14"/>
          <w:szCs w:val="14"/>
        </w:rPr>
        <w:t>Period:</w:t>
      </w:r>
      <w:r w:rsidRPr="00BA3E7A">
        <w:rPr>
          <w:rFonts w:ascii="Times New Roman" w:hAnsi="Times New Roman"/>
          <w:sz w:val="14"/>
          <w:szCs w:val="14"/>
        </w:rPr>
        <w:tab/>
      </w:r>
      <w:r w:rsidRPr="00BA3E7A">
        <w:rPr>
          <w:rFonts w:ascii="Times New Roman" w:hAnsi="Times New Roman"/>
          <w:sz w:val="14"/>
          <w:szCs w:val="14"/>
        </w:rPr>
        <w:tab/>
      </w:r>
      <w:r w:rsidR="00B82EB5" w:rsidRPr="00BA3E7A">
        <w:rPr>
          <w:rFonts w:ascii="Times New Roman" w:hAnsi="Times New Roman"/>
          <w:sz w:val="14"/>
          <w:szCs w:val="14"/>
        </w:rPr>
        <w:t>Ma</w:t>
      </w:r>
      <w:r w:rsidRPr="00BA3E7A">
        <w:rPr>
          <w:rFonts w:ascii="Times New Roman" w:hAnsi="Times New Roman"/>
          <w:sz w:val="14"/>
          <w:szCs w:val="14"/>
        </w:rPr>
        <w:t>y’15-</w:t>
      </w:r>
      <w:r w:rsidR="00B82EB5" w:rsidRPr="00BA3E7A">
        <w:rPr>
          <w:rFonts w:ascii="Times New Roman" w:hAnsi="Times New Roman"/>
          <w:sz w:val="14"/>
          <w:szCs w:val="14"/>
        </w:rPr>
        <w:t>Oct</w:t>
      </w:r>
      <w:r w:rsidR="00567235" w:rsidRPr="00BA3E7A">
        <w:rPr>
          <w:rFonts w:ascii="Times New Roman" w:hAnsi="Times New Roman"/>
          <w:sz w:val="14"/>
          <w:szCs w:val="14"/>
        </w:rPr>
        <w:t>’1</w:t>
      </w:r>
      <w:r w:rsidR="003048BC" w:rsidRPr="00BA3E7A">
        <w:rPr>
          <w:rFonts w:ascii="Times New Roman" w:hAnsi="Times New Roman"/>
          <w:sz w:val="14"/>
          <w:szCs w:val="14"/>
        </w:rPr>
        <w:t>5</w:t>
      </w:r>
    </w:p>
    <w:p w14:paraId="28FC33E5" w14:textId="0DF1AF17" w:rsidR="00F624BF" w:rsidRPr="00BA3E7A" w:rsidRDefault="00F624BF" w:rsidP="000B55D8">
      <w:pPr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hAnsi="Times New Roman"/>
          <w:sz w:val="14"/>
          <w:szCs w:val="14"/>
        </w:rPr>
        <w:t xml:space="preserve">Client:                     </w:t>
      </w:r>
      <w:r w:rsidR="00E420D4">
        <w:rPr>
          <w:rFonts w:ascii="Times New Roman" w:hAnsi="Times New Roman"/>
          <w:sz w:val="14"/>
          <w:szCs w:val="14"/>
        </w:rPr>
        <w:t xml:space="preserve">         </w:t>
      </w:r>
      <w:r w:rsidRPr="00BA3E7A">
        <w:rPr>
          <w:rFonts w:ascii="Times New Roman" w:hAnsi="Times New Roman"/>
          <w:sz w:val="14"/>
          <w:szCs w:val="14"/>
        </w:rPr>
        <w:t>Ericsson</w:t>
      </w:r>
    </w:p>
    <w:p w14:paraId="6E5FB207" w14:textId="568079AF" w:rsidR="00567235" w:rsidRPr="00BA3E7A" w:rsidRDefault="00567235" w:rsidP="000B55D8">
      <w:pPr>
        <w:rPr>
          <w:rFonts w:ascii="Times New Roman" w:hAnsi="Times New Roman"/>
          <w:color w:val="000000"/>
          <w:sz w:val="14"/>
          <w:szCs w:val="14"/>
        </w:rPr>
      </w:pPr>
      <w:r w:rsidRPr="00BA3E7A">
        <w:rPr>
          <w:rFonts w:ascii="Times New Roman" w:hAnsi="Times New Roman"/>
          <w:color w:val="000000"/>
          <w:sz w:val="14"/>
          <w:szCs w:val="14"/>
        </w:rPr>
        <w:t>Technology Used:</w:t>
      </w:r>
      <w:r w:rsidRPr="00BA3E7A">
        <w:rPr>
          <w:rFonts w:ascii="Times New Roman" w:hAnsi="Times New Roman"/>
          <w:color w:val="3333FF"/>
          <w:sz w:val="14"/>
          <w:szCs w:val="14"/>
        </w:rPr>
        <w:tab/>
      </w:r>
      <w:r w:rsidRPr="00BA3E7A">
        <w:rPr>
          <w:rFonts w:ascii="Times New Roman" w:hAnsi="Times New Roman"/>
          <w:color w:val="000000"/>
          <w:sz w:val="14"/>
          <w:szCs w:val="14"/>
        </w:rPr>
        <w:t>Windows</w:t>
      </w:r>
      <w:r w:rsidR="00F624BF" w:rsidRPr="00BA3E7A">
        <w:rPr>
          <w:rFonts w:ascii="Times New Roman" w:hAnsi="Times New Roman"/>
          <w:color w:val="000000"/>
          <w:sz w:val="14"/>
          <w:szCs w:val="14"/>
        </w:rPr>
        <w:t xml:space="preserve"> (PC)</w:t>
      </w:r>
      <w:r w:rsidR="00557F68" w:rsidRPr="00BA3E7A">
        <w:rPr>
          <w:rFonts w:ascii="Times New Roman" w:hAnsi="Times New Roman"/>
          <w:color w:val="000000"/>
          <w:sz w:val="14"/>
          <w:szCs w:val="14"/>
        </w:rPr>
        <w:t>,</w:t>
      </w:r>
      <w:r w:rsidRPr="00BA3E7A">
        <w:rPr>
          <w:rFonts w:ascii="Times New Roman" w:hAnsi="Times New Roman"/>
          <w:color w:val="000000"/>
          <w:sz w:val="14"/>
          <w:szCs w:val="14"/>
        </w:rPr>
        <w:t xml:space="preserve"> C</w:t>
      </w:r>
      <w:r w:rsidRPr="00BA3E7A">
        <w:rPr>
          <w:rFonts w:ascii="Times New Roman" w:hAnsi="Times New Roman"/>
          <w:color w:val="000000"/>
          <w:sz w:val="14"/>
          <w:szCs w:val="14"/>
        </w:rPr>
        <w:tab/>
      </w:r>
    </w:p>
    <w:p w14:paraId="683DAE93" w14:textId="77777777" w:rsidR="00026EA8" w:rsidRPr="00BA3E7A" w:rsidRDefault="00567235" w:rsidP="000B55D8">
      <w:pPr>
        <w:rPr>
          <w:rFonts w:ascii="Times New Roman" w:hAnsi="Times New Roman"/>
          <w:b/>
          <w:bCs/>
          <w:color w:val="000000"/>
          <w:sz w:val="14"/>
          <w:szCs w:val="14"/>
        </w:rPr>
      </w:pPr>
      <w:r w:rsidRPr="00BA3E7A">
        <w:rPr>
          <w:rFonts w:ascii="Times New Roman" w:hAnsi="Times New Roman"/>
          <w:b/>
          <w:bCs/>
          <w:color w:val="000000"/>
          <w:sz w:val="14"/>
          <w:szCs w:val="14"/>
        </w:rPr>
        <w:t>Description:</w:t>
      </w:r>
      <w:r w:rsidRPr="00BA3E7A">
        <w:rPr>
          <w:rFonts w:ascii="Times New Roman" w:hAnsi="Times New Roman"/>
          <w:b/>
          <w:bCs/>
          <w:color w:val="000000"/>
          <w:sz w:val="14"/>
          <w:szCs w:val="14"/>
        </w:rPr>
        <w:tab/>
      </w:r>
      <w:r w:rsidRPr="00BA3E7A">
        <w:rPr>
          <w:rFonts w:ascii="Times New Roman" w:hAnsi="Times New Roman"/>
          <w:b/>
          <w:bCs/>
          <w:color w:val="000000"/>
          <w:sz w:val="14"/>
          <w:szCs w:val="14"/>
        </w:rPr>
        <w:tab/>
      </w:r>
    </w:p>
    <w:p w14:paraId="215F3D4F" w14:textId="77777777" w:rsidR="00026EA8" w:rsidRPr="00BA3E7A" w:rsidRDefault="00EA7BDB" w:rsidP="000B55D8">
      <w:pPr>
        <w:pStyle w:val="ListParagraph"/>
        <w:numPr>
          <w:ilvl w:val="0"/>
          <w:numId w:val="1"/>
        </w:numPr>
        <w:wordWrap/>
        <w:rPr>
          <w:rFonts w:ascii="Times New Roman"/>
          <w:b/>
          <w:sz w:val="14"/>
          <w:szCs w:val="14"/>
        </w:rPr>
      </w:pPr>
      <w:r w:rsidRPr="00BA3E7A">
        <w:rPr>
          <w:rFonts w:ascii="Times New Roman"/>
          <w:sz w:val="14"/>
          <w:szCs w:val="14"/>
        </w:rPr>
        <w:t>Recognized</w:t>
      </w:r>
      <w:r w:rsidR="00253727" w:rsidRPr="00BA3E7A">
        <w:rPr>
          <w:rFonts w:ascii="Times New Roman"/>
          <w:sz w:val="14"/>
          <w:szCs w:val="14"/>
        </w:rPr>
        <w:t xml:space="preserve"> </w:t>
      </w:r>
      <w:r w:rsidR="003D1652" w:rsidRPr="00BA3E7A">
        <w:rPr>
          <w:rFonts w:ascii="Times New Roman"/>
          <w:sz w:val="14"/>
          <w:szCs w:val="14"/>
        </w:rPr>
        <w:t>the wh</w:t>
      </w:r>
      <w:r w:rsidR="000A0611" w:rsidRPr="00BA3E7A">
        <w:rPr>
          <w:rFonts w:ascii="Times New Roman"/>
          <w:sz w:val="14"/>
          <w:szCs w:val="14"/>
        </w:rPr>
        <w:t>ole system NBA and AXE which were</w:t>
      </w:r>
      <w:r w:rsidR="003D1652" w:rsidRPr="00BA3E7A">
        <w:rPr>
          <w:rFonts w:ascii="Times New Roman"/>
          <w:sz w:val="14"/>
          <w:szCs w:val="14"/>
        </w:rPr>
        <w:t xml:space="preserve"> completely based on technologies </w:t>
      </w:r>
      <w:r w:rsidR="000A0611" w:rsidRPr="00BA3E7A">
        <w:rPr>
          <w:rFonts w:ascii="Times New Roman"/>
          <w:sz w:val="14"/>
          <w:szCs w:val="14"/>
        </w:rPr>
        <w:t>like</w:t>
      </w:r>
      <w:r w:rsidR="00026EA8" w:rsidRPr="00BA3E7A">
        <w:rPr>
          <w:rFonts w:ascii="Times New Roman"/>
          <w:sz w:val="14"/>
          <w:szCs w:val="14"/>
        </w:rPr>
        <w:t xml:space="preserve"> ISDN &amp; PSTN call set-up</w:t>
      </w:r>
    </w:p>
    <w:p w14:paraId="5DBFB57F" w14:textId="77777777" w:rsidR="003D1652" w:rsidRPr="00BA3E7A" w:rsidRDefault="000A0611" w:rsidP="000B55D8">
      <w:pPr>
        <w:pStyle w:val="ListParagraph"/>
        <w:numPr>
          <w:ilvl w:val="0"/>
          <w:numId w:val="1"/>
        </w:numPr>
        <w:wordWrap/>
        <w:rPr>
          <w:rFonts w:ascii="Times New Roman"/>
          <w:b/>
          <w:sz w:val="14"/>
          <w:szCs w:val="14"/>
        </w:rPr>
      </w:pPr>
      <w:r w:rsidRPr="00BA3E7A">
        <w:rPr>
          <w:rFonts w:ascii="Times New Roman"/>
          <w:sz w:val="14"/>
          <w:szCs w:val="14"/>
        </w:rPr>
        <w:t>S</w:t>
      </w:r>
      <w:r w:rsidR="003D1652" w:rsidRPr="00BA3E7A">
        <w:rPr>
          <w:rFonts w:ascii="Times New Roman"/>
          <w:sz w:val="14"/>
          <w:szCs w:val="14"/>
        </w:rPr>
        <w:t>olve</w:t>
      </w:r>
      <w:r w:rsidRPr="00BA3E7A">
        <w:rPr>
          <w:rFonts w:ascii="Times New Roman"/>
          <w:sz w:val="14"/>
          <w:szCs w:val="14"/>
        </w:rPr>
        <w:t>d</w:t>
      </w:r>
      <w:r w:rsidR="003D1652" w:rsidRPr="00BA3E7A">
        <w:rPr>
          <w:rFonts w:ascii="Times New Roman"/>
          <w:sz w:val="14"/>
          <w:szCs w:val="14"/>
        </w:rPr>
        <w:t xml:space="preserve"> TR</w:t>
      </w:r>
      <w:r w:rsidR="00123FEE" w:rsidRPr="00BA3E7A">
        <w:rPr>
          <w:rFonts w:ascii="Times New Roman"/>
          <w:sz w:val="14"/>
          <w:szCs w:val="14"/>
        </w:rPr>
        <w:t xml:space="preserve"> </w:t>
      </w:r>
      <w:r w:rsidR="003D1652" w:rsidRPr="00BA3E7A">
        <w:rPr>
          <w:rFonts w:ascii="Times New Roman"/>
          <w:sz w:val="14"/>
          <w:szCs w:val="14"/>
        </w:rPr>
        <w:t>(Trouble Reports) according t</w:t>
      </w:r>
      <w:r w:rsidRPr="00BA3E7A">
        <w:rPr>
          <w:rFonts w:ascii="Times New Roman"/>
          <w:sz w:val="14"/>
          <w:szCs w:val="14"/>
        </w:rPr>
        <w:t>o given conditions and</w:t>
      </w:r>
      <w:r w:rsidR="003D1652" w:rsidRPr="00BA3E7A">
        <w:rPr>
          <w:rFonts w:ascii="Times New Roman"/>
          <w:sz w:val="14"/>
          <w:szCs w:val="14"/>
        </w:rPr>
        <w:t xml:space="preserve"> three </w:t>
      </w:r>
      <w:r w:rsidRPr="00BA3E7A">
        <w:rPr>
          <w:rFonts w:ascii="Times New Roman"/>
          <w:sz w:val="14"/>
          <w:szCs w:val="14"/>
        </w:rPr>
        <w:t xml:space="preserve">other </w:t>
      </w:r>
      <w:r w:rsidR="003D1652" w:rsidRPr="00BA3E7A">
        <w:rPr>
          <w:rFonts w:ascii="Times New Roman"/>
          <w:sz w:val="14"/>
          <w:szCs w:val="14"/>
        </w:rPr>
        <w:t>problems</w:t>
      </w:r>
    </w:p>
    <w:p w14:paraId="1EA2B303" w14:textId="77777777" w:rsidR="003D1652" w:rsidRPr="00BA3E7A" w:rsidRDefault="003D1652" w:rsidP="000B55D8">
      <w:pPr>
        <w:rPr>
          <w:rFonts w:ascii="Times New Roman" w:hAnsi="Times New Roman"/>
          <w:sz w:val="14"/>
          <w:szCs w:val="14"/>
        </w:rPr>
      </w:pPr>
    </w:p>
    <w:p w14:paraId="62BA46D1" w14:textId="5C33EAB1" w:rsidR="000A0611" w:rsidRPr="00BA3E7A" w:rsidRDefault="000A0611" w:rsidP="000B55D8">
      <w:pPr>
        <w:rPr>
          <w:rFonts w:ascii="Times New Roman" w:hAnsi="Times New Roman"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Organisation:</w:t>
      </w:r>
      <w:r w:rsidR="00E47742">
        <w:rPr>
          <w:rFonts w:ascii="Times New Roman" w:hAnsi="Times New Roman"/>
          <w:b/>
          <w:sz w:val="14"/>
          <w:szCs w:val="14"/>
        </w:rPr>
        <w:t xml:space="preserve">   </w:t>
      </w:r>
      <w:r w:rsidRPr="00BA3E7A">
        <w:rPr>
          <w:rFonts w:ascii="Times New Roman" w:hAnsi="Times New Roman"/>
          <w:b/>
          <w:sz w:val="14"/>
          <w:szCs w:val="14"/>
        </w:rPr>
        <w:t>Fibcom India Ltd</w:t>
      </w:r>
      <w:r w:rsidR="00123FEE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43189C" w:rsidRPr="00BA3E7A">
        <w:rPr>
          <w:rFonts w:ascii="Times New Roman" w:hAnsi="Times New Roman"/>
          <w:b/>
          <w:sz w:val="14"/>
          <w:szCs w:val="14"/>
        </w:rPr>
        <w:t>(JV with Tellabs,</w:t>
      </w:r>
      <w:r w:rsidR="00EA7BDB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43189C" w:rsidRPr="00BA3E7A">
        <w:rPr>
          <w:rFonts w:ascii="Times New Roman" w:hAnsi="Times New Roman"/>
          <w:b/>
          <w:sz w:val="14"/>
          <w:szCs w:val="14"/>
        </w:rPr>
        <w:t>Denmark)</w:t>
      </w:r>
      <w:r w:rsidRPr="00BA3E7A">
        <w:rPr>
          <w:rFonts w:ascii="Times New Roman" w:hAnsi="Times New Roman"/>
          <w:b/>
          <w:sz w:val="14"/>
          <w:szCs w:val="14"/>
        </w:rPr>
        <w:t>, Noida as Senior Engineer, Software-R&amp;D</w:t>
      </w:r>
    </w:p>
    <w:p w14:paraId="1F3B99C4" w14:textId="77777777" w:rsidR="003D1652" w:rsidRPr="00BA3E7A" w:rsidRDefault="003D1652" w:rsidP="000B55D8">
      <w:pPr>
        <w:rPr>
          <w:rFonts w:ascii="Times New Roman" w:eastAsia="MS Mincho" w:hAnsi="Times New Roman"/>
          <w:bCs/>
          <w:sz w:val="14"/>
          <w:szCs w:val="14"/>
        </w:rPr>
      </w:pPr>
    </w:p>
    <w:p w14:paraId="4C86C5E0" w14:textId="77777777" w:rsidR="003D1652" w:rsidRPr="00BA3E7A" w:rsidRDefault="003D1652" w:rsidP="000B55D8">
      <w:pPr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="000A0611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0A0611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FP 2.0 for</w:t>
      </w:r>
      <w:r w:rsidR="000A0611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6335 Switch N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ode</w:t>
      </w:r>
    </w:p>
    <w:p w14:paraId="6961FBC3" w14:textId="77777777" w:rsidR="000A0611" w:rsidRPr="00BA3E7A" w:rsidRDefault="000A0611" w:rsidP="000B55D8">
      <w:pPr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Aug’14-Oct’14</w:t>
      </w:r>
    </w:p>
    <w:p w14:paraId="6F045C6D" w14:textId="77777777" w:rsidR="000A0611" w:rsidRPr="00BA3E7A" w:rsidRDefault="00D96B47" w:rsidP="000B55D8">
      <w:pPr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RailT</w:t>
      </w:r>
      <w:r w:rsidR="003F255B" w:rsidRPr="00BA3E7A">
        <w:rPr>
          <w:rFonts w:ascii="Times New Roman" w:eastAsia="MS Mincho" w:hAnsi="Times New Roman"/>
          <w:bCs/>
          <w:sz w:val="14"/>
          <w:szCs w:val="14"/>
        </w:rPr>
        <w:t>el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 Corporation of India</w:t>
      </w:r>
    </w:p>
    <w:p w14:paraId="155AB3B7" w14:textId="2C69DB89" w:rsidR="003F255B" w:rsidRPr="00BA3E7A" w:rsidRDefault="003F255B" w:rsidP="000B55D8">
      <w:pPr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Windows</w:t>
      </w:r>
      <w:r w:rsidR="00527D72" w:rsidRPr="00BA3E7A">
        <w:rPr>
          <w:rFonts w:ascii="Times New Roman" w:eastAsia="MS Mincho" w:hAnsi="Times New Roman"/>
          <w:bCs/>
          <w:sz w:val="14"/>
          <w:szCs w:val="14"/>
        </w:rPr>
        <w:t xml:space="preserve"> (PC)</w:t>
      </w:r>
      <w:r w:rsidR="00E2667A" w:rsidRPr="00BA3E7A">
        <w:rPr>
          <w:rFonts w:ascii="Times New Roman" w:eastAsia="MS Mincho" w:hAnsi="Times New Roman"/>
          <w:bCs/>
          <w:sz w:val="14"/>
          <w:szCs w:val="14"/>
        </w:rPr>
        <w:t>,</w:t>
      </w:r>
      <w:r w:rsidR="00B616C2" w:rsidRPr="00BA3E7A">
        <w:rPr>
          <w:rFonts w:ascii="Times New Roman" w:eastAsia="MS Mincho" w:hAnsi="Times New Roman"/>
          <w:bCs/>
          <w:sz w:val="14"/>
          <w:szCs w:val="14"/>
        </w:rPr>
        <w:t xml:space="preserve"> Integrity (target RTOS),</w:t>
      </w:r>
      <w:r w:rsidR="00E2667A" w:rsidRPr="00BA3E7A">
        <w:rPr>
          <w:rFonts w:ascii="Times New Roman" w:eastAsia="MS Mincho" w:hAnsi="Times New Roman"/>
          <w:bCs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bCs/>
          <w:sz w:val="14"/>
          <w:szCs w:val="14"/>
        </w:rPr>
        <w:t>C</w:t>
      </w:r>
      <w:r w:rsidR="00B616C2" w:rsidRPr="00BA3E7A">
        <w:rPr>
          <w:rFonts w:ascii="Times New Roman" w:eastAsia="MS Mincho" w:hAnsi="Times New Roman"/>
          <w:bCs/>
          <w:sz w:val="14"/>
          <w:szCs w:val="14"/>
        </w:rPr>
        <w:t>/C++</w:t>
      </w:r>
    </w:p>
    <w:p w14:paraId="3C8CA23B" w14:textId="77777777" w:rsidR="00DA4723" w:rsidRDefault="00DA4723" w:rsidP="000B55D8">
      <w:pPr>
        <w:rPr>
          <w:rFonts w:ascii="Times New Roman" w:eastAsia="MS Mincho" w:hAnsi="Times New Roman"/>
          <w:b/>
          <w:sz w:val="14"/>
          <w:szCs w:val="14"/>
        </w:rPr>
      </w:pPr>
    </w:p>
    <w:p w14:paraId="53AD3F88" w14:textId="578FA3D2" w:rsidR="00026EA8" w:rsidRPr="00BA3E7A" w:rsidRDefault="003F255B" w:rsidP="000B55D8">
      <w:pPr>
        <w:rPr>
          <w:rFonts w:ascii="Times New Roman" w:eastAsia="MS Mincho" w:hAnsi="Times New Roman"/>
          <w:b/>
          <w:sz w:val="14"/>
          <w:szCs w:val="14"/>
        </w:rPr>
      </w:pPr>
      <w:r w:rsidRPr="00BA3E7A">
        <w:rPr>
          <w:rFonts w:ascii="Times New Roman" w:eastAsia="MS Mincho" w:hAnsi="Times New Roman"/>
          <w:b/>
          <w:sz w:val="14"/>
          <w:szCs w:val="14"/>
        </w:rPr>
        <w:t>Description:</w:t>
      </w:r>
      <w:r w:rsidR="00DA4723">
        <w:rPr>
          <w:rFonts w:ascii="Times New Roman" w:eastAsia="MS Mincho" w:hAnsi="Times New Roman"/>
          <w:b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b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sz w:val="14"/>
          <w:szCs w:val="14"/>
        </w:rPr>
        <w:tab/>
      </w:r>
    </w:p>
    <w:p w14:paraId="386B2C42" w14:textId="77777777" w:rsidR="003D1652" w:rsidRPr="00BA3E7A" w:rsidRDefault="00AF5297" w:rsidP="000B55D8">
      <w:pPr>
        <w:pStyle w:val="ListParagraph"/>
        <w:numPr>
          <w:ilvl w:val="0"/>
          <w:numId w:val="1"/>
        </w:numPr>
        <w:wordWrap/>
        <w:rPr>
          <w:rFonts w:ascii="Times New Roman" w:eastAsia="Times New Roman"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>Understood</w:t>
      </w:r>
      <w:r w:rsidRPr="00BA3E7A">
        <w:rPr>
          <w:rFonts w:ascii="Times New Roman"/>
          <w:sz w:val="14"/>
          <w:szCs w:val="14"/>
        </w:rPr>
        <w:t xml:space="preserve"> that</w:t>
      </w:r>
      <w:r w:rsidR="003D1652" w:rsidRPr="00BA3E7A">
        <w:rPr>
          <w:rFonts w:ascii="Times New Roman"/>
          <w:sz w:val="14"/>
          <w:szCs w:val="14"/>
        </w:rPr>
        <w:t xml:space="preserve"> how contiguous </w:t>
      </w:r>
      <w:r w:rsidRPr="00BA3E7A">
        <w:rPr>
          <w:rFonts w:ascii="Times New Roman"/>
          <w:sz w:val="14"/>
          <w:szCs w:val="14"/>
        </w:rPr>
        <w:t>concatenation works, got sound in</w:t>
      </w:r>
      <w:r w:rsidR="00026EA8" w:rsidRPr="00BA3E7A">
        <w:rPr>
          <w:rFonts w:ascii="Times New Roman"/>
          <w:sz w:val="14"/>
          <w:szCs w:val="14"/>
        </w:rPr>
        <w:t xml:space="preserve">formation about present code </w:t>
      </w:r>
      <w:r w:rsidRPr="00BA3E7A">
        <w:rPr>
          <w:rFonts w:ascii="Times New Roman"/>
          <w:sz w:val="14"/>
          <w:szCs w:val="14"/>
        </w:rPr>
        <w:t>&amp; design of concatenation and resolved</w:t>
      </w:r>
      <w:r w:rsidR="003D1652" w:rsidRPr="00BA3E7A">
        <w:rPr>
          <w:rFonts w:ascii="Times New Roman"/>
          <w:sz w:val="14"/>
          <w:szCs w:val="14"/>
        </w:rPr>
        <w:t xml:space="preserve"> EPRs</w:t>
      </w:r>
      <w:r w:rsidR="00123FEE" w:rsidRPr="00BA3E7A">
        <w:rPr>
          <w:rFonts w:ascii="Times New Roman"/>
          <w:sz w:val="14"/>
          <w:szCs w:val="14"/>
        </w:rPr>
        <w:t xml:space="preserve"> (bugs)</w:t>
      </w:r>
      <w:r w:rsidR="003D1652" w:rsidRPr="00BA3E7A">
        <w:rPr>
          <w:rFonts w:ascii="Times New Roman"/>
          <w:sz w:val="14"/>
          <w:szCs w:val="14"/>
        </w:rPr>
        <w:t xml:space="preserve"> present in current application</w:t>
      </w:r>
    </w:p>
    <w:p w14:paraId="028DB061" w14:textId="77777777" w:rsidR="003D1652" w:rsidRPr="00BA3E7A" w:rsidRDefault="003D1652" w:rsidP="000B55D8">
      <w:pPr>
        <w:ind w:left="360"/>
        <w:rPr>
          <w:rFonts w:ascii="Times New Roman" w:hAnsi="Times New Roman"/>
          <w:sz w:val="14"/>
          <w:szCs w:val="14"/>
        </w:rPr>
      </w:pPr>
    </w:p>
    <w:p w14:paraId="10B428E5" w14:textId="77777777" w:rsidR="003D1652" w:rsidRPr="00BA3E7A" w:rsidRDefault="003D1652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</w:t>
      </w:r>
      <w:r w:rsidR="003F255B" w:rsidRPr="00BA3E7A">
        <w:rPr>
          <w:rFonts w:ascii="Times New Roman" w:eastAsia="MS Mincho" w:hAnsi="Times New Roman"/>
          <w:b/>
          <w:bCs/>
          <w:sz w:val="14"/>
          <w:szCs w:val="14"/>
        </w:rPr>
        <w:t>:</w:t>
      </w:r>
      <w:r w:rsidR="003F255B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3F255B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FP 2.</w:t>
      </w:r>
      <w:r w:rsidR="003F255B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0.1 for 6335 </w:t>
      </w:r>
      <w:r w:rsidR="007E57BE" w:rsidRPr="00BA3E7A">
        <w:rPr>
          <w:rFonts w:ascii="Times New Roman" w:eastAsia="MS Mincho" w:hAnsi="Times New Roman"/>
          <w:b/>
          <w:bCs/>
          <w:sz w:val="14"/>
          <w:szCs w:val="14"/>
        </w:rPr>
        <w:t>S</w:t>
      </w:r>
      <w:r w:rsidR="003F255B" w:rsidRPr="00BA3E7A">
        <w:rPr>
          <w:rFonts w:ascii="Times New Roman" w:eastAsia="MS Mincho" w:hAnsi="Times New Roman"/>
          <w:b/>
          <w:bCs/>
          <w:sz w:val="14"/>
          <w:szCs w:val="14"/>
        </w:rPr>
        <w:t>upporting EMAP8S M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odule</w:t>
      </w:r>
    </w:p>
    <w:p w14:paraId="6A91A0BF" w14:textId="77777777" w:rsidR="003F255B" w:rsidRPr="00BA3E7A" w:rsidRDefault="003F255B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Mar’14-July’14</w:t>
      </w:r>
    </w:p>
    <w:p w14:paraId="6FD0C222" w14:textId="77777777" w:rsidR="003F255B" w:rsidRPr="00BA3E7A" w:rsidRDefault="003F255B" w:rsidP="000B55D8">
      <w:pPr>
        <w:autoSpaceDE w:val="0"/>
        <w:rPr>
          <w:rFonts w:ascii="Times New Roman" w:eastAsia="MS Mincho" w:hAnsi="Times New Roman"/>
          <w:bCs/>
          <w:color w:val="3333FF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color w:val="0D0D0D"/>
          <w:sz w:val="14"/>
          <w:szCs w:val="14"/>
        </w:rPr>
        <w:t>I</w:t>
      </w:r>
      <w:r w:rsidR="00426937" w:rsidRPr="00BA3E7A">
        <w:rPr>
          <w:rFonts w:ascii="Times New Roman" w:eastAsia="MS Mincho" w:hAnsi="Times New Roman"/>
          <w:bCs/>
          <w:color w:val="0D0D0D"/>
          <w:sz w:val="14"/>
          <w:szCs w:val="14"/>
        </w:rPr>
        <w:t>dea cellular Ltd.</w:t>
      </w:r>
    </w:p>
    <w:p w14:paraId="36B49122" w14:textId="09C02C22" w:rsidR="003F255B" w:rsidRPr="00BA3E7A" w:rsidRDefault="003F255B" w:rsidP="000B55D8">
      <w:pPr>
        <w:autoSpaceDE w:val="0"/>
        <w:rPr>
          <w:rFonts w:ascii="Times New Roman" w:eastAsia="MS Mincho" w:hAnsi="Times New Roman"/>
          <w:bCs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Technology Used:</w:t>
      </w:r>
      <w:r w:rsidR="005F237C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 </w:t>
      </w: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</w:t>
      </w:r>
      <w:r w:rsidR="00171E8F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RT-Linux</w:t>
      </w:r>
      <w:r w:rsidR="00F624BF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(target)</w:t>
      </w:r>
      <w:r w:rsidR="00E2667A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,</w:t>
      </w:r>
      <w:r w:rsidR="001B529D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</w:t>
      </w: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C</w:t>
      </w:r>
    </w:p>
    <w:p w14:paraId="483085B7" w14:textId="77777777" w:rsidR="00026EA8" w:rsidRPr="00BA3E7A" w:rsidRDefault="003F255B" w:rsidP="000B55D8">
      <w:pPr>
        <w:autoSpaceDE w:val="0"/>
        <w:rPr>
          <w:rFonts w:ascii="Times New Roman" w:eastAsia="MS Mincho" w:hAnsi="Times New Roman"/>
          <w:b/>
          <w:sz w:val="14"/>
          <w:szCs w:val="14"/>
        </w:rPr>
      </w:pPr>
      <w:r w:rsidRPr="00BA3E7A">
        <w:rPr>
          <w:rFonts w:ascii="Times New Roman" w:eastAsia="MS Mincho" w:hAnsi="Times New Roman"/>
          <w:b/>
          <w:color w:val="000000"/>
          <w:sz w:val="14"/>
          <w:szCs w:val="14"/>
        </w:rPr>
        <w:t>Description:</w:t>
      </w:r>
      <w:r w:rsidR="00AF5297" w:rsidRPr="00BA3E7A">
        <w:rPr>
          <w:rFonts w:ascii="Times New Roman" w:eastAsia="MS Mincho" w:hAnsi="Times New Roman"/>
          <w:b/>
          <w:sz w:val="14"/>
          <w:szCs w:val="14"/>
        </w:rPr>
        <w:tab/>
      </w:r>
      <w:r w:rsidR="00AF5297" w:rsidRPr="00BA3E7A">
        <w:rPr>
          <w:rFonts w:ascii="Times New Roman" w:eastAsia="MS Mincho" w:hAnsi="Times New Roman"/>
          <w:b/>
          <w:sz w:val="14"/>
          <w:szCs w:val="14"/>
        </w:rPr>
        <w:tab/>
      </w:r>
    </w:p>
    <w:p w14:paraId="08869872" w14:textId="77777777" w:rsidR="003D1652" w:rsidRPr="00BA3E7A" w:rsidRDefault="003D1652" w:rsidP="000B55D8">
      <w:pPr>
        <w:pStyle w:val="ListParagraph"/>
        <w:numPr>
          <w:ilvl w:val="0"/>
          <w:numId w:val="1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EMAP8S is an Ethernet based Tributary Card used in 6335 Switch node</w:t>
      </w:r>
    </w:p>
    <w:p w14:paraId="2E931486" w14:textId="3B689472" w:rsidR="003D1652" w:rsidRPr="00BA3E7A" w:rsidRDefault="001B529D" w:rsidP="000B55D8">
      <w:pPr>
        <w:pStyle w:val="ListParagraph"/>
        <w:numPr>
          <w:ilvl w:val="0"/>
          <w:numId w:val="1"/>
        </w:numPr>
        <w:suppressAutoHyphens/>
        <w:wordWrap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Implemented</w:t>
      </w:r>
      <w:r w:rsidR="003D1652" w:rsidRPr="00BA3E7A">
        <w:rPr>
          <w:rFonts w:ascii="Times New Roman" w:eastAsia="MS Mincho"/>
          <w:sz w:val="14"/>
          <w:szCs w:val="14"/>
        </w:rPr>
        <w:t xml:space="preserve"> algorithm fo</w:t>
      </w:r>
      <w:r w:rsidR="00AF5297" w:rsidRPr="00BA3E7A">
        <w:rPr>
          <w:rFonts w:ascii="Times New Roman" w:eastAsia="MS Mincho"/>
          <w:sz w:val="14"/>
          <w:szCs w:val="14"/>
        </w:rPr>
        <w:t xml:space="preserve">r transferring application data </w:t>
      </w:r>
      <w:r w:rsidR="003D1652" w:rsidRPr="00BA3E7A">
        <w:rPr>
          <w:rFonts w:ascii="Times New Roman" w:eastAsia="MS Mincho"/>
          <w:sz w:val="14"/>
          <w:szCs w:val="14"/>
        </w:rPr>
        <w:t>from</w:t>
      </w:r>
      <w:r w:rsidR="00AF5297" w:rsidRPr="00BA3E7A">
        <w:rPr>
          <w:rFonts w:ascii="Times New Roman" w:eastAsia="MS Mincho"/>
          <w:sz w:val="14"/>
          <w:szCs w:val="14"/>
        </w:rPr>
        <w:t xml:space="preserve"> NOR to NAND flash</w:t>
      </w:r>
    </w:p>
    <w:p w14:paraId="5B871A9D" w14:textId="77777777" w:rsidR="00026EA8" w:rsidRPr="00BA3E7A" w:rsidRDefault="00AF5297" w:rsidP="000B55D8">
      <w:pPr>
        <w:pStyle w:val="ListParagraph"/>
        <w:numPr>
          <w:ilvl w:val="0"/>
          <w:numId w:val="1"/>
        </w:numPr>
        <w:wordWrap/>
        <w:jc w:val="left"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 xml:space="preserve">Captured </w:t>
      </w:r>
      <w:r w:rsidR="003D1652" w:rsidRPr="00BA3E7A">
        <w:rPr>
          <w:rFonts w:ascii="Times New Roman" w:eastAsia="MS Mincho"/>
          <w:sz w:val="14"/>
          <w:szCs w:val="14"/>
        </w:rPr>
        <w:t>synopsis</w:t>
      </w:r>
      <w:r w:rsidRPr="00BA3E7A">
        <w:rPr>
          <w:rFonts w:ascii="Times New Roman" w:eastAsia="MS Mincho"/>
          <w:sz w:val="14"/>
          <w:szCs w:val="14"/>
        </w:rPr>
        <w:t xml:space="preserve"> that how NOR &amp; NAND Flash works, added new command utility, applied </w:t>
      </w:r>
      <w:r w:rsidR="00026EA8" w:rsidRPr="00BA3E7A">
        <w:rPr>
          <w:rFonts w:ascii="Times New Roman" w:eastAsia="MS Mincho"/>
          <w:sz w:val="14"/>
          <w:szCs w:val="14"/>
        </w:rPr>
        <w:t xml:space="preserve">new </w:t>
      </w:r>
      <w:r w:rsidR="003D1652" w:rsidRPr="00BA3E7A">
        <w:rPr>
          <w:rFonts w:ascii="Times New Roman" w:eastAsia="MS Mincho"/>
          <w:sz w:val="14"/>
          <w:szCs w:val="14"/>
        </w:rPr>
        <w:t xml:space="preserve">algorithm for </w:t>
      </w:r>
      <w:r w:rsidRPr="00BA3E7A">
        <w:rPr>
          <w:rFonts w:ascii="Times New Roman" w:eastAsia="MS Mincho"/>
          <w:sz w:val="14"/>
          <w:szCs w:val="14"/>
        </w:rPr>
        <w:t>transfer of data and s</w:t>
      </w:r>
      <w:r w:rsidR="003D1652" w:rsidRPr="00BA3E7A">
        <w:rPr>
          <w:rFonts w:ascii="Times New Roman" w:eastAsia="MS Mincho"/>
          <w:sz w:val="14"/>
          <w:szCs w:val="14"/>
        </w:rPr>
        <w:t>olved memory related issues</w:t>
      </w:r>
    </w:p>
    <w:p w14:paraId="6914F33E" w14:textId="77777777" w:rsidR="003D1652" w:rsidRPr="00BA3E7A" w:rsidRDefault="00312578" w:rsidP="000B55D8">
      <w:pPr>
        <w:pStyle w:val="ListParagraph"/>
        <w:numPr>
          <w:ilvl w:val="0"/>
          <w:numId w:val="1"/>
        </w:numPr>
        <w:wordWrap/>
        <w:jc w:val="left"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lastRenderedPageBreak/>
        <w:t xml:space="preserve">Got information related to that </w:t>
      </w:r>
      <w:r w:rsidR="003D1652" w:rsidRPr="00BA3E7A">
        <w:rPr>
          <w:rFonts w:ascii="Times New Roman" w:eastAsia="MS Mincho"/>
          <w:sz w:val="14"/>
          <w:szCs w:val="14"/>
        </w:rPr>
        <w:t>how to implement algorithm using less space</w:t>
      </w:r>
    </w:p>
    <w:p w14:paraId="63C4752D" w14:textId="77777777" w:rsidR="003D1652" w:rsidRPr="00BA3E7A" w:rsidRDefault="00844A3A" w:rsidP="00844A3A">
      <w:pPr>
        <w:tabs>
          <w:tab w:val="left" w:pos="7087"/>
        </w:tabs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ab/>
      </w:r>
    </w:p>
    <w:p w14:paraId="75CB0DDE" w14:textId="77777777" w:rsidR="007D3ED3" w:rsidRDefault="007D3ED3" w:rsidP="000B55D8">
      <w:pPr>
        <w:rPr>
          <w:rFonts w:ascii="Times New Roman" w:hAnsi="Times New Roman"/>
          <w:b/>
          <w:sz w:val="14"/>
          <w:szCs w:val="14"/>
        </w:rPr>
      </w:pPr>
    </w:p>
    <w:p w14:paraId="6E460688" w14:textId="77777777" w:rsidR="007D3ED3" w:rsidRDefault="007D3ED3" w:rsidP="000B55D8">
      <w:pPr>
        <w:rPr>
          <w:rFonts w:ascii="Times New Roman" w:hAnsi="Times New Roman"/>
          <w:b/>
          <w:sz w:val="14"/>
          <w:szCs w:val="14"/>
        </w:rPr>
      </w:pPr>
    </w:p>
    <w:p w14:paraId="02D02F85" w14:textId="09DFEAF9" w:rsidR="003D1652" w:rsidRPr="00BA3E7A" w:rsidRDefault="003F255B" w:rsidP="000B55D8">
      <w:pPr>
        <w:rPr>
          <w:rFonts w:ascii="Times New Roman" w:hAnsi="Times New Roman"/>
          <w:b/>
          <w:sz w:val="14"/>
          <w:szCs w:val="14"/>
        </w:rPr>
      </w:pPr>
      <w:r w:rsidRPr="00BA3E7A">
        <w:rPr>
          <w:rFonts w:ascii="Times New Roman" w:hAnsi="Times New Roman"/>
          <w:b/>
          <w:sz w:val="14"/>
          <w:szCs w:val="14"/>
        </w:rPr>
        <w:t>Organisation:</w:t>
      </w:r>
      <w:r w:rsidRPr="00BA3E7A">
        <w:rPr>
          <w:rFonts w:ascii="Times New Roman" w:hAnsi="Times New Roman"/>
          <w:b/>
          <w:sz w:val="14"/>
          <w:szCs w:val="14"/>
        </w:rPr>
        <w:tab/>
        <w:t>Fibcom India Ltd</w:t>
      </w:r>
      <w:r w:rsidR="00485722" w:rsidRPr="00BA3E7A">
        <w:rPr>
          <w:rFonts w:ascii="Times New Roman" w:hAnsi="Times New Roman"/>
          <w:b/>
          <w:sz w:val="14"/>
          <w:szCs w:val="14"/>
        </w:rPr>
        <w:t>.</w:t>
      </w:r>
      <w:r w:rsidR="005D7D44" w:rsidRPr="00BA3E7A">
        <w:rPr>
          <w:rFonts w:ascii="Times New Roman" w:hAnsi="Times New Roman"/>
          <w:b/>
          <w:sz w:val="14"/>
          <w:szCs w:val="14"/>
        </w:rPr>
        <w:t xml:space="preserve"> (JV with Tellabs,</w:t>
      </w:r>
      <w:r w:rsidR="00EA7BDB" w:rsidRPr="00BA3E7A">
        <w:rPr>
          <w:rFonts w:ascii="Times New Roman" w:hAnsi="Times New Roman"/>
          <w:b/>
          <w:sz w:val="14"/>
          <w:szCs w:val="14"/>
        </w:rPr>
        <w:t xml:space="preserve"> </w:t>
      </w:r>
      <w:r w:rsidR="005D7D44" w:rsidRPr="00BA3E7A">
        <w:rPr>
          <w:rFonts w:ascii="Times New Roman" w:hAnsi="Times New Roman"/>
          <w:b/>
          <w:sz w:val="14"/>
          <w:szCs w:val="14"/>
        </w:rPr>
        <w:t>Denmark),</w:t>
      </w:r>
      <w:r w:rsidR="00485722" w:rsidRPr="00BA3E7A">
        <w:rPr>
          <w:rFonts w:ascii="Times New Roman" w:hAnsi="Times New Roman"/>
          <w:b/>
          <w:sz w:val="14"/>
          <w:szCs w:val="14"/>
        </w:rPr>
        <w:t xml:space="preserve"> Noida</w:t>
      </w:r>
      <w:r w:rsidRPr="00BA3E7A">
        <w:rPr>
          <w:rFonts w:ascii="Times New Roman" w:hAnsi="Times New Roman"/>
          <w:b/>
          <w:sz w:val="14"/>
          <w:szCs w:val="14"/>
        </w:rPr>
        <w:t xml:space="preserve"> as Executive Engineer, Software-R&amp;D</w:t>
      </w:r>
    </w:p>
    <w:p w14:paraId="07BBB193" w14:textId="77777777" w:rsidR="003D1652" w:rsidRPr="00BA3E7A" w:rsidRDefault="003D1652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</w:p>
    <w:p w14:paraId="469806FB" w14:textId="77777777" w:rsidR="003D1652" w:rsidRPr="00BA3E7A" w:rsidRDefault="003F255B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FP2.0.5 for 6325 SIMX6M-6 </w:t>
      </w:r>
      <w:r w:rsidR="007E57BE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Module Support </w:t>
      </w:r>
    </w:p>
    <w:p w14:paraId="5150ACF4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Jan’14-Feb’14</w:t>
      </w:r>
    </w:p>
    <w:p w14:paraId="1F07FF22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color w:val="3333FF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color w:val="0D0D0D"/>
          <w:sz w:val="14"/>
          <w:szCs w:val="14"/>
        </w:rPr>
        <w:t>I</w:t>
      </w:r>
      <w:r w:rsidR="000270A1" w:rsidRPr="00BA3E7A">
        <w:rPr>
          <w:rFonts w:ascii="Times New Roman" w:eastAsia="MS Mincho" w:hAnsi="Times New Roman"/>
          <w:bCs/>
          <w:color w:val="0D0D0D"/>
          <w:sz w:val="14"/>
          <w:szCs w:val="14"/>
        </w:rPr>
        <w:t>dea cellular Ltd.</w:t>
      </w:r>
    </w:p>
    <w:p w14:paraId="10D383CF" w14:textId="662F90FD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ab/>
        <w:t>Windows</w:t>
      </w:r>
      <w:r w:rsidR="00033525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(PC)</w:t>
      </w:r>
      <w:r w:rsidR="00E2667A"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,</w:t>
      </w: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 xml:space="preserve"> C</w:t>
      </w:r>
    </w:p>
    <w:p w14:paraId="1D74687B" w14:textId="77777777" w:rsidR="00026EA8" w:rsidRPr="00BA3E7A" w:rsidRDefault="00D96B47" w:rsidP="000B55D8">
      <w:pPr>
        <w:autoSpaceDE w:val="0"/>
        <w:rPr>
          <w:rFonts w:ascii="Times New Roman" w:eastAsia="MS Mincho" w:hAnsi="Times New Roman"/>
          <w:b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b/>
          <w:color w:val="000000"/>
          <w:sz w:val="14"/>
          <w:szCs w:val="14"/>
        </w:rPr>
        <w:t>Description:</w:t>
      </w:r>
      <w:r w:rsidR="00312578" w:rsidRPr="00BA3E7A">
        <w:rPr>
          <w:rFonts w:ascii="Times New Roman" w:eastAsia="MS Mincho" w:hAnsi="Times New Roman"/>
          <w:b/>
          <w:color w:val="000000"/>
          <w:sz w:val="14"/>
          <w:szCs w:val="14"/>
        </w:rPr>
        <w:tab/>
      </w:r>
      <w:r w:rsidR="00312578" w:rsidRPr="00BA3E7A">
        <w:rPr>
          <w:rFonts w:ascii="Times New Roman" w:eastAsia="MS Mincho" w:hAnsi="Times New Roman"/>
          <w:b/>
          <w:color w:val="000000"/>
          <w:sz w:val="14"/>
          <w:szCs w:val="14"/>
        </w:rPr>
        <w:tab/>
      </w:r>
    </w:p>
    <w:p w14:paraId="15D8E6B7" w14:textId="77777777" w:rsidR="00026EA8" w:rsidRPr="00BA3E7A" w:rsidRDefault="00312578" w:rsidP="000B55D8">
      <w:pPr>
        <w:pStyle w:val="ListParagraph"/>
        <w:numPr>
          <w:ilvl w:val="0"/>
          <w:numId w:val="16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bCs/>
          <w:color w:val="000000"/>
          <w:sz w:val="14"/>
          <w:szCs w:val="14"/>
        </w:rPr>
        <w:t xml:space="preserve">Understood about </w:t>
      </w:r>
      <w:r w:rsidR="008E4FFB" w:rsidRPr="00BA3E7A">
        <w:rPr>
          <w:rFonts w:ascii="Times New Roman" w:eastAsia="MS Mincho"/>
          <w:bCs/>
          <w:sz w:val="14"/>
          <w:szCs w:val="14"/>
        </w:rPr>
        <w:t>FPGA loading, memory s</w:t>
      </w:r>
      <w:r w:rsidR="003D1652" w:rsidRPr="00BA3E7A">
        <w:rPr>
          <w:rFonts w:ascii="Times New Roman" w:eastAsia="MS Mincho"/>
          <w:bCs/>
          <w:sz w:val="14"/>
          <w:szCs w:val="14"/>
        </w:rPr>
        <w:t xml:space="preserve">pace and </w:t>
      </w:r>
      <w:r w:rsidRPr="00BA3E7A">
        <w:rPr>
          <w:rFonts w:ascii="Times New Roman" w:eastAsia="MS Mincho"/>
          <w:bCs/>
          <w:sz w:val="14"/>
          <w:szCs w:val="14"/>
        </w:rPr>
        <w:t>t</w:t>
      </w:r>
      <w:r w:rsidR="003D1652" w:rsidRPr="00BA3E7A">
        <w:rPr>
          <w:rFonts w:ascii="Times New Roman" w:eastAsia="MS Mincho"/>
          <w:bCs/>
          <w:sz w:val="14"/>
          <w:szCs w:val="14"/>
        </w:rPr>
        <w:t>iming provisioning</w:t>
      </w:r>
    </w:p>
    <w:p w14:paraId="3D17BE84" w14:textId="77777777" w:rsidR="00026EA8" w:rsidRPr="00BA3E7A" w:rsidRDefault="00312578" w:rsidP="000B55D8">
      <w:pPr>
        <w:pStyle w:val="ListParagraph"/>
        <w:numPr>
          <w:ilvl w:val="0"/>
          <w:numId w:val="16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>Created</w:t>
      </w:r>
      <w:r w:rsidR="003D1652" w:rsidRPr="00BA3E7A">
        <w:rPr>
          <w:rFonts w:ascii="Times New Roman" w:eastAsia="MS Mincho"/>
          <w:bCs/>
          <w:sz w:val="14"/>
          <w:szCs w:val="14"/>
        </w:rPr>
        <w:t xml:space="preserve"> an algorithm imple</w:t>
      </w:r>
      <w:r w:rsidRPr="00BA3E7A">
        <w:rPr>
          <w:rFonts w:ascii="Times New Roman" w:eastAsia="MS Mincho"/>
          <w:bCs/>
          <w:sz w:val="14"/>
          <w:szCs w:val="14"/>
        </w:rPr>
        <w:t>mentation for downloading FPGA Bin</w:t>
      </w:r>
      <w:r w:rsidR="00026EA8" w:rsidRPr="00BA3E7A">
        <w:rPr>
          <w:rFonts w:ascii="Times New Roman" w:eastAsia="MS Mincho"/>
          <w:bCs/>
          <w:sz w:val="14"/>
          <w:szCs w:val="14"/>
        </w:rPr>
        <w:t xml:space="preserve">ary File from PC to SIMX6M-6, </w:t>
      </w:r>
      <w:r w:rsidRPr="00BA3E7A">
        <w:rPr>
          <w:rFonts w:ascii="Times New Roman" w:eastAsia="MS Mincho"/>
          <w:bCs/>
          <w:sz w:val="14"/>
          <w:szCs w:val="14"/>
        </w:rPr>
        <w:t>m</w:t>
      </w:r>
      <w:r w:rsidR="003D1652" w:rsidRPr="00BA3E7A">
        <w:rPr>
          <w:rFonts w:ascii="Times New Roman" w:eastAsia="MS Mincho"/>
          <w:bCs/>
          <w:sz w:val="14"/>
          <w:szCs w:val="14"/>
        </w:rPr>
        <w:t>ade</w:t>
      </w:r>
      <w:r w:rsidRPr="00BA3E7A">
        <w:rPr>
          <w:rFonts w:ascii="Times New Roman" w:eastAsia="MS Mincho"/>
          <w:bCs/>
          <w:sz w:val="14"/>
          <w:szCs w:val="14"/>
        </w:rPr>
        <w:t xml:space="preserve"> some</w:t>
      </w:r>
      <w:r w:rsidR="003D1652" w:rsidRPr="00BA3E7A">
        <w:rPr>
          <w:rFonts w:ascii="Times New Roman" w:eastAsia="MS Mincho"/>
          <w:bCs/>
          <w:sz w:val="14"/>
          <w:szCs w:val="14"/>
        </w:rPr>
        <w:t xml:space="preserve"> changes</w:t>
      </w:r>
      <w:r w:rsidRPr="00BA3E7A">
        <w:rPr>
          <w:rFonts w:ascii="Times New Roman" w:eastAsia="MS Mincho"/>
          <w:bCs/>
          <w:sz w:val="14"/>
          <w:szCs w:val="14"/>
        </w:rPr>
        <w:t xml:space="preserve"> for large memory space and a</w:t>
      </w:r>
      <w:r w:rsidR="003D1652" w:rsidRPr="00BA3E7A">
        <w:rPr>
          <w:rFonts w:ascii="Times New Roman" w:eastAsia="MS Mincho"/>
          <w:bCs/>
          <w:sz w:val="14"/>
          <w:szCs w:val="14"/>
        </w:rPr>
        <w:t>dded new implementation for timing</w:t>
      </w:r>
    </w:p>
    <w:p w14:paraId="52F4A518" w14:textId="77777777" w:rsidR="003D1652" w:rsidRPr="00BA3E7A" w:rsidRDefault="00312578" w:rsidP="000B55D8">
      <w:pPr>
        <w:pStyle w:val="ListParagraph"/>
        <w:numPr>
          <w:ilvl w:val="0"/>
          <w:numId w:val="16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bCs/>
          <w:sz w:val="14"/>
          <w:szCs w:val="14"/>
        </w:rPr>
        <w:t>Also studied</w:t>
      </w:r>
      <w:r w:rsidR="003D1652" w:rsidRPr="00BA3E7A">
        <w:rPr>
          <w:rFonts w:ascii="Times New Roman" w:eastAsia="MS Mincho"/>
          <w:bCs/>
          <w:sz w:val="14"/>
          <w:szCs w:val="14"/>
        </w:rPr>
        <w:t xml:space="preserve"> how to load FPGA into a particular board</w:t>
      </w:r>
    </w:p>
    <w:p w14:paraId="0E6E6D14" w14:textId="77777777" w:rsidR="003D1652" w:rsidRPr="00BA3E7A" w:rsidRDefault="003D1652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</w:p>
    <w:p w14:paraId="3D5B4632" w14:textId="77777777" w:rsidR="003D1652" w:rsidRPr="00BA3E7A" w:rsidRDefault="003D1652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</w:t>
      </w:r>
      <w:r w:rsidR="00D96B47" w:rsidRPr="00BA3E7A">
        <w:rPr>
          <w:rFonts w:ascii="Times New Roman" w:eastAsia="MS Mincho" w:hAnsi="Times New Roman"/>
          <w:b/>
          <w:bCs/>
          <w:sz w:val="14"/>
          <w:szCs w:val="14"/>
        </w:rPr>
        <w:t>itle:</w:t>
      </w:r>
      <w:r w:rsidR="00D96B47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D96B47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FP 2.0.1 for 6335 EMAP8S </w:t>
      </w:r>
      <w:r w:rsidR="007E57BE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Module Support </w:t>
      </w:r>
    </w:p>
    <w:p w14:paraId="71A0D343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Nov’13-Dec’13</w:t>
      </w:r>
    </w:p>
    <w:p w14:paraId="41D5AF25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color w:val="3333FF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="00043A90" w:rsidRPr="00BA3E7A">
        <w:rPr>
          <w:rFonts w:ascii="Times New Roman" w:eastAsia="MS Mincho" w:hAnsi="Times New Roman"/>
          <w:bCs/>
          <w:color w:val="0D0D0D"/>
          <w:sz w:val="14"/>
          <w:szCs w:val="14"/>
        </w:rPr>
        <w:t>Videocon</w:t>
      </w:r>
    </w:p>
    <w:p w14:paraId="3DACF762" w14:textId="49DA2B80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bCs/>
          <w:color w:val="000000"/>
          <w:sz w:val="14"/>
          <w:szCs w:val="14"/>
        </w:rPr>
        <w:tab/>
      </w:r>
      <w:r w:rsidR="00171E8F" w:rsidRPr="00BA3E7A">
        <w:rPr>
          <w:rFonts w:ascii="Times New Roman" w:eastAsia="MS Mincho" w:hAnsi="Times New Roman"/>
          <w:sz w:val="14"/>
          <w:szCs w:val="14"/>
        </w:rPr>
        <w:t>RT-Linux</w:t>
      </w:r>
      <w:r w:rsidR="00527D72" w:rsidRPr="00BA3E7A">
        <w:rPr>
          <w:rFonts w:ascii="Times New Roman" w:eastAsia="MS Mincho" w:hAnsi="Times New Roman"/>
          <w:sz w:val="14"/>
          <w:szCs w:val="14"/>
        </w:rPr>
        <w:t>(target)</w:t>
      </w:r>
      <w:r w:rsidR="00E2667A" w:rsidRPr="00BA3E7A">
        <w:rPr>
          <w:rFonts w:ascii="Times New Roman" w:eastAsia="MS Mincho" w:hAnsi="Times New Roman"/>
          <w:sz w:val="14"/>
          <w:szCs w:val="14"/>
        </w:rPr>
        <w:t>,</w:t>
      </w:r>
      <w:r w:rsidR="00527D72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5F237C" w:rsidRPr="00BA3E7A">
        <w:rPr>
          <w:rFonts w:ascii="Times New Roman" w:eastAsia="MS Mincho" w:hAnsi="Times New Roman"/>
          <w:sz w:val="14"/>
          <w:szCs w:val="14"/>
        </w:rPr>
        <w:t>C</w:t>
      </w:r>
      <w:r w:rsidR="00527D72" w:rsidRPr="00BA3E7A">
        <w:rPr>
          <w:rFonts w:ascii="Times New Roman" w:eastAsia="MS Mincho" w:hAnsi="Times New Roman"/>
          <w:sz w:val="14"/>
          <w:szCs w:val="14"/>
        </w:rPr>
        <w:t xml:space="preserve"> </w:t>
      </w:r>
    </w:p>
    <w:p w14:paraId="2F9B3562" w14:textId="77777777" w:rsidR="00026EA8" w:rsidRPr="00BA3E7A" w:rsidRDefault="00D96B47" w:rsidP="000B55D8">
      <w:pPr>
        <w:autoSpaceDE w:val="0"/>
        <w:rPr>
          <w:rFonts w:ascii="Times New Roman" w:eastAsia="MS Mincho" w:hAnsi="Times New Roman"/>
          <w:b/>
          <w:color w:val="000000"/>
          <w:sz w:val="14"/>
          <w:szCs w:val="14"/>
        </w:rPr>
      </w:pPr>
      <w:r w:rsidRPr="00BA3E7A">
        <w:rPr>
          <w:rFonts w:ascii="Times New Roman" w:eastAsia="MS Mincho" w:hAnsi="Times New Roman"/>
          <w:b/>
          <w:color w:val="000000"/>
          <w:sz w:val="14"/>
          <w:szCs w:val="14"/>
        </w:rPr>
        <w:t>Description:</w:t>
      </w:r>
      <w:r w:rsidR="00312578" w:rsidRPr="00BA3E7A">
        <w:rPr>
          <w:rFonts w:ascii="Times New Roman" w:eastAsia="MS Mincho" w:hAnsi="Times New Roman"/>
          <w:b/>
          <w:color w:val="000000"/>
          <w:sz w:val="14"/>
          <w:szCs w:val="14"/>
        </w:rPr>
        <w:tab/>
      </w:r>
      <w:r w:rsidR="00312578" w:rsidRPr="00BA3E7A">
        <w:rPr>
          <w:rFonts w:ascii="Times New Roman" w:eastAsia="MS Mincho" w:hAnsi="Times New Roman"/>
          <w:b/>
          <w:color w:val="000000"/>
          <w:sz w:val="14"/>
          <w:szCs w:val="14"/>
        </w:rPr>
        <w:tab/>
      </w:r>
    </w:p>
    <w:p w14:paraId="705BAEB7" w14:textId="77777777" w:rsidR="00026EA8" w:rsidRPr="00BA3E7A" w:rsidRDefault="003D1652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EMAP8S is an Ethernet based Trib</w:t>
      </w:r>
      <w:r w:rsidR="00312578" w:rsidRPr="00BA3E7A">
        <w:rPr>
          <w:rFonts w:ascii="Times New Roman" w:eastAsia="MS Mincho"/>
          <w:sz w:val="14"/>
          <w:szCs w:val="14"/>
        </w:rPr>
        <w:t>utary Card used in 6335 Switch N</w:t>
      </w:r>
      <w:r w:rsidR="00026EA8" w:rsidRPr="00BA3E7A">
        <w:rPr>
          <w:rFonts w:ascii="Times New Roman" w:eastAsia="MS Mincho"/>
          <w:sz w:val="14"/>
          <w:szCs w:val="14"/>
        </w:rPr>
        <w:t>ode</w:t>
      </w:r>
    </w:p>
    <w:p w14:paraId="084A9294" w14:textId="77777777" w:rsidR="003D1652" w:rsidRPr="00BA3E7A" w:rsidRDefault="00312578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color w:val="000000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Made an</w:t>
      </w:r>
      <w:r w:rsidR="003D1652" w:rsidRPr="00BA3E7A">
        <w:rPr>
          <w:rFonts w:ascii="Times New Roman" w:eastAsia="MS Mincho"/>
          <w:sz w:val="14"/>
          <w:szCs w:val="14"/>
        </w:rPr>
        <w:t xml:space="preserve"> algorithm in 6335 CMCC f</w:t>
      </w:r>
      <w:r w:rsidR="008E4FFB" w:rsidRPr="00BA3E7A">
        <w:rPr>
          <w:rFonts w:ascii="Times New Roman" w:eastAsia="MS Mincho"/>
          <w:sz w:val="14"/>
          <w:szCs w:val="14"/>
        </w:rPr>
        <w:t>or EMAP8S NOR Flash u</w:t>
      </w:r>
      <w:r w:rsidRPr="00BA3E7A">
        <w:rPr>
          <w:rFonts w:ascii="Times New Roman" w:eastAsia="MS Mincho"/>
          <w:sz w:val="14"/>
          <w:szCs w:val="14"/>
        </w:rPr>
        <w:t>tility, u</w:t>
      </w:r>
      <w:r w:rsidR="00026EA8" w:rsidRPr="00BA3E7A">
        <w:rPr>
          <w:rFonts w:ascii="Times New Roman" w:eastAsia="MS Mincho"/>
          <w:sz w:val="14"/>
          <w:szCs w:val="14"/>
        </w:rPr>
        <w:t xml:space="preserve">nderstood that how NOR Flash </w:t>
      </w:r>
      <w:r w:rsidRPr="00BA3E7A">
        <w:rPr>
          <w:rFonts w:ascii="Times New Roman" w:eastAsia="MS Mincho"/>
          <w:sz w:val="14"/>
          <w:szCs w:val="14"/>
        </w:rPr>
        <w:t>works, d</w:t>
      </w:r>
      <w:r w:rsidR="003D1652" w:rsidRPr="00BA3E7A">
        <w:rPr>
          <w:rFonts w:ascii="Times New Roman" w:eastAsia="MS Mincho"/>
          <w:sz w:val="14"/>
          <w:szCs w:val="14"/>
        </w:rPr>
        <w:t>esigned algorithm for c</w:t>
      </w:r>
      <w:r w:rsidRPr="00BA3E7A">
        <w:rPr>
          <w:rFonts w:ascii="Times New Roman" w:eastAsia="MS Mincho"/>
          <w:sz w:val="14"/>
          <w:szCs w:val="14"/>
        </w:rPr>
        <w:t>ommunication between CMCC &amp; EMAP8S NOR Flash, i</w:t>
      </w:r>
      <w:r w:rsidR="003D1652" w:rsidRPr="00BA3E7A">
        <w:rPr>
          <w:rFonts w:ascii="Times New Roman" w:eastAsia="MS Mincho"/>
          <w:sz w:val="14"/>
          <w:szCs w:val="14"/>
        </w:rPr>
        <w:t>mplemented Paging Concep</w:t>
      </w:r>
      <w:r w:rsidR="00026EA8" w:rsidRPr="00BA3E7A">
        <w:rPr>
          <w:rFonts w:ascii="Times New Roman" w:eastAsia="MS Mincho"/>
          <w:sz w:val="14"/>
          <w:szCs w:val="14"/>
        </w:rPr>
        <w:t xml:space="preserve">t of hardware by </w:t>
      </w:r>
      <w:r w:rsidRPr="00BA3E7A">
        <w:rPr>
          <w:rFonts w:ascii="Times New Roman" w:eastAsia="MS Mincho"/>
          <w:sz w:val="14"/>
          <w:szCs w:val="14"/>
        </w:rPr>
        <w:t>an algorithm and r</w:t>
      </w:r>
      <w:r w:rsidR="003D1652" w:rsidRPr="00BA3E7A">
        <w:rPr>
          <w:rFonts w:ascii="Times New Roman" w:eastAsia="MS Mincho"/>
          <w:sz w:val="14"/>
          <w:szCs w:val="14"/>
        </w:rPr>
        <w:t>emoved Memory Constraints of RAM through new algorithm implementation</w:t>
      </w:r>
    </w:p>
    <w:p w14:paraId="2FE5E10D" w14:textId="77777777" w:rsidR="003D1652" w:rsidRPr="00BA3E7A" w:rsidRDefault="00563B90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Acquired k</w:t>
      </w:r>
      <w:r w:rsidR="00026EA8" w:rsidRPr="00BA3E7A">
        <w:rPr>
          <w:rFonts w:ascii="Times New Roman" w:eastAsia="MS Mincho"/>
          <w:sz w:val="14"/>
          <w:szCs w:val="14"/>
        </w:rPr>
        <w:t xml:space="preserve">nowledge </w:t>
      </w:r>
      <w:r w:rsidR="006B2308" w:rsidRPr="00BA3E7A">
        <w:rPr>
          <w:rFonts w:ascii="Times New Roman" w:eastAsia="MS Mincho"/>
          <w:sz w:val="14"/>
          <w:szCs w:val="14"/>
        </w:rPr>
        <w:t xml:space="preserve">related to the </w:t>
      </w:r>
      <w:r w:rsidR="003D1652" w:rsidRPr="00BA3E7A">
        <w:rPr>
          <w:rFonts w:ascii="Times New Roman" w:eastAsia="MS Mincho"/>
          <w:sz w:val="14"/>
          <w:szCs w:val="14"/>
        </w:rPr>
        <w:t>use</w:t>
      </w:r>
      <w:r w:rsidR="006B2308" w:rsidRPr="00BA3E7A">
        <w:rPr>
          <w:rFonts w:ascii="Times New Roman" w:eastAsia="MS Mincho"/>
          <w:sz w:val="14"/>
          <w:szCs w:val="14"/>
        </w:rPr>
        <w:t xml:space="preserve"> of</w:t>
      </w:r>
      <w:r w:rsidR="003D1652" w:rsidRPr="00BA3E7A">
        <w:rPr>
          <w:rFonts w:ascii="Times New Roman" w:eastAsia="MS Mincho"/>
          <w:sz w:val="14"/>
          <w:szCs w:val="14"/>
        </w:rPr>
        <w:t xml:space="preserve"> small memory for</w:t>
      </w:r>
      <w:r w:rsidR="006B2308" w:rsidRPr="00BA3E7A">
        <w:rPr>
          <w:rFonts w:ascii="Times New Roman" w:eastAsia="MS Mincho"/>
          <w:sz w:val="14"/>
          <w:szCs w:val="14"/>
        </w:rPr>
        <w:t xml:space="preserve"> large data and working of NOR F</w:t>
      </w:r>
      <w:r w:rsidR="003D1652" w:rsidRPr="00BA3E7A">
        <w:rPr>
          <w:rFonts w:ascii="Times New Roman" w:eastAsia="MS Mincho"/>
          <w:sz w:val="14"/>
          <w:szCs w:val="14"/>
        </w:rPr>
        <w:t>lash memory</w:t>
      </w:r>
    </w:p>
    <w:p w14:paraId="20F78CC9" w14:textId="77777777" w:rsidR="003D1652" w:rsidRPr="00BA3E7A" w:rsidRDefault="003D1652" w:rsidP="000B55D8">
      <w:pPr>
        <w:pStyle w:val="ListParagraph"/>
        <w:wordWrap/>
        <w:ind w:left="360"/>
        <w:jc w:val="left"/>
        <w:rPr>
          <w:rFonts w:ascii="Times New Roman" w:eastAsia="MS Mincho"/>
          <w:sz w:val="14"/>
          <w:szCs w:val="14"/>
        </w:rPr>
      </w:pPr>
    </w:p>
    <w:p w14:paraId="6A860725" w14:textId="77777777" w:rsidR="00856A15" w:rsidRPr="00BA3E7A" w:rsidRDefault="00856A15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</w:p>
    <w:p w14:paraId="53E0C56C" w14:textId="7A6E0A17" w:rsidR="003D1652" w:rsidRPr="00BA3E7A" w:rsidRDefault="00D96B47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FP 4.0.1 for 6350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SIM64-2 Module S</w:t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upport </w:t>
      </w:r>
    </w:p>
    <w:p w14:paraId="7102A83B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Feb’13-Oct’13</w:t>
      </w:r>
    </w:p>
    <w:p w14:paraId="0DFCE423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sz w:val="14"/>
          <w:szCs w:val="14"/>
        </w:rPr>
        <w:t>RailTel Corporation of India Ltd.</w:t>
      </w:r>
      <w:r w:rsidR="006B2308" w:rsidRPr="00BA3E7A">
        <w:rPr>
          <w:rFonts w:ascii="Times New Roman" w:eastAsia="MS Mincho" w:hAnsi="Times New Roman"/>
          <w:sz w:val="14"/>
          <w:szCs w:val="14"/>
        </w:rPr>
        <w:t xml:space="preserve">, Videocon and </w:t>
      </w:r>
      <w:r w:rsidRPr="00BA3E7A">
        <w:rPr>
          <w:rFonts w:ascii="Times New Roman" w:eastAsia="MS Mincho" w:hAnsi="Times New Roman"/>
          <w:sz w:val="14"/>
          <w:szCs w:val="14"/>
        </w:rPr>
        <w:t>Idea</w:t>
      </w:r>
    </w:p>
    <w:p w14:paraId="39C8BA34" w14:textId="0D0009AF" w:rsidR="00026EA8" w:rsidRPr="00BA3E7A" w:rsidRDefault="00D96B47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sz w:val="14"/>
          <w:szCs w:val="14"/>
        </w:rPr>
        <w:tab/>
        <w:t>Windows</w:t>
      </w:r>
      <w:r w:rsidR="006E3EEB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3E636E" w:rsidRPr="00BA3E7A">
        <w:rPr>
          <w:rFonts w:ascii="Times New Roman" w:eastAsia="MS Mincho" w:hAnsi="Times New Roman"/>
          <w:sz w:val="14"/>
          <w:szCs w:val="14"/>
        </w:rPr>
        <w:t>(PC)</w:t>
      </w:r>
      <w:r w:rsidR="00E2667A" w:rsidRPr="00BA3E7A">
        <w:rPr>
          <w:rFonts w:ascii="Times New Roman" w:eastAsia="MS Mincho" w:hAnsi="Times New Roman"/>
          <w:sz w:val="14"/>
          <w:szCs w:val="14"/>
        </w:rPr>
        <w:t>,</w:t>
      </w:r>
      <w:r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3E636E" w:rsidRPr="00BA3E7A">
        <w:rPr>
          <w:rFonts w:ascii="Times New Roman" w:eastAsia="MS Mincho" w:hAnsi="Times New Roman"/>
          <w:sz w:val="14"/>
          <w:szCs w:val="14"/>
        </w:rPr>
        <w:t>Integrity</w:t>
      </w:r>
      <w:r w:rsidR="006E3EEB" w:rsidRPr="00BA3E7A">
        <w:rPr>
          <w:rFonts w:ascii="Times New Roman" w:eastAsia="MS Mincho" w:hAnsi="Times New Roman"/>
          <w:sz w:val="14"/>
          <w:szCs w:val="14"/>
        </w:rPr>
        <w:t xml:space="preserve"> </w:t>
      </w:r>
      <w:r w:rsidR="003E636E" w:rsidRPr="00BA3E7A">
        <w:rPr>
          <w:rFonts w:ascii="Times New Roman" w:eastAsia="MS Mincho" w:hAnsi="Times New Roman"/>
          <w:sz w:val="14"/>
          <w:szCs w:val="14"/>
        </w:rPr>
        <w:t>(</w:t>
      </w:r>
      <w:r w:rsidR="007B21BD" w:rsidRPr="00BA3E7A">
        <w:rPr>
          <w:rFonts w:ascii="Times New Roman" w:eastAsia="MS Mincho" w:hAnsi="Times New Roman"/>
          <w:sz w:val="14"/>
          <w:szCs w:val="14"/>
        </w:rPr>
        <w:t xml:space="preserve">target </w:t>
      </w:r>
      <w:r w:rsidR="003E636E" w:rsidRPr="00BA3E7A">
        <w:rPr>
          <w:rFonts w:ascii="Times New Roman" w:eastAsia="MS Mincho" w:hAnsi="Times New Roman"/>
          <w:sz w:val="14"/>
          <w:szCs w:val="14"/>
        </w:rPr>
        <w:t xml:space="preserve">RTOS), </w:t>
      </w:r>
      <w:r w:rsidRPr="00BA3E7A">
        <w:rPr>
          <w:rFonts w:ascii="Times New Roman" w:eastAsia="MS Mincho" w:hAnsi="Times New Roman"/>
          <w:sz w:val="14"/>
          <w:szCs w:val="14"/>
        </w:rPr>
        <w:t>C</w:t>
      </w:r>
      <w:r w:rsidR="003E636E" w:rsidRPr="00BA3E7A">
        <w:rPr>
          <w:rFonts w:ascii="Times New Roman" w:eastAsia="MS Mincho" w:hAnsi="Times New Roman"/>
          <w:sz w:val="14"/>
          <w:szCs w:val="14"/>
        </w:rPr>
        <w:t>/C++</w:t>
      </w:r>
    </w:p>
    <w:p w14:paraId="649C2C2A" w14:textId="77777777" w:rsidR="00026EA8" w:rsidRPr="00BA3E7A" w:rsidRDefault="00D96B47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Description:</w:t>
      </w:r>
      <w:r w:rsidR="006B2308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6B2308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</w:p>
    <w:p w14:paraId="565727D7" w14:textId="77777777" w:rsidR="00026EA8" w:rsidRPr="00BA3E7A" w:rsidRDefault="006B2308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SIM64-2 is an Interface M</w:t>
      </w:r>
      <w:r w:rsidR="003D1652" w:rsidRPr="00BA3E7A">
        <w:rPr>
          <w:rFonts w:ascii="Times New Roman" w:eastAsia="MS Mincho"/>
          <w:sz w:val="14"/>
          <w:szCs w:val="14"/>
        </w:rPr>
        <w:t>odule to be used in a Switch Node (6350) for providing up to 10Gbps traffic to b</w:t>
      </w:r>
      <w:r w:rsidR="00FD2E77" w:rsidRPr="00BA3E7A">
        <w:rPr>
          <w:rFonts w:ascii="Times New Roman" w:eastAsia="MS Mincho"/>
          <w:sz w:val="14"/>
          <w:szCs w:val="14"/>
        </w:rPr>
        <w:t>e routed through Cross-C</w:t>
      </w:r>
      <w:r w:rsidRPr="00BA3E7A">
        <w:rPr>
          <w:rFonts w:ascii="Times New Roman" w:eastAsia="MS Mincho"/>
          <w:sz w:val="14"/>
          <w:szCs w:val="14"/>
        </w:rPr>
        <w:t xml:space="preserve">onnect </w:t>
      </w:r>
      <w:r w:rsidR="006F2ED1" w:rsidRPr="00BA3E7A">
        <w:rPr>
          <w:rFonts w:ascii="Times New Roman" w:eastAsia="MS Mincho"/>
          <w:sz w:val="14"/>
          <w:szCs w:val="14"/>
        </w:rPr>
        <w:t>m</w:t>
      </w:r>
      <w:r w:rsidR="003D1652" w:rsidRPr="00BA3E7A">
        <w:rPr>
          <w:rFonts w:ascii="Times New Roman" w:eastAsia="MS Mincho"/>
          <w:sz w:val="14"/>
          <w:szCs w:val="14"/>
        </w:rPr>
        <w:t>odule</w:t>
      </w:r>
      <w:r w:rsidRPr="00BA3E7A">
        <w:rPr>
          <w:rFonts w:ascii="Times New Roman" w:eastAsia="MS Mincho"/>
          <w:sz w:val="14"/>
          <w:szCs w:val="14"/>
        </w:rPr>
        <w:t>(M24)</w:t>
      </w:r>
      <w:r w:rsidR="006E3EEB" w:rsidRPr="00BA3E7A">
        <w:rPr>
          <w:rFonts w:ascii="Times New Roman" w:eastAsia="MS Mincho"/>
          <w:sz w:val="14"/>
          <w:szCs w:val="14"/>
        </w:rPr>
        <w:t xml:space="preserve"> </w:t>
      </w:r>
      <w:r w:rsidR="00026EA8" w:rsidRPr="00BA3E7A">
        <w:rPr>
          <w:rFonts w:ascii="Times New Roman" w:eastAsia="MS Mincho"/>
          <w:sz w:val="14"/>
          <w:szCs w:val="14"/>
        </w:rPr>
        <w:t>i</w:t>
      </w:r>
      <w:r w:rsidRPr="00BA3E7A">
        <w:rPr>
          <w:rFonts w:ascii="Times New Roman" w:eastAsia="MS Mincho"/>
          <w:sz w:val="14"/>
          <w:szCs w:val="14"/>
        </w:rPr>
        <w:t xml:space="preserve">mplemented timing feature of </w:t>
      </w:r>
      <w:r w:rsidR="00026EA8" w:rsidRPr="00BA3E7A">
        <w:rPr>
          <w:rFonts w:ascii="Times New Roman" w:eastAsia="MS Mincho"/>
          <w:sz w:val="14"/>
          <w:szCs w:val="14"/>
        </w:rPr>
        <w:t xml:space="preserve">Traffic </w:t>
      </w:r>
      <w:r w:rsidR="006F2ED1" w:rsidRPr="00BA3E7A">
        <w:rPr>
          <w:rFonts w:ascii="Times New Roman" w:eastAsia="MS Mincho"/>
          <w:sz w:val="14"/>
          <w:szCs w:val="14"/>
        </w:rPr>
        <w:t>m</w:t>
      </w:r>
      <w:r w:rsidR="003D1652" w:rsidRPr="00BA3E7A">
        <w:rPr>
          <w:rFonts w:ascii="Times New Roman" w:eastAsia="MS Mincho"/>
          <w:sz w:val="14"/>
          <w:szCs w:val="14"/>
        </w:rPr>
        <w:t>odule</w:t>
      </w:r>
      <w:r w:rsidRPr="00BA3E7A">
        <w:rPr>
          <w:rFonts w:ascii="Times New Roman" w:eastAsia="MS Mincho"/>
          <w:sz w:val="14"/>
          <w:szCs w:val="14"/>
        </w:rPr>
        <w:t xml:space="preserve"> (SIM64-2), understood </w:t>
      </w:r>
      <w:r w:rsidR="003D1652" w:rsidRPr="00BA3E7A">
        <w:rPr>
          <w:rFonts w:ascii="Times New Roman" w:eastAsia="MS Mincho"/>
          <w:sz w:val="14"/>
          <w:szCs w:val="14"/>
        </w:rPr>
        <w:t xml:space="preserve">hardware </w:t>
      </w:r>
      <w:r w:rsidR="00FD2E77" w:rsidRPr="00BA3E7A">
        <w:rPr>
          <w:rFonts w:ascii="Times New Roman" w:eastAsia="MS Mincho"/>
          <w:sz w:val="14"/>
          <w:szCs w:val="14"/>
        </w:rPr>
        <w:t xml:space="preserve">knowledge for new &amp; </w:t>
      </w:r>
      <w:r w:rsidR="006F2ED1" w:rsidRPr="00BA3E7A">
        <w:rPr>
          <w:rFonts w:ascii="Times New Roman" w:eastAsia="MS Mincho"/>
          <w:sz w:val="14"/>
          <w:szCs w:val="14"/>
        </w:rPr>
        <w:t>l</w:t>
      </w:r>
      <w:r w:rsidRPr="00BA3E7A">
        <w:rPr>
          <w:rFonts w:ascii="Times New Roman" w:eastAsia="MS Mincho"/>
          <w:sz w:val="14"/>
          <w:szCs w:val="14"/>
        </w:rPr>
        <w:t>egacy Module, upgraded</w:t>
      </w:r>
      <w:r w:rsidR="003D1652" w:rsidRPr="00BA3E7A">
        <w:rPr>
          <w:rFonts w:ascii="Times New Roman" w:eastAsia="MS Mincho"/>
          <w:sz w:val="14"/>
          <w:szCs w:val="14"/>
        </w:rPr>
        <w:t xml:space="preserve"> a new </w:t>
      </w:r>
      <w:r w:rsidRPr="00BA3E7A">
        <w:rPr>
          <w:rFonts w:ascii="Times New Roman" w:eastAsia="MS Mincho"/>
          <w:sz w:val="14"/>
          <w:szCs w:val="14"/>
        </w:rPr>
        <w:t>interrupt mechani</w:t>
      </w:r>
      <w:r w:rsidR="00026EA8" w:rsidRPr="00BA3E7A">
        <w:rPr>
          <w:rFonts w:ascii="Times New Roman" w:eastAsia="MS Mincho"/>
          <w:sz w:val="14"/>
          <w:szCs w:val="14"/>
        </w:rPr>
        <w:t xml:space="preserve">sm in Software Design Document and </w:t>
      </w:r>
      <w:r w:rsidRPr="00BA3E7A">
        <w:rPr>
          <w:rFonts w:ascii="Times New Roman" w:eastAsia="MS Mincho"/>
          <w:sz w:val="14"/>
          <w:szCs w:val="14"/>
        </w:rPr>
        <w:t>added new</w:t>
      </w:r>
      <w:r w:rsidR="00026EA8" w:rsidRPr="00BA3E7A">
        <w:rPr>
          <w:rFonts w:ascii="Times New Roman" w:eastAsia="MS Mincho"/>
          <w:sz w:val="14"/>
          <w:szCs w:val="14"/>
        </w:rPr>
        <w:t xml:space="preserve"> event handlers, porting of s</w:t>
      </w:r>
      <w:r w:rsidRPr="00BA3E7A">
        <w:rPr>
          <w:rFonts w:ascii="Times New Roman" w:eastAsia="MS Mincho"/>
          <w:sz w:val="14"/>
          <w:szCs w:val="14"/>
        </w:rPr>
        <w:t>oftware from SI</w:t>
      </w:r>
      <w:r w:rsidR="00026EA8" w:rsidRPr="00BA3E7A">
        <w:rPr>
          <w:rFonts w:ascii="Times New Roman" w:eastAsia="MS Mincho"/>
          <w:sz w:val="14"/>
          <w:szCs w:val="14"/>
        </w:rPr>
        <w:t xml:space="preserve">M16-2 </w:t>
      </w:r>
      <w:r w:rsidR="006F2ED1" w:rsidRPr="00BA3E7A">
        <w:rPr>
          <w:rFonts w:ascii="Times New Roman" w:eastAsia="MS Mincho"/>
          <w:sz w:val="14"/>
          <w:szCs w:val="14"/>
        </w:rPr>
        <w:t>m</w:t>
      </w:r>
      <w:r w:rsidR="00026EA8" w:rsidRPr="00BA3E7A">
        <w:rPr>
          <w:rFonts w:ascii="Times New Roman" w:eastAsia="MS Mincho"/>
          <w:sz w:val="14"/>
          <w:szCs w:val="14"/>
        </w:rPr>
        <w:t xml:space="preserve">odule to SIM64-2 </w:t>
      </w:r>
      <w:r w:rsidR="006F2ED1" w:rsidRPr="00BA3E7A">
        <w:rPr>
          <w:rFonts w:ascii="Times New Roman" w:eastAsia="MS Mincho"/>
          <w:sz w:val="14"/>
          <w:szCs w:val="14"/>
        </w:rPr>
        <w:t>m</w:t>
      </w:r>
      <w:r w:rsidR="00026EA8" w:rsidRPr="00BA3E7A">
        <w:rPr>
          <w:rFonts w:ascii="Times New Roman" w:eastAsia="MS Mincho"/>
          <w:sz w:val="14"/>
          <w:szCs w:val="14"/>
        </w:rPr>
        <w:t>odule</w:t>
      </w:r>
    </w:p>
    <w:p w14:paraId="68A0421D" w14:textId="77777777" w:rsidR="00026EA8" w:rsidRPr="00BA3E7A" w:rsidRDefault="00FD2E77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U</w:t>
      </w:r>
      <w:r w:rsidR="003D1652" w:rsidRPr="00BA3E7A">
        <w:rPr>
          <w:rFonts w:ascii="Times New Roman" w:eastAsia="MS Mincho"/>
          <w:sz w:val="14"/>
          <w:szCs w:val="14"/>
        </w:rPr>
        <w:t>pdated</w:t>
      </w:r>
      <w:r w:rsidR="006B2308" w:rsidRPr="00BA3E7A">
        <w:rPr>
          <w:rFonts w:ascii="Times New Roman" w:eastAsia="MS Mincho"/>
          <w:sz w:val="14"/>
          <w:szCs w:val="14"/>
        </w:rPr>
        <w:t xml:space="preserve"> SAP6 A</w:t>
      </w:r>
      <w:r w:rsidR="006E3EEB" w:rsidRPr="00BA3E7A">
        <w:rPr>
          <w:rFonts w:ascii="Times New Roman" w:eastAsia="MS Mincho"/>
          <w:sz w:val="14"/>
          <w:szCs w:val="14"/>
        </w:rPr>
        <w:t>SIC</w:t>
      </w:r>
      <w:r w:rsidR="006B2308" w:rsidRPr="00BA3E7A">
        <w:rPr>
          <w:rFonts w:ascii="Times New Roman" w:eastAsia="MS Mincho"/>
          <w:sz w:val="14"/>
          <w:szCs w:val="14"/>
        </w:rPr>
        <w:t xml:space="preserve"> Device D</w:t>
      </w:r>
      <w:r w:rsidRPr="00BA3E7A">
        <w:rPr>
          <w:rFonts w:ascii="Times New Roman" w:eastAsia="MS Mincho"/>
          <w:sz w:val="14"/>
          <w:szCs w:val="14"/>
        </w:rPr>
        <w:t>river to</w:t>
      </w:r>
      <w:r w:rsidR="00026EA8" w:rsidRPr="00BA3E7A">
        <w:rPr>
          <w:rFonts w:ascii="Times New Roman" w:eastAsia="MS Mincho"/>
          <w:sz w:val="14"/>
          <w:szCs w:val="14"/>
        </w:rPr>
        <w:t xml:space="preserve"> register </w:t>
      </w:r>
      <w:r w:rsidR="006B2308" w:rsidRPr="00BA3E7A">
        <w:rPr>
          <w:rFonts w:ascii="Times New Roman" w:eastAsia="MS Mincho"/>
          <w:sz w:val="14"/>
          <w:szCs w:val="14"/>
        </w:rPr>
        <w:t>interfacing and wrote</w:t>
      </w:r>
      <w:r w:rsidR="003D1652" w:rsidRPr="00BA3E7A">
        <w:rPr>
          <w:rFonts w:ascii="Times New Roman" w:eastAsia="MS Mincho"/>
          <w:sz w:val="14"/>
          <w:szCs w:val="14"/>
        </w:rPr>
        <w:t xml:space="preserve"> ISRs (Interrupt Service Routines)</w:t>
      </w:r>
    </w:p>
    <w:p w14:paraId="671538A9" w14:textId="77777777" w:rsidR="003D1652" w:rsidRPr="00BA3E7A" w:rsidRDefault="00026EA8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 xml:space="preserve">Gained exposure in </w:t>
      </w:r>
      <w:r w:rsidR="003D1652" w:rsidRPr="00BA3E7A">
        <w:rPr>
          <w:rFonts w:ascii="Times New Roman" w:eastAsia="MS Mincho"/>
          <w:sz w:val="14"/>
          <w:szCs w:val="14"/>
        </w:rPr>
        <w:t>hardware interrupt mechanism and interrupt tree working</w:t>
      </w:r>
    </w:p>
    <w:p w14:paraId="342B9B57" w14:textId="77777777" w:rsidR="003D1652" w:rsidRPr="00BA3E7A" w:rsidRDefault="003D1652" w:rsidP="007E57BE">
      <w:pPr>
        <w:pStyle w:val="ListParagraph"/>
        <w:wordWrap/>
        <w:ind w:left="360"/>
        <w:jc w:val="left"/>
        <w:rPr>
          <w:rFonts w:ascii="Times New Roman" w:eastAsia="MS Mincho"/>
          <w:sz w:val="14"/>
          <w:szCs w:val="14"/>
        </w:rPr>
      </w:pPr>
    </w:p>
    <w:p w14:paraId="07F31A52" w14:textId="77777777" w:rsidR="003D1652" w:rsidRPr="00BA3E7A" w:rsidRDefault="00D96B47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  <w:t>FP 4.0 for 6350 SIM16-2 M</w:t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odule 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>S</w:t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upport </w:t>
      </w:r>
    </w:p>
    <w:p w14:paraId="14457ABB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Mar’12-Jan’13</w:t>
      </w:r>
    </w:p>
    <w:p w14:paraId="48822197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sz w:val="14"/>
          <w:szCs w:val="14"/>
        </w:rPr>
        <w:t>RailTel Corporation of India Ltd.</w:t>
      </w:r>
      <w:r w:rsidR="006B2308" w:rsidRPr="00BA3E7A">
        <w:rPr>
          <w:rFonts w:ascii="Times New Roman" w:eastAsia="MS Mincho" w:hAnsi="Times New Roman"/>
          <w:sz w:val="14"/>
          <w:szCs w:val="14"/>
        </w:rPr>
        <w:t xml:space="preserve"> and </w:t>
      </w:r>
      <w:r w:rsidRPr="00BA3E7A">
        <w:rPr>
          <w:rFonts w:ascii="Times New Roman" w:eastAsia="MS Mincho" w:hAnsi="Times New Roman"/>
          <w:sz w:val="14"/>
          <w:szCs w:val="14"/>
        </w:rPr>
        <w:t>Idea</w:t>
      </w:r>
    </w:p>
    <w:p w14:paraId="434F6689" w14:textId="4B0B3094" w:rsidR="00D96B47" w:rsidRPr="00BA3E7A" w:rsidRDefault="00D96B47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="00797BAE" w:rsidRPr="00BA3E7A">
        <w:rPr>
          <w:rFonts w:ascii="Times New Roman" w:eastAsia="MS Mincho" w:hAnsi="Times New Roman"/>
          <w:sz w:val="14"/>
          <w:szCs w:val="14"/>
        </w:rPr>
        <w:t>Windows (PC), Integrity (target RTOS), C/C++</w:t>
      </w:r>
    </w:p>
    <w:p w14:paraId="581D76F3" w14:textId="77777777" w:rsidR="00026EA8" w:rsidRPr="00BA3E7A" w:rsidRDefault="00D96B47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Description:</w:t>
      </w:r>
      <w:r w:rsidR="006B2308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6B2308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</w:p>
    <w:p w14:paraId="7D6938AB" w14:textId="77777777" w:rsidR="00026EA8" w:rsidRPr="00BA3E7A" w:rsidRDefault="00140F4A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SIM16-2 is an Interface M</w:t>
      </w:r>
      <w:r w:rsidR="003D1652" w:rsidRPr="00BA3E7A">
        <w:rPr>
          <w:rFonts w:ascii="Times New Roman" w:eastAsia="MS Mincho"/>
          <w:sz w:val="14"/>
          <w:szCs w:val="14"/>
        </w:rPr>
        <w:t>odule to be used in a Switch Node (63</w:t>
      </w:r>
      <w:r w:rsidR="00026EA8" w:rsidRPr="00BA3E7A">
        <w:rPr>
          <w:rFonts w:ascii="Times New Roman" w:eastAsia="MS Mincho"/>
          <w:sz w:val="14"/>
          <w:szCs w:val="14"/>
        </w:rPr>
        <w:t xml:space="preserve">50) for providing up to 2.5Gbps </w:t>
      </w:r>
      <w:r w:rsidR="003D1652" w:rsidRPr="00BA3E7A">
        <w:rPr>
          <w:rFonts w:ascii="Times New Roman" w:eastAsia="MS Mincho"/>
          <w:sz w:val="14"/>
          <w:szCs w:val="14"/>
        </w:rPr>
        <w:t>SDH traffic to b</w:t>
      </w:r>
      <w:r w:rsidR="00FD2E77" w:rsidRPr="00BA3E7A">
        <w:rPr>
          <w:rFonts w:ascii="Times New Roman" w:eastAsia="MS Mincho"/>
          <w:sz w:val="14"/>
          <w:szCs w:val="14"/>
        </w:rPr>
        <w:t>e routed through Cross-C</w:t>
      </w:r>
      <w:r w:rsidRPr="00BA3E7A">
        <w:rPr>
          <w:rFonts w:ascii="Times New Roman" w:eastAsia="MS Mincho"/>
          <w:sz w:val="14"/>
          <w:szCs w:val="14"/>
        </w:rPr>
        <w:t>onnect M</w:t>
      </w:r>
      <w:r w:rsidR="003D1652" w:rsidRPr="00BA3E7A">
        <w:rPr>
          <w:rFonts w:ascii="Times New Roman" w:eastAsia="MS Mincho"/>
          <w:sz w:val="14"/>
          <w:szCs w:val="14"/>
        </w:rPr>
        <w:t>odule</w:t>
      </w:r>
      <w:r w:rsidRPr="00BA3E7A">
        <w:rPr>
          <w:rFonts w:ascii="Times New Roman" w:eastAsia="MS Mincho"/>
          <w:sz w:val="14"/>
          <w:szCs w:val="14"/>
        </w:rPr>
        <w:t xml:space="preserve"> (M24), implemented</w:t>
      </w:r>
      <w:r w:rsidR="00CB5B08" w:rsidRPr="00BA3E7A">
        <w:rPr>
          <w:rFonts w:ascii="Times New Roman" w:eastAsia="MS Mincho"/>
          <w:sz w:val="14"/>
          <w:szCs w:val="14"/>
        </w:rPr>
        <w:t xml:space="preserve"> </w:t>
      </w:r>
      <w:r w:rsidRPr="00BA3E7A">
        <w:rPr>
          <w:rFonts w:ascii="Times New Roman" w:eastAsia="MS Mincho"/>
          <w:sz w:val="14"/>
          <w:szCs w:val="14"/>
        </w:rPr>
        <w:t>t</w:t>
      </w:r>
      <w:r w:rsidR="003D1652" w:rsidRPr="00BA3E7A">
        <w:rPr>
          <w:rFonts w:ascii="Times New Roman" w:eastAsia="MS Mincho"/>
          <w:sz w:val="14"/>
          <w:szCs w:val="14"/>
        </w:rPr>
        <w:t>iming</w:t>
      </w:r>
      <w:r w:rsidR="002D1EB6" w:rsidRPr="00BA3E7A">
        <w:rPr>
          <w:rFonts w:ascii="Times New Roman" w:eastAsia="MS Mincho"/>
          <w:sz w:val="14"/>
          <w:szCs w:val="14"/>
        </w:rPr>
        <w:t xml:space="preserve"> (Synchronization)</w:t>
      </w:r>
      <w:r w:rsidR="003D1652" w:rsidRPr="00BA3E7A">
        <w:rPr>
          <w:rFonts w:ascii="Times New Roman" w:eastAsia="MS Mincho"/>
          <w:sz w:val="14"/>
          <w:szCs w:val="14"/>
        </w:rPr>
        <w:t xml:space="preserve"> feature </w:t>
      </w:r>
      <w:r w:rsidR="00026EA8" w:rsidRPr="00BA3E7A">
        <w:rPr>
          <w:rFonts w:ascii="Times New Roman" w:eastAsia="MS Mincho"/>
          <w:sz w:val="14"/>
          <w:szCs w:val="14"/>
        </w:rPr>
        <w:t xml:space="preserve">of </w:t>
      </w:r>
      <w:r w:rsidR="00FD2E77" w:rsidRPr="00BA3E7A">
        <w:rPr>
          <w:rFonts w:ascii="Times New Roman" w:eastAsia="MS Mincho"/>
          <w:sz w:val="14"/>
          <w:szCs w:val="14"/>
        </w:rPr>
        <w:t>T</w:t>
      </w:r>
      <w:r w:rsidRPr="00BA3E7A">
        <w:rPr>
          <w:rFonts w:ascii="Times New Roman" w:eastAsia="MS Mincho"/>
          <w:sz w:val="14"/>
          <w:szCs w:val="14"/>
        </w:rPr>
        <w:t>raffic Module (SIM16-2), understood Hardware Design Docum</w:t>
      </w:r>
      <w:r w:rsidR="00026EA8" w:rsidRPr="00BA3E7A">
        <w:rPr>
          <w:rFonts w:ascii="Times New Roman" w:eastAsia="MS Mincho"/>
          <w:sz w:val="14"/>
          <w:szCs w:val="14"/>
        </w:rPr>
        <w:t xml:space="preserve">ent for </w:t>
      </w:r>
      <w:r w:rsidR="00FD2E77" w:rsidRPr="00BA3E7A">
        <w:rPr>
          <w:rFonts w:ascii="Times New Roman" w:eastAsia="MS Mincho"/>
          <w:sz w:val="14"/>
          <w:szCs w:val="14"/>
        </w:rPr>
        <w:t>new &amp; L</w:t>
      </w:r>
      <w:r w:rsidR="00026EA8" w:rsidRPr="00BA3E7A">
        <w:rPr>
          <w:rFonts w:ascii="Times New Roman" w:eastAsia="MS Mincho"/>
          <w:sz w:val="14"/>
          <w:szCs w:val="14"/>
        </w:rPr>
        <w:t xml:space="preserve">egacy Module (SIM1/4/16) and </w:t>
      </w:r>
      <w:r w:rsidRPr="00BA3E7A">
        <w:rPr>
          <w:rFonts w:ascii="Times New Roman" w:eastAsia="MS Mincho"/>
          <w:sz w:val="14"/>
          <w:szCs w:val="14"/>
        </w:rPr>
        <w:t>u</w:t>
      </w:r>
      <w:r w:rsidR="003D1652" w:rsidRPr="00BA3E7A">
        <w:rPr>
          <w:rFonts w:ascii="Times New Roman" w:eastAsia="MS Mincho"/>
          <w:sz w:val="14"/>
          <w:szCs w:val="14"/>
        </w:rPr>
        <w:t>pdated new locking</w:t>
      </w:r>
      <w:r w:rsidR="00CB07F1" w:rsidRPr="00BA3E7A">
        <w:rPr>
          <w:rFonts w:ascii="Times New Roman" w:eastAsia="MS Mincho"/>
          <w:sz w:val="14"/>
          <w:szCs w:val="14"/>
        </w:rPr>
        <w:t xml:space="preserve"> </w:t>
      </w:r>
      <w:r w:rsidR="003D1652" w:rsidRPr="00BA3E7A">
        <w:rPr>
          <w:rFonts w:ascii="Times New Roman" w:eastAsia="MS Mincho"/>
          <w:sz w:val="14"/>
          <w:szCs w:val="14"/>
        </w:rPr>
        <w:t>mechanism</w:t>
      </w:r>
      <w:r w:rsidR="00FD2E77" w:rsidRPr="00BA3E7A">
        <w:rPr>
          <w:rFonts w:ascii="Times New Roman" w:eastAsia="MS Mincho"/>
          <w:sz w:val="14"/>
          <w:szCs w:val="14"/>
        </w:rPr>
        <w:t xml:space="preserve"> of clock in Traffic Module with M</w:t>
      </w:r>
      <w:r w:rsidRPr="00BA3E7A">
        <w:rPr>
          <w:rFonts w:ascii="Times New Roman" w:eastAsia="MS Mincho"/>
          <w:sz w:val="14"/>
          <w:szCs w:val="14"/>
        </w:rPr>
        <w:t>atrix M</w:t>
      </w:r>
      <w:r w:rsidR="003D1652" w:rsidRPr="00BA3E7A">
        <w:rPr>
          <w:rFonts w:ascii="Times New Roman" w:eastAsia="MS Mincho"/>
          <w:sz w:val="14"/>
          <w:szCs w:val="14"/>
        </w:rPr>
        <w:t xml:space="preserve">odule as </w:t>
      </w:r>
      <w:r w:rsidR="00FD2E77" w:rsidRPr="00BA3E7A">
        <w:rPr>
          <w:rFonts w:ascii="Times New Roman" w:eastAsia="MS Mincho"/>
          <w:sz w:val="14"/>
          <w:szCs w:val="14"/>
        </w:rPr>
        <w:t>well as in Design D</w:t>
      </w:r>
      <w:r w:rsidR="00026EA8" w:rsidRPr="00BA3E7A">
        <w:rPr>
          <w:rFonts w:ascii="Times New Roman" w:eastAsia="MS Mincho"/>
          <w:sz w:val="14"/>
          <w:szCs w:val="14"/>
        </w:rPr>
        <w:t>ocument</w:t>
      </w:r>
    </w:p>
    <w:p w14:paraId="48AFE3A5" w14:textId="77777777" w:rsidR="002000BC" w:rsidRPr="00BA3E7A" w:rsidRDefault="00026EA8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F</w:t>
      </w:r>
      <w:r w:rsidR="00140F4A" w:rsidRPr="00BA3E7A">
        <w:rPr>
          <w:rFonts w:ascii="Times New Roman" w:eastAsia="MS Mincho"/>
          <w:sz w:val="14"/>
          <w:szCs w:val="14"/>
        </w:rPr>
        <w:t>ixed bugs and updated SAP6 A</w:t>
      </w:r>
      <w:r w:rsidR="00236553" w:rsidRPr="00BA3E7A">
        <w:rPr>
          <w:rFonts w:ascii="Times New Roman" w:eastAsia="MS Mincho"/>
          <w:sz w:val="14"/>
          <w:szCs w:val="14"/>
        </w:rPr>
        <w:t>SIC</w:t>
      </w:r>
      <w:r w:rsidRPr="00BA3E7A">
        <w:rPr>
          <w:rFonts w:ascii="Times New Roman" w:eastAsia="MS Mincho"/>
          <w:sz w:val="14"/>
          <w:szCs w:val="14"/>
        </w:rPr>
        <w:t xml:space="preserve"> Device Driver to register </w:t>
      </w:r>
      <w:r w:rsidR="00140F4A" w:rsidRPr="00BA3E7A">
        <w:rPr>
          <w:rFonts w:ascii="Times New Roman" w:eastAsia="MS Mincho"/>
          <w:sz w:val="14"/>
          <w:szCs w:val="14"/>
        </w:rPr>
        <w:t>interfacing, implementation included A</w:t>
      </w:r>
      <w:r w:rsidR="00236553" w:rsidRPr="00BA3E7A">
        <w:rPr>
          <w:rFonts w:ascii="Times New Roman" w:eastAsia="MS Mincho"/>
          <w:sz w:val="14"/>
          <w:szCs w:val="14"/>
        </w:rPr>
        <w:t>SIC</w:t>
      </w:r>
      <w:r w:rsidR="003D1652" w:rsidRPr="00BA3E7A">
        <w:rPr>
          <w:rFonts w:ascii="Times New Roman" w:eastAsia="MS Mincho"/>
          <w:sz w:val="14"/>
          <w:szCs w:val="14"/>
        </w:rPr>
        <w:t xml:space="preserve"> err</w:t>
      </w:r>
      <w:r w:rsidR="00140F4A" w:rsidRPr="00BA3E7A">
        <w:rPr>
          <w:rFonts w:ascii="Times New Roman" w:eastAsia="MS Mincho"/>
          <w:sz w:val="14"/>
          <w:szCs w:val="14"/>
        </w:rPr>
        <w:t>or correction as well as design changes</w:t>
      </w:r>
    </w:p>
    <w:p w14:paraId="1EBCFD98" w14:textId="77777777" w:rsidR="003D1652" w:rsidRPr="00BA3E7A" w:rsidRDefault="00140F4A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Learned how timing works in a single Switch N</w:t>
      </w:r>
      <w:r w:rsidR="003D1652" w:rsidRPr="00BA3E7A">
        <w:rPr>
          <w:rFonts w:ascii="Times New Roman" w:eastAsia="MS Mincho"/>
          <w:sz w:val="14"/>
          <w:szCs w:val="14"/>
        </w:rPr>
        <w:t>ode</w:t>
      </w:r>
    </w:p>
    <w:p w14:paraId="53598317" w14:textId="77777777" w:rsidR="003D1652" w:rsidRPr="00BA3E7A" w:rsidRDefault="003D1652" w:rsidP="007E57BE">
      <w:pPr>
        <w:autoSpaceDE w:val="0"/>
        <w:rPr>
          <w:rFonts w:ascii="Times New Roman" w:eastAsia="MS Mincho" w:hAnsi="Times New Roman"/>
          <w:sz w:val="14"/>
          <w:szCs w:val="14"/>
        </w:rPr>
      </w:pPr>
    </w:p>
    <w:p w14:paraId="2C06DF26" w14:textId="77777777" w:rsidR="003D1652" w:rsidRPr="00BA3E7A" w:rsidRDefault="00D96B47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  <w:t>FP 4.0/ 4.0.1 for 6350 Cross Connect M</w:t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>odule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 (M24/M6-2) S</w:t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>upport</w:t>
      </w:r>
    </w:p>
    <w:p w14:paraId="1EAB8DD2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Oct’10-Feb’12</w:t>
      </w:r>
    </w:p>
    <w:p w14:paraId="366C8309" w14:textId="77777777" w:rsidR="00D96B47" w:rsidRPr="00BA3E7A" w:rsidRDefault="00D96B47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sz w:val="14"/>
          <w:szCs w:val="14"/>
        </w:rPr>
        <w:t>RailTel Corp</w:t>
      </w:r>
      <w:r w:rsidR="00DA14C9" w:rsidRPr="00BA3E7A">
        <w:rPr>
          <w:rFonts w:ascii="Times New Roman" w:eastAsia="MS Mincho" w:hAnsi="Times New Roman"/>
          <w:sz w:val="14"/>
          <w:szCs w:val="14"/>
        </w:rPr>
        <w:t xml:space="preserve">oration of India Limited, Idea and </w:t>
      </w:r>
      <w:r w:rsidRPr="00BA3E7A">
        <w:rPr>
          <w:rFonts w:ascii="Times New Roman" w:eastAsia="MS Mincho" w:hAnsi="Times New Roman"/>
          <w:sz w:val="14"/>
          <w:szCs w:val="14"/>
        </w:rPr>
        <w:t>DMRC</w:t>
      </w:r>
    </w:p>
    <w:p w14:paraId="7BEBD0A0" w14:textId="2E86030B" w:rsidR="007B3172" w:rsidRPr="00BA3E7A" w:rsidRDefault="00232BFB" w:rsidP="000B55D8">
      <w:pPr>
        <w:autoSpaceDE w:val="0"/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sz w:val="14"/>
          <w:szCs w:val="14"/>
        </w:rPr>
        <w:tab/>
      </w:r>
      <w:r w:rsidR="007B3172" w:rsidRPr="00BA3E7A">
        <w:rPr>
          <w:rFonts w:ascii="Times New Roman" w:eastAsia="MS Mincho" w:hAnsi="Times New Roman"/>
          <w:sz w:val="14"/>
          <w:szCs w:val="14"/>
        </w:rPr>
        <w:t>Windows (PC), Integrity (target RTOS), C/C++</w:t>
      </w:r>
    </w:p>
    <w:p w14:paraId="20AF7A98" w14:textId="77777777" w:rsidR="002000BC" w:rsidRPr="00BA3E7A" w:rsidRDefault="00232BFB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Description:</w:t>
      </w:r>
      <w:r w:rsidR="00DA14C9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DA14C9"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</w:p>
    <w:p w14:paraId="06FEE56D" w14:textId="77777777" w:rsidR="002000BC" w:rsidRPr="00BA3E7A" w:rsidRDefault="00DA14C9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M24 is a Cross-connect M</w:t>
      </w:r>
      <w:r w:rsidR="003D1652" w:rsidRPr="00BA3E7A">
        <w:rPr>
          <w:rFonts w:ascii="Times New Roman" w:eastAsia="MS Mincho"/>
          <w:sz w:val="14"/>
          <w:szCs w:val="14"/>
        </w:rPr>
        <w:t>odule to be used in a Switch Node (6350) for providing routing of SDH traffic up to 80Gbps L</w:t>
      </w:r>
      <w:r w:rsidRPr="00BA3E7A">
        <w:rPr>
          <w:rFonts w:ascii="Times New Roman" w:eastAsia="MS Mincho"/>
          <w:sz w:val="14"/>
          <w:szCs w:val="14"/>
        </w:rPr>
        <w:t>ower order an</w:t>
      </w:r>
      <w:r w:rsidR="002000BC" w:rsidRPr="00BA3E7A">
        <w:rPr>
          <w:rFonts w:ascii="Times New Roman" w:eastAsia="MS Mincho"/>
          <w:sz w:val="14"/>
          <w:szCs w:val="14"/>
        </w:rPr>
        <w:t>d 400 Gbps higher order traffic and implemented cross-connect Module (M24)</w:t>
      </w:r>
    </w:p>
    <w:p w14:paraId="7BB42FA8" w14:textId="77777777" w:rsidR="002000BC" w:rsidRPr="00BA3E7A" w:rsidRDefault="00DA14C9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Understood</w:t>
      </w:r>
      <w:r w:rsidR="003D1652" w:rsidRPr="00BA3E7A">
        <w:rPr>
          <w:rFonts w:ascii="Times New Roman" w:eastAsia="MS Mincho"/>
          <w:sz w:val="14"/>
          <w:szCs w:val="14"/>
        </w:rPr>
        <w:t xml:space="preserve"> hardwa</w:t>
      </w:r>
      <w:r w:rsidR="002000BC" w:rsidRPr="00BA3E7A">
        <w:rPr>
          <w:rFonts w:ascii="Times New Roman" w:eastAsia="MS Mincho"/>
          <w:sz w:val="14"/>
          <w:szCs w:val="14"/>
        </w:rPr>
        <w:t xml:space="preserve">re design document for </w:t>
      </w:r>
      <w:r w:rsidRPr="00BA3E7A">
        <w:rPr>
          <w:rFonts w:ascii="Times New Roman" w:eastAsia="MS Mincho"/>
          <w:sz w:val="14"/>
          <w:szCs w:val="14"/>
        </w:rPr>
        <w:t>module and knowledge of Legacy Module (M6-1) in hardware &amp;</w:t>
      </w:r>
      <w:r w:rsidR="002000BC" w:rsidRPr="00BA3E7A">
        <w:rPr>
          <w:rFonts w:ascii="Times New Roman" w:eastAsia="MS Mincho"/>
          <w:sz w:val="14"/>
          <w:szCs w:val="14"/>
        </w:rPr>
        <w:t xml:space="preserve"> software and updated Software </w:t>
      </w:r>
      <w:r w:rsidRPr="00BA3E7A">
        <w:rPr>
          <w:rFonts w:ascii="Times New Roman" w:eastAsia="MS Mincho"/>
          <w:sz w:val="14"/>
          <w:szCs w:val="14"/>
        </w:rPr>
        <w:t>Design Document using previous design and fixed b</w:t>
      </w:r>
      <w:r w:rsidR="003D1652" w:rsidRPr="00BA3E7A">
        <w:rPr>
          <w:rFonts w:ascii="Times New Roman" w:eastAsia="MS Mincho"/>
          <w:sz w:val="14"/>
          <w:szCs w:val="14"/>
        </w:rPr>
        <w:t>ugs</w:t>
      </w:r>
    </w:p>
    <w:p w14:paraId="4A952E8D" w14:textId="600CBEC1" w:rsidR="003D1652" w:rsidRPr="00BA3E7A" w:rsidRDefault="00DA14C9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 xml:space="preserve">Obtained knowledge of </w:t>
      </w:r>
      <w:r w:rsidR="003D1652" w:rsidRPr="00BA3E7A">
        <w:rPr>
          <w:rFonts w:ascii="Times New Roman" w:eastAsia="MS Mincho"/>
          <w:sz w:val="14"/>
          <w:szCs w:val="14"/>
        </w:rPr>
        <w:t>implement</w:t>
      </w:r>
      <w:r w:rsidRPr="00BA3E7A">
        <w:rPr>
          <w:rFonts w:ascii="Times New Roman" w:eastAsia="MS Mincho"/>
          <w:sz w:val="14"/>
          <w:szCs w:val="14"/>
        </w:rPr>
        <w:t>ation</w:t>
      </w:r>
      <w:r w:rsidR="00117D00" w:rsidRPr="00BA3E7A">
        <w:rPr>
          <w:rFonts w:ascii="Times New Roman" w:eastAsia="MS Mincho"/>
          <w:sz w:val="14"/>
          <w:szCs w:val="14"/>
        </w:rPr>
        <w:t xml:space="preserve"> </w:t>
      </w:r>
      <w:r w:rsidRPr="00BA3E7A">
        <w:rPr>
          <w:rFonts w:ascii="Times New Roman" w:eastAsia="MS Mincho"/>
          <w:sz w:val="14"/>
          <w:szCs w:val="14"/>
        </w:rPr>
        <w:t>of given design &amp; protection of modules in a Switch N</w:t>
      </w:r>
      <w:r w:rsidR="002000BC" w:rsidRPr="00BA3E7A">
        <w:rPr>
          <w:rFonts w:ascii="Times New Roman" w:eastAsia="MS Mincho"/>
          <w:sz w:val="14"/>
          <w:szCs w:val="14"/>
        </w:rPr>
        <w:t>ode</w:t>
      </w:r>
    </w:p>
    <w:p w14:paraId="5827AE10" w14:textId="77777777" w:rsidR="003D1652" w:rsidRPr="00BA3E7A" w:rsidRDefault="003D1652" w:rsidP="000B55D8">
      <w:pPr>
        <w:autoSpaceDE w:val="0"/>
        <w:rPr>
          <w:rFonts w:ascii="Times New Roman" w:hAnsi="Times New Roman"/>
          <w:sz w:val="14"/>
          <w:szCs w:val="14"/>
        </w:rPr>
      </w:pPr>
    </w:p>
    <w:p w14:paraId="054D89A9" w14:textId="77777777" w:rsidR="003D1652" w:rsidRPr="00BA3E7A" w:rsidRDefault="00232BFB" w:rsidP="000B55D8">
      <w:pPr>
        <w:autoSpaceDE w:val="0"/>
        <w:rPr>
          <w:rFonts w:ascii="Times New Roman" w:eastAsia="MS Mincho" w:hAnsi="Times New Roman"/>
          <w:b/>
          <w:bCs/>
          <w:sz w:val="14"/>
          <w:szCs w:val="14"/>
        </w:rPr>
      </w:pPr>
      <w:r w:rsidRPr="00BA3E7A">
        <w:rPr>
          <w:rFonts w:ascii="Times New Roman" w:eastAsia="MS Mincho" w:hAnsi="Times New Roman"/>
          <w:b/>
          <w:bCs/>
          <w:sz w:val="14"/>
          <w:szCs w:val="14"/>
        </w:rPr>
        <w:t>Title:</w:t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/>
          <w:bCs/>
          <w:sz w:val="14"/>
          <w:szCs w:val="14"/>
        </w:rPr>
        <w:tab/>
      </w:r>
      <w:r w:rsidR="003D1652" w:rsidRPr="00BA3E7A">
        <w:rPr>
          <w:rFonts w:ascii="Times New Roman" w:eastAsia="MS Mincho" w:hAnsi="Times New Roman"/>
          <w:b/>
          <w:bCs/>
          <w:sz w:val="14"/>
          <w:szCs w:val="14"/>
        </w:rPr>
        <w:t xml:space="preserve">FP4.0 for 6350 Unit Testing of Software Modules </w:t>
      </w:r>
    </w:p>
    <w:p w14:paraId="0AA6D6D0" w14:textId="77777777" w:rsidR="00232BFB" w:rsidRPr="00BA3E7A" w:rsidRDefault="00232BFB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Period: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Jun’10-Sep’10</w:t>
      </w:r>
    </w:p>
    <w:p w14:paraId="3D8BA8CD" w14:textId="77777777" w:rsidR="00232BFB" w:rsidRPr="00BA3E7A" w:rsidRDefault="00232BFB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Client: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  <w:t>RailTel Corporation of India Ltd.</w:t>
      </w:r>
    </w:p>
    <w:p w14:paraId="31D7A600" w14:textId="63F7EF33" w:rsidR="00232BFB" w:rsidRPr="00BA3E7A" w:rsidRDefault="00232BFB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>Technology Used:</w:t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="008A062D">
        <w:rPr>
          <w:rFonts w:ascii="Times New Roman" w:eastAsia="MS Mincho" w:hAnsi="Times New Roman"/>
          <w:bCs/>
          <w:sz w:val="14"/>
          <w:szCs w:val="14"/>
        </w:rPr>
        <w:t>Linux</w:t>
      </w:r>
      <w:r w:rsidRPr="00BA3E7A">
        <w:rPr>
          <w:rFonts w:ascii="Times New Roman" w:eastAsia="MS Mincho" w:hAnsi="Times New Roman"/>
          <w:bCs/>
          <w:sz w:val="14"/>
          <w:szCs w:val="14"/>
        </w:rPr>
        <w:t xml:space="preserve"> Shell </w:t>
      </w:r>
      <w:r w:rsidR="00675F9C" w:rsidRPr="00BA3E7A">
        <w:rPr>
          <w:rFonts w:ascii="Times New Roman" w:eastAsia="MS Mincho" w:hAnsi="Times New Roman"/>
          <w:bCs/>
          <w:sz w:val="14"/>
          <w:szCs w:val="14"/>
        </w:rPr>
        <w:t>Scripting</w:t>
      </w:r>
    </w:p>
    <w:p w14:paraId="39082C8F" w14:textId="77777777" w:rsidR="00D5013E" w:rsidRPr="00BA3E7A" w:rsidRDefault="00232BFB" w:rsidP="000B55D8">
      <w:pPr>
        <w:autoSpaceDE w:val="0"/>
        <w:rPr>
          <w:rFonts w:ascii="Times New Roman" w:eastAsia="MS Mincho" w:hAnsi="Times New Roman"/>
          <w:b/>
          <w:sz w:val="14"/>
          <w:szCs w:val="14"/>
        </w:rPr>
      </w:pPr>
      <w:r w:rsidRPr="00BA3E7A">
        <w:rPr>
          <w:rFonts w:ascii="Times New Roman" w:eastAsia="MS Mincho" w:hAnsi="Times New Roman"/>
          <w:b/>
          <w:sz w:val="14"/>
          <w:szCs w:val="14"/>
        </w:rPr>
        <w:t>Description:</w:t>
      </w:r>
      <w:r w:rsidR="00DA14C9" w:rsidRPr="00BA3E7A">
        <w:rPr>
          <w:rFonts w:ascii="Times New Roman" w:eastAsia="MS Mincho" w:hAnsi="Times New Roman"/>
          <w:b/>
          <w:sz w:val="14"/>
          <w:szCs w:val="14"/>
        </w:rPr>
        <w:tab/>
      </w:r>
      <w:r w:rsidR="00DA14C9" w:rsidRPr="00BA3E7A">
        <w:rPr>
          <w:rFonts w:ascii="Times New Roman" w:eastAsia="MS Mincho" w:hAnsi="Times New Roman"/>
          <w:b/>
          <w:sz w:val="14"/>
          <w:szCs w:val="14"/>
        </w:rPr>
        <w:tab/>
      </w:r>
    </w:p>
    <w:p w14:paraId="09A24CA2" w14:textId="77777777" w:rsidR="00DA14C9" w:rsidRPr="00BA3E7A" w:rsidRDefault="00210783" w:rsidP="000B55D8">
      <w:pPr>
        <w:pStyle w:val="ListParagraph"/>
        <w:numPr>
          <w:ilvl w:val="0"/>
          <w:numId w:val="18"/>
        </w:numPr>
        <w:wordWrap/>
        <w:rPr>
          <w:rFonts w:ascii="Times New Roman" w:eastAsia="MS Mincho"/>
          <w:bCs/>
          <w:sz w:val="14"/>
          <w:szCs w:val="14"/>
        </w:rPr>
      </w:pPr>
      <w:r w:rsidRPr="00BA3E7A">
        <w:rPr>
          <w:rFonts w:ascii="Times New Roman" w:eastAsia="MS Mincho"/>
          <w:sz w:val="14"/>
          <w:szCs w:val="14"/>
        </w:rPr>
        <w:t>Script was used for testing the insertion/deletion of modules and for making of cross-connections automatically and</w:t>
      </w:r>
      <w:r w:rsidRPr="00BA3E7A">
        <w:rPr>
          <w:rFonts w:ascii="Times New Roman" w:eastAsia="MS Mincho"/>
          <w:bCs/>
          <w:sz w:val="14"/>
          <w:szCs w:val="14"/>
        </w:rPr>
        <w:t xml:space="preserve"> e</w:t>
      </w:r>
      <w:r w:rsidR="00DA14C9" w:rsidRPr="00BA3E7A">
        <w:rPr>
          <w:rFonts w:ascii="Times New Roman" w:eastAsia="MS Mincho"/>
          <w:bCs/>
          <w:sz w:val="14"/>
          <w:szCs w:val="14"/>
        </w:rPr>
        <w:t xml:space="preserve">xecuted </w:t>
      </w:r>
      <w:r w:rsidR="00DA14C9" w:rsidRPr="00BA3E7A">
        <w:rPr>
          <w:rFonts w:ascii="Times New Roman" w:eastAsia="MS Mincho"/>
          <w:sz w:val="14"/>
          <w:szCs w:val="14"/>
        </w:rPr>
        <w:t>script for testing Software M</w:t>
      </w:r>
      <w:r w:rsidR="003D1652" w:rsidRPr="00BA3E7A">
        <w:rPr>
          <w:rFonts w:ascii="Times New Roman" w:eastAsia="MS Mincho"/>
          <w:sz w:val="14"/>
          <w:szCs w:val="14"/>
        </w:rPr>
        <w:t xml:space="preserve">odules in </w:t>
      </w:r>
      <w:r w:rsidR="005F237C" w:rsidRPr="00BA3E7A">
        <w:rPr>
          <w:rFonts w:ascii="Times New Roman" w:eastAsia="MS Mincho"/>
          <w:sz w:val="14"/>
          <w:szCs w:val="14"/>
        </w:rPr>
        <w:t>Unix</w:t>
      </w:r>
      <w:r w:rsidR="00D5013E" w:rsidRPr="00BA3E7A">
        <w:rPr>
          <w:rFonts w:ascii="Times New Roman" w:eastAsia="MS Mincho"/>
          <w:sz w:val="14"/>
          <w:szCs w:val="14"/>
        </w:rPr>
        <w:t xml:space="preserve"> Shell language using bash </w:t>
      </w:r>
      <w:r w:rsidR="003D1652" w:rsidRPr="00BA3E7A">
        <w:rPr>
          <w:rFonts w:ascii="Times New Roman" w:eastAsia="MS Mincho"/>
          <w:sz w:val="14"/>
          <w:szCs w:val="14"/>
        </w:rPr>
        <w:t>as shell</w:t>
      </w:r>
    </w:p>
    <w:p w14:paraId="32629ECC" w14:textId="77777777" w:rsidR="003D1652" w:rsidRPr="00BA3E7A" w:rsidRDefault="00DA14C9" w:rsidP="000B55D8">
      <w:pPr>
        <w:autoSpaceDE w:val="0"/>
        <w:rPr>
          <w:rFonts w:ascii="Times New Roman" w:eastAsia="MS Mincho" w:hAnsi="Times New Roman"/>
          <w:bCs/>
          <w:sz w:val="14"/>
          <w:szCs w:val="14"/>
        </w:rPr>
      </w:pP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  <w:r w:rsidRPr="00BA3E7A">
        <w:rPr>
          <w:rFonts w:ascii="Times New Roman" w:eastAsia="MS Mincho" w:hAnsi="Times New Roman"/>
          <w:bCs/>
          <w:sz w:val="14"/>
          <w:szCs w:val="14"/>
        </w:rPr>
        <w:tab/>
      </w:r>
    </w:p>
    <w:p w14:paraId="0C72B794" w14:textId="77777777" w:rsidR="007A18D5" w:rsidRPr="00BA3E7A" w:rsidRDefault="007A18D5" w:rsidP="00984517">
      <w:pPr>
        <w:pStyle w:val="ListParagraph"/>
        <w:widowControl/>
        <w:suppressAutoHyphens/>
        <w:wordWrap/>
        <w:autoSpaceDN/>
        <w:ind w:left="0"/>
        <w:contextualSpacing/>
        <w:jc w:val="left"/>
        <w:rPr>
          <w:rFonts w:ascii="Times New Roman"/>
          <w:b/>
          <w:sz w:val="14"/>
          <w:szCs w:val="14"/>
        </w:rPr>
      </w:pPr>
    </w:p>
    <w:p w14:paraId="27F95679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3773228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ECBE5F9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5F425932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0F64C7E8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855C29C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7D179E67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0E24DD6B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374EF90F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6BB58E36" w14:textId="16405389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F1D9EAF" w14:textId="00E41073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1E5D7D29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039762B8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61B2D1A2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42114D0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42824B0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33144576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2BB98B52" w14:textId="77777777" w:rsidR="00930611" w:rsidRPr="00BA3E7A" w:rsidRDefault="00930611" w:rsidP="00930611">
      <w:pPr>
        <w:rPr>
          <w:rFonts w:ascii="Times New Roman" w:eastAsia="MS Mincho" w:hAnsi="Times New Roman"/>
          <w:sz w:val="14"/>
          <w:szCs w:val="14"/>
        </w:rPr>
      </w:pPr>
    </w:p>
    <w:p w14:paraId="08229F43" w14:textId="77EC0DCC" w:rsidR="00984517" w:rsidRPr="00BA3E7A" w:rsidRDefault="00930611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  <w:r w:rsidRPr="00BA3E7A">
        <w:rPr>
          <w:rFonts w:ascii="Times New Roman" w:eastAsia="MS Mincho" w:hAnsi="Times New Roman"/>
          <w:sz w:val="14"/>
          <w:szCs w:val="14"/>
        </w:rPr>
        <w:tab/>
      </w:r>
    </w:p>
    <w:p w14:paraId="35DA3908" w14:textId="0FCAAD5E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6D69B13C" w14:textId="0AC12C95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2FD80541" w14:textId="0D4E6024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12CAEA2C" w14:textId="0D864A17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73D51F5B" w14:textId="5220DF71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5228D5C8" w14:textId="039E2A6F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p w14:paraId="65CE9074" w14:textId="69A6FE7F" w:rsidR="006B738F" w:rsidRPr="00BA3E7A" w:rsidRDefault="00F31666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  <w:r>
        <w:rPr>
          <w:rFonts w:ascii="Times New Roman" w:eastAsia="MS Mincho" w:hAnsi="Times New Roman"/>
          <w:sz w:val="14"/>
          <w:szCs w:val="14"/>
        </w:rPr>
        <w:lastRenderedPageBreak/>
        <w:t xml:space="preserve">      </w:t>
      </w:r>
    </w:p>
    <w:p w14:paraId="571A8C8B" w14:textId="308EA6BC" w:rsidR="006B738F" w:rsidRPr="00BA3E7A" w:rsidRDefault="006B738F" w:rsidP="00930611">
      <w:pPr>
        <w:tabs>
          <w:tab w:val="left" w:pos="7317"/>
        </w:tabs>
        <w:rPr>
          <w:rFonts w:ascii="Times New Roman" w:eastAsia="MS Mincho" w:hAnsi="Times New Roman"/>
          <w:sz w:val="14"/>
          <w:szCs w:val="14"/>
        </w:rPr>
      </w:pPr>
    </w:p>
    <w:sectPr w:rsidR="006B738F" w:rsidRPr="00BA3E7A" w:rsidSect="00710A92">
      <w:type w:val="continuous"/>
      <w:pgSz w:w="11909" w:h="16834" w:code="9"/>
      <w:pgMar w:top="720" w:right="619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859A1" w14:textId="77777777" w:rsidR="00710A92" w:rsidRDefault="00710A92">
      <w:r>
        <w:separator/>
      </w:r>
    </w:p>
  </w:endnote>
  <w:endnote w:type="continuationSeparator" w:id="0">
    <w:p w14:paraId="12FA3B60" w14:textId="77777777" w:rsidR="00710A92" w:rsidRDefault="00710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BE2C2" w14:textId="77777777" w:rsidR="00A42BEC" w:rsidRPr="007F6F2E" w:rsidRDefault="00A42BEC" w:rsidP="001C6043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8957A" w14:textId="77777777" w:rsidR="00710A92" w:rsidRDefault="00710A92">
      <w:r>
        <w:separator/>
      </w:r>
    </w:p>
  </w:footnote>
  <w:footnote w:type="continuationSeparator" w:id="0">
    <w:p w14:paraId="5D18496D" w14:textId="77777777" w:rsidR="00710A92" w:rsidRDefault="00710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0000001"/>
    <w:multiLevelType w:val="hybridMultilevel"/>
    <w:tmpl w:val="C70CD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/>
        <w:sz w:val="17"/>
        <w:szCs w:val="17"/>
      </w:rPr>
    </w:lvl>
    <w:lvl w:ilvl="1" w:tplc="3F367C88">
      <w:start w:val="1"/>
      <w:numFmt w:val="bullet"/>
      <w:lvlText w:val="o"/>
      <w:lvlJc w:val="left"/>
      <w:pPr>
        <w:ind w:left="108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2" w:tplc="D696C736">
      <w:start w:val="1"/>
      <w:numFmt w:val="bullet"/>
      <w:lvlText w:val="§"/>
      <w:lvlJc w:val="left"/>
      <w:pPr>
        <w:ind w:left="180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3" w:tplc="06F42806">
      <w:start w:val="1"/>
      <w:numFmt w:val="bullet"/>
      <w:lvlText w:val="·"/>
      <w:lvlJc w:val="left"/>
      <w:pPr>
        <w:ind w:left="252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4" w:tplc="D750CD3E">
      <w:start w:val="1"/>
      <w:numFmt w:val="bullet"/>
      <w:lvlText w:val="o"/>
      <w:lvlJc w:val="left"/>
      <w:pPr>
        <w:ind w:left="324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5" w:tplc="5D90C91A">
      <w:start w:val="1"/>
      <w:numFmt w:val="bullet"/>
      <w:lvlText w:val="§"/>
      <w:lvlJc w:val="left"/>
      <w:pPr>
        <w:ind w:left="396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6" w:tplc="6B3094B4">
      <w:start w:val="1"/>
      <w:numFmt w:val="bullet"/>
      <w:lvlText w:val="·"/>
      <w:lvlJc w:val="left"/>
      <w:pPr>
        <w:ind w:left="468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7" w:tplc="3C0263CE">
      <w:start w:val="1"/>
      <w:numFmt w:val="bullet"/>
      <w:lvlText w:val="o"/>
      <w:lvlJc w:val="left"/>
      <w:pPr>
        <w:ind w:left="540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  <w:lvl w:ilvl="8" w:tplc="2EA4D8A4">
      <w:start w:val="1"/>
      <w:numFmt w:val="bullet"/>
      <w:lvlText w:val="§"/>
      <w:lvlJc w:val="left"/>
      <w:pPr>
        <w:ind w:left="6120" w:hanging="360"/>
      </w:pPr>
      <w:rPr>
        <w:rFonts w:ascii="Verdana" w:eastAsia="Times New Roman" w:hAnsi="Verdana" w:hint="default"/>
        <w:b/>
        <w:color w:val="000000"/>
        <w:sz w:val="17"/>
        <w:szCs w:val="17"/>
      </w:rPr>
    </w:lvl>
  </w:abstractNum>
  <w:abstractNum w:abstractNumId="1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/>
      </w:rPr>
    </w:lvl>
  </w:abstractNum>
  <w:abstractNum w:abstractNumId="3" w15:restartNumberingAfterBreak="0">
    <w:nsid w:val="00000008"/>
    <w:multiLevelType w:val="singleLevel"/>
    <w:tmpl w:val="0000000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1B3F66"/>
    <w:multiLevelType w:val="hybridMultilevel"/>
    <w:tmpl w:val="DF52F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FA36B6"/>
    <w:multiLevelType w:val="hybridMultilevel"/>
    <w:tmpl w:val="3656D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DA44D2"/>
    <w:multiLevelType w:val="hybridMultilevel"/>
    <w:tmpl w:val="DE06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7CA0AF3"/>
    <w:multiLevelType w:val="multilevel"/>
    <w:tmpl w:val="797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B6408"/>
    <w:multiLevelType w:val="hybridMultilevel"/>
    <w:tmpl w:val="65FCE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8DC0994"/>
    <w:multiLevelType w:val="hybridMultilevel"/>
    <w:tmpl w:val="841EDA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2E1A39"/>
    <w:multiLevelType w:val="hybridMultilevel"/>
    <w:tmpl w:val="5DA2A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F527280"/>
    <w:multiLevelType w:val="multilevel"/>
    <w:tmpl w:val="797AB2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86F04"/>
    <w:multiLevelType w:val="hybridMultilevel"/>
    <w:tmpl w:val="7E285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2009C"/>
    <w:multiLevelType w:val="hybridMultilevel"/>
    <w:tmpl w:val="0EDA1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36119"/>
    <w:multiLevelType w:val="hybridMultilevel"/>
    <w:tmpl w:val="A6048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0C7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12500"/>
    <w:multiLevelType w:val="hybridMultilevel"/>
    <w:tmpl w:val="304C1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E2BAD"/>
    <w:multiLevelType w:val="hybridMultilevel"/>
    <w:tmpl w:val="DA628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D04FF1"/>
    <w:multiLevelType w:val="hybridMultilevel"/>
    <w:tmpl w:val="32624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60999"/>
    <w:multiLevelType w:val="hybridMultilevel"/>
    <w:tmpl w:val="BFC473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45FF4"/>
    <w:multiLevelType w:val="hybridMultilevel"/>
    <w:tmpl w:val="E28A7A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7F2D3B"/>
    <w:multiLevelType w:val="hybridMultilevel"/>
    <w:tmpl w:val="268C4C3E"/>
    <w:lvl w:ilvl="0" w:tplc="000000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278F1"/>
    <w:multiLevelType w:val="hybridMultilevel"/>
    <w:tmpl w:val="A79A2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37E97"/>
    <w:multiLevelType w:val="multilevel"/>
    <w:tmpl w:val="5B8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46181"/>
    <w:multiLevelType w:val="hybridMultilevel"/>
    <w:tmpl w:val="FF30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A3AF6"/>
    <w:multiLevelType w:val="hybridMultilevel"/>
    <w:tmpl w:val="74289B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C13BA2"/>
    <w:multiLevelType w:val="hybridMultilevel"/>
    <w:tmpl w:val="D376D57A"/>
    <w:lvl w:ilvl="0" w:tplc="0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70838AD"/>
    <w:multiLevelType w:val="hybridMultilevel"/>
    <w:tmpl w:val="EA9617B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7A66477"/>
    <w:multiLevelType w:val="hybridMultilevel"/>
    <w:tmpl w:val="D83C0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265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77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977C4"/>
    <w:multiLevelType w:val="hybridMultilevel"/>
    <w:tmpl w:val="FF2A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4395D"/>
    <w:multiLevelType w:val="hybridMultilevel"/>
    <w:tmpl w:val="67E2B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B4423B"/>
    <w:multiLevelType w:val="hybridMultilevel"/>
    <w:tmpl w:val="2124A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D955C21"/>
    <w:multiLevelType w:val="hybridMultilevel"/>
    <w:tmpl w:val="6E2E793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E5D66D5"/>
    <w:multiLevelType w:val="hybridMultilevel"/>
    <w:tmpl w:val="9410A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82CF2"/>
    <w:multiLevelType w:val="hybridMultilevel"/>
    <w:tmpl w:val="E814D1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A6CFE"/>
    <w:multiLevelType w:val="hybridMultilevel"/>
    <w:tmpl w:val="435C99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C05374"/>
    <w:multiLevelType w:val="hybridMultilevel"/>
    <w:tmpl w:val="A2F8A158"/>
    <w:lvl w:ilvl="0" w:tplc="0409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9" w15:restartNumberingAfterBreak="0">
    <w:nsid w:val="6CC751ED"/>
    <w:multiLevelType w:val="hybridMultilevel"/>
    <w:tmpl w:val="8110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B0946"/>
    <w:multiLevelType w:val="hybridMultilevel"/>
    <w:tmpl w:val="CD305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42479A"/>
    <w:multiLevelType w:val="hybridMultilevel"/>
    <w:tmpl w:val="5B960EB0"/>
    <w:lvl w:ilvl="0" w:tplc="7F1015CC">
      <w:start w:val="1"/>
      <w:numFmt w:val="bullet"/>
      <w:lvlText w:val="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815991"/>
    <w:multiLevelType w:val="hybridMultilevel"/>
    <w:tmpl w:val="16C4C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3505006">
    <w:abstractNumId w:val="0"/>
  </w:num>
  <w:num w:numId="2" w16cid:durableId="1571037192">
    <w:abstractNumId w:val="17"/>
  </w:num>
  <w:num w:numId="3" w16cid:durableId="1198009434">
    <w:abstractNumId w:val="38"/>
  </w:num>
  <w:num w:numId="4" w16cid:durableId="2095324467">
    <w:abstractNumId w:val="3"/>
  </w:num>
  <w:num w:numId="5" w16cid:durableId="1368600056">
    <w:abstractNumId w:val="2"/>
  </w:num>
  <w:num w:numId="6" w16cid:durableId="216554815">
    <w:abstractNumId w:val="24"/>
  </w:num>
  <w:num w:numId="7" w16cid:durableId="1190486314">
    <w:abstractNumId w:val="31"/>
  </w:num>
  <w:num w:numId="8" w16cid:durableId="48307609">
    <w:abstractNumId w:val="34"/>
  </w:num>
  <w:num w:numId="9" w16cid:durableId="505900509">
    <w:abstractNumId w:val="7"/>
  </w:num>
  <w:num w:numId="10" w16cid:durableId="1973755490">
    <w:abstractNumId w:val="9"/>
  </w:num>
  <w:num w:numId="11" w16cid:durableId="285429027">
    <w:abstractNumId w:val="37"/>
  </w:num>
  <w:num w:numId="12" w16cid:durableId="1605377981">
    <w:abstractNumId w:val="11"/>
  </w:num>
  <w:num w:numId="13" w16cid:durableId="1154645557">
    <w:abstractNumId w:val="41"/>
  </w:num>
  <w:num w:numId="14" w16cid:durableId="1882093188">
    <w:abstractNumId w:val="4"/>
  </w:num>
  <w:num w:numId="15" w16cid:durableId="1862550902">
    <w:abstractNumId w:val="8"/>
  </w:num>
  <w:num w:numId="16" w16cid:durableId="1866286897">
    <w:abstractNumId w:val="28"/>
  </w:num>
  <w:num w:numId="17" w16cid:durableId="1997564444">
    <w:abstractNumId w:val="19"/>
  </w:num>
  <w:num w:numId="18" w16cid:durableId="1453402357">
    <w:abstractNumId w:val="42"/>
  </w:num>
  <w:num w:numId="19" w16cid:durableId="767123053">
    <w:abstractNumId w:val="36"/>
  </w:num>
  <w:num w:numId="20" w16cid:durableId="2137143279">
    <w:abstractNumId w:val="1"/>
  </w:num>
  <w:num w:numId="21" w16cid:durableId="1296332480">
    <w:abstractNumId w:val="21"/>
  </w:num>
  <w:num w:numId="22" w16cid:durableId="1345282765">
    <w:abstractNumId w:val="39"/>
  </w:num>
  <w:num w:numId="23" w16cid:durableId="1360930967">
    <w:abstractNumId w:val="22"/>
  </w:num>
  <w:num w:numId="24" w16cid:durableId="680739659">
    <w:abstractNumId w:val="25"/>
  </w:num>
  <w:num w:numId="25" w16cid:durableId="1658067994">
    <w:abstractNumId w:val="35"/>
  </w:num>
  <w:num w:numId="26" w16cid:durableId="965618048">
    <w:abstractNumId w:val="6"/>
  </w:num>
  <w:num w:numId="27" w16cid:durableId="1312636901">
    <w:abstractNumId w:val="33"/>
  </w:num>
  <w:num w:numId="28" w16cid:durableId="1190531098">
    <w:abstractNumId w:val="10"/>
  </w:num>
  <w:num w:numId="29" w16cid:durableId="902522801">
    <w:abstractNumId w:val="27"/>
  </w:num>
  <w:num w:numId="30" w16cid:durableId="1395468984">
    <w:abstractNumId w:val="16"/>
  </w:num>
  <w:num w:numId="31" w16cid:durableId="1582717826">
    <w:abstractNumId w:val="32"/>
  </w:num>
  <w:num w:numId="32" w16cid:durableId="1517228314">
    <w:abstractNumId w:val="5"/>
  </w:num>
  <w:num w:numId="33" w16cid:durableId="133254029">
    <w:abstractNumId w:val="12"/>
  </w:num>
  <w:num w:numId="34" w16cid:durableId="1789618407">
    <w:abstractNumId w:val="30"/>
  </w:num>
  <w:num w:numId="35" w16cid:durableId="267851476">
    <w:abstractNumId w:val="15"/>
  </w:num>
  <w:num w:numId="36" w16cid:durableId="125046152">
    <w:abstractNumId w:val="29"/>
  </w:num>
  <w:num w:numId="37" w16cid:durableId="197815470">
    <w:abstractNumId w:val="26"/>
  </w:num>
  <w:num w:numId="38" w16cid:durableId="376008451">
    <w:abstractNumId w:val="14"/>
  </w:num>
  <w:num w:numId="39" w16cid:durableId="83502193">
    <w:abstractNumId w:val="13"/>
  </w:num>
  <w:num w:numId="40" w16cid:durableId="334111959">
    <w:abstractNumId w:val="23"/>
  </w:num>
  <w:num w:numId="41" w16cid:durableId="1409690299">
    <w:abstractNumId w:val="40"/>
  </w:num>
  <w:num w:numId="42" w16cid:durableId="171838435">
    <w:abstractNumId w:val="20"/>
  </w:num>
  <w:num w:numId="43" w16cid:durableId="18011418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EB"/>
    <w:rsid w:val="00001147"/>
    <w:rsid w:val="00001CF2"/>
    <w:rsid w:val="00001EA6"/>
    <w:rsid w:val="00002B35"/>
    <w:rsid w:val="00006F78"/>
    <w:rsid w:val="0001023F"/>
    <w:rsid w:val="00013CA7"/>
    <w:rsid w:val="00014C72"/>
    <w:rsid w:val="00014E19"/>
    <w:rsid w:val="00017B6F"/>
    <w:rsid w:val="0002245D"/>
    <w:rsid w:val="000249C4"/>
    <w:rsid w:val="00026919"/>
    <w:rsid w:val="00026EA8"/>
    <w:rsid w:val="000270A1"/>
    <w:rsid w:val="00033525"/>
    <w:rsid w:val="000361DA"/>
    <w:rsid w:val="0003686C"/>
    <w:rsid w:val="000423A4"/>
    <w:rsid w:val="00043A90"/>
    <w:rsid w:val="000461B6"/>
    <w:rsid w:val="00054F1B"/>
    <w:rsid w:val="0005677E"/>
    <w:rsid w:val="00057085"/>
    <w:rsid w:val="00057AE2"/>
    <w:rsid w:val="000605DB"/>
    <w:rsid w:val="000618D5"/>
    <w:rsid w:val="0006404B"/>
    <w:rsid w:val="000645BB"/>
    <w:rsid w:val="00064A5D"/>
    <w:rsid w:val="00065030"/>
    <w:rsid w:val="0006616E"/>
    <w:rsid w:val="00073C68"/>
    <w:rsid w:val="000776D8"/>
    <w:rsid w:val="000804B4"/>
    <w:rsid w:val="00081AB0"/>
    <w:rsid w:val="00081EC5"/>
    <w:rsid w:val="000824BB"/>
    <w:rsid w:val="00082613"/>
    <w:rsid w:val="00086EB1"/>
    <w:rsid w:val="00087335"/>
    <w:rsid w:val="00087ED2"/>
    <w:rsid w:val="00091553"/>
    <w:rsid w:val="000965EA"/>
    <w:rsid w:val="000A0611"/>
    <w:rsid w:val="000A0DF6"/>
    <w:rsid w:val="000A0E53"/>
    <w:rsid w:val="000A1097"/>
    <w:rsid w:val="000A16B7"/>
    <w:rsid w:val="000A2584"/>
    <w:rsid w:val="000B4AEB"/>
    <w:rsid w:val="000B55D8"/>
    <w:rsid w:val="000B5968"/>
    <w:rsid w:val="000B6F10"/>
    <w:rsid w:val="000C08D0"/>
    <w:rsid w:val="000C2039"/>
    <w:rsid w:val="000C5C1F"/>
    <w:rsid w:val="000C796C"/>
    <w:rsid w:val="000D0C91"/>
    <w:rsid w:val="000D4339"/>
    <w:rsid w:val="000D4A35"/>
    <w:rsid w:val="000D55ED"/>
    <w:rsid w:val="000D57C0"/>
    <w:rsid w:val="000E1D08"/>
    <w:rsid w:val="000E3474"/>
    <w:rsid w:val="000F2450"/>
    <w:rsid w:val="00105D3C"/>
    <w:rsid w:val="0010609F"/>
    <w:rsid w:val="001110A2"/>
    <w:rsid w:val="00112CDD"/>
    <w:rsid w:val="0011381E"/>
    <w:rsid w:val="00115D59"/>
    <w:rsid w:val="0011784E"/>
    <w:rsid w:val="00117D00"/>
    <w:rsid w:val="00121646"/>
    <w:rsid w:val="00123BA8"/>
    <w:rsid w:val="00123FEE"/>
    <w:rsid w:val="00124404"/>
    <w:rsid w:val="0012515D"/>
    <w:rsid w:val="00125563"/>
    <w:rsid w:val="0012562E"/>
    <w:rsid w:val="00125C95"/>
    <w:rsid w:val="0013246E"/>
    <w:rsid w:val="00133140"/>
    <w:rsid w:val="001336A7"/>
    <w:rsid w:val="001338B6"/>
    <w:rsid w:val="00134879"/>
    <w:rsid w:val="001351E8"/>
    <w:rsid w:val="00137499"/>
    <w:rsid w:val="00140E3E"/>
    <w:rsid w:val="00140F4A"/>
    <w:rsid w:val="001419F2"/>
    <w:rsid w:val="00143797"/>
    <w:rsid w:val="00143E33"/>
    <w:rsid w:val="00144146"/>
    <w:rsid w:val="00144A44"/>
    <w:rsid w:val="001536CC"/>
    <w:rsid w:val="00154A4A"/>
    <w:rsid w:val="001556E5"/>
    <w:rsid w:val="00155A29"/>
    <w:rsid w:val="00155C9F"/>
    <w:rsid w:val="0016207B"/>
    <w:rsid w:val="0016490A"/>
    <w:rsid w:val="00164EDC"/>
    <w:rsid w:val="00165369"/>
    <w:rsid w:val="00165FD1"/>
    <w:rsid w:val="0016741A"/>
    <w:rsid w:val="0017005A"/>
    <w:rsid w:val="00171E8F"/>
    <w:rsid w:val="00175F82"/>
    <w:rsid w:val="00175F9C"/>
    <w:rsid w:val="0018126F"/>
    <w:rsid w:val="001838AF"/>
    <w:rsid w:val="00186855"/>
    <w:rsid w:val="00191F40"/>
    <w:rsid w:val="00194078"/>
    <w:rsid w:val="00197571"/>
    <w:rsid w:val="001A0112"/>
    <w:rsid w:val="001A1918"/>
    <w:rsid w:val="001A285F"/>
    <w:rsid w:val="001A4606"/>
    <w:rsid w:val="001A4E4A"/>
    <w:rsid w:val="001A6B13"/>
    <w:rsid w:val="001A7617"/>
    <w:rsid w:val="001B0871"/>
    <w:rsid w:val="001B1FB5"/>
    <w:rsid w:val="001B2F17"/>
    <w:rsid w:val="001B529D"/>
    <w:rsid w:val="001B7321"/>
    <w:rsid w:val="001B7BFB"/>
    <w:rsid w:val="001C5011"/>
    <w:rsid w:val="001C6043"/>
    <w:rsid w:val="001C76D2"/>
    <w:rsid w:val="001C78D5"/>
    <w:rsid w:val="001D27FB"/>
    <w:rsid w:val="001D314C"/>
    <w:rsid w:val="001D3A49"/>
    <w:rsid w:val="001D41DC"/>
    <w:rsid w:val="001D4DBF"/>
    <w:rsid w:val="001D5E27"/>
    <w:rsid w:val="001D6449"/>
    <w:rsid w:val="001E42B0"/>
    <w:rsid w:val="001E469A"/>
    <w:rsid w:val="001E771E"/>
    <w:rsid w:val="001E7D09"/>
    <w:rsid w:val="001F02F3"/>
    <w:rsid w:val="001F69B3"/>
    <w:rsid w:val="002000BC"/>
    <w:rsid w:val="00200D38"/>
    <w:rsid w:val="00202408"/>
    <w:rsid w:val="002053E1"/>
    <w:rsid w:val="00207E94"/>
    <w:rsid w:val="0021060C"/>
    <w:rsid w:val="00210783"/>
    <w:rsid w:val="00210877"/>
    <w:rsid w:val="00210DEE"/>
    <w:rsid w:val="00212212"/>
    <w:rsid w:val="00212CD4"/>
    <w:rsid w:val="0021404F"/>
    <w:rsid w:val="00216B66"/>
    <w:rsid w:val="00216BF0"/>
    <w:rsid w:val="00217C29"/>
    <w:rsid w:val="00222476"/>
    <w:rsid w:val="00223536"/>
    <w:rsid w:val="00225297"/>
    <w:rsid w:val="0022623D"/>
    <w:rsid w:val="00227425"/>
    <w:rsid w:val="00230F7B"/>
    <w:rsid w:val="00232BFB"/>
    <w:rsid w:val="00236553"/>
    <w:rsid w:val="00237D80"/>
    <w:rsid w:val="002406C7"/>
    <w:rsid w:val="002414FA"/>
    <w:rsid w:val="00241D41"/>
    <w:rsid w:val="002458F4"/>
    <w:rsid w:val="00251FDD"/>
    <w:rsid w:val="00253727"/>
    <w:rsid w:val="0025408D"/>
    <w:rsid w:val="002546DF"/>
    <w:rsid w:val="00254ADB"/>
    <w:rsid w:val="00262A20"/>
    <w:rsid w:val="00264A15"/>
    <w:rsid w:val="00265A45"/>
    <w:rsid w:val="002665C4"/>
    <w:rsid w:val="00270822"/>
    <w:rsid w:val="00271FF9"/>
    <w:rsid w:val="00272999"/>
    <w:rsid w:val="00273864"/>
    <w:rsid w:val="002748F5"/>
    <w:rsid w:val="00276915"/>
    <w:rsid w:val="00276BF6"/>
    <w:rsid w:val="0027756C"/>
    <w:rsid w:val="00280907"/>
    <w:rsid w:val="00280A74"/>
    <w:rsid w:val="00280C31"/>
    <w:rsid w:val="00281FDC"/>
    <w:rsid w:val="00290598"/>
    <w:rsid w:val="00291E7A"/>
    <w:rsid w:val="00293A9C"/>
    <w:rsid w:val="00294D02"/>
    <w:rsid w:val="00295B86"/>
    <w:rsid w:val="002A2333"/>
    <w:rsid w:val="002A309C"/>
    <w:rsid w:val="002A43D4"/>
    <w:rsid w:val="002A455C"/>
    <w:rsid w:val="002A4BDD"/>
    <w:rsid w:val="002B0AB3"/>
    <w:rsid w:val="002B2800"/>
    <w:rsid w:val="002B40AA"/>
    <w:rsid w:val="002B4231"/>
    <w:rsid w:val="002B563F"/>
    <w:rsid w:val="002C1291"/>
    <w:rsid w:val="002C2679"/>
    <w:rsid w:val="002C2C5F"/>
    <w:rsid w:val="002C398B"/>
    <w:rsid w:val="002C4ED8"/>
    <w:rsid w:val="002C57F3"/>
    <w:rsid w:val="002D05BF"/>
    <w:rsid w:val="002D1EB6"/>
    <w:rsid w:val="002D341E"/>
    <w:rsid w:val="002D36D9"/>
    <w:rsid w:val="002D5858"/>
    <w:rsid w:val="002D5E70"/>
    <w:rsid w:val="002E0480"/>
    <w:rsid w:val="002E1221"/>
    <w:rsid w:val="002E13D5"/>
    <w:rsid w:val="002E201F"/>
    <w:rsid w:val="002E2587"/>
    <w:rsid w:val="002E276C"/>
    <w:rsid w:val="002E4D16"/>
    <w:rsid w:val="002F1BC0"/>
    <w:rsid w:val="002F49D1"/>
    <w:rsid w:val="002F4ED4"/>
    <w:rsid w:val="002F6F73"/>
    <w:rsid w:val="003029A8"/>
    <w:rsid w:val="003043CA"/>
    <w:rsid w:val="003048BC"/>
    <w:rsid w:val="003101E2"/>
    <w:rsid w:val="003101FA"/>
    <w:rsid w:val="00310322"/>
    <w:rsid w:val="00312578"/>
    <w:rsid w:val="00314501"/>
    <w:rsid w:val="0031454B"/>
    <w:rsid w:val="00322486"/>
    <w:rsid w:val="00324598"/>
    <w:rsid w:val="00330154"/>
    <w:rsid w:val="00332D7F"/>
    <w:rsid w:val="003336F9"/>
    <w:rsid w:val="00333DC1"/>
    <w:rsid w:val="003347BC"/>
    <w:rsid w:val="00336631"/>
    <w:rsid w:val="00337F97"/>
    <w:rsid w:val="00342A99"/>
    <w:rsid w:val="003434E0"/>
    <w:rsid w:val="00344205"/>
    <w:rsid w:val="0034665D"/>
    <w:rsid w:val="0034742A"/>
    <w:rsid w:val="003574E4"/>
    <w:rsid w:val="00360FDD"/>
    <w:rsid w:val="00362393"/>
    <w:rsid w:val="00365B34"/>
    <w:rsid w:val="00365C52"/>
    <w:rsid w:val="003755DB"/>
    <w:rsid w:val="00375712"/>
    <w:rsid w:val="0037729A"/>
    <w:rsid w:val="003776C6"/>
    <w:rsid w:val="003805A0"/>
    <w:rsid w:val="003819D4"/>
    <w:rsid w:val="00382BE0"/>
    <w:rsid w:val="003853FF"/>
    <w:rsid w:val="003866FD"/>
    <w:rsid w:val="00387270"/>
    <w:rsid w:val="00391450"/>
    <w:rsid w:val="00393567"/>
    <w:rsid w:val="003945BB"/>
    <w:rsid w:val="00396C38"/>
    <w:rsid w:val="003977C8"/>
    <w:rsid w:val="003A025F"/>
    <w:rsid w:val="003A206B"/>
    <w:rsid w:val="003A4179"/>
    <w:rsid w:val="003A6B9F"/>
    <w:rsid w:val="003B6D95"/>
    <w:rsid w:val="003C0D92"/>
    <w:rsid w:val="003C1D28"/>
    <w:rsid w:val="003C2B08"/>
    <w:rsid w:val="003C32E3"/>
    <w:rsid w:val="003C7DE0"/>
    <w:rsid w:val="003D1652"/>
    <w:rsid w:val="003D7CB5"/>
    <w:rsid w:val="003E0CA1"/>
    <w:rsid w:val="003E33BF"/>
    <w:rsid w:val="003E3DCD"/>
    <w:rsid w:val="003E40B8"/>
    <w:rsid w:val="003E52E7"/>
    <w:rsid w:val="003E636E"/>
    <w:rsid w:val="003F1F24"/>
    <w:rsid w:val="003F255B"/>
    <w:rsid w:val="003F298D"/>
    <w:rsid w:val="003F423B"/>
    <w:rsid w:val="003F42FE"/>
    <w:rsid w:val="003F5591"/>
    <w:rsid w:val="00400EB2"/>
    <w:rsid w:val="00403A7A"/>
    <w:rsid w:val="00404E5C"/>
    <w:rsid w:val="00411EAD"/>
    <w:rsid w:val="00412F8C"/>
    <w:rsid w:val="00413597"/>
    <w:rsid w:val="00417734"/>
    <w:rsid w:val="0042091C"/>
    <w:rsid w:val="004257A5"/>
    <w:rsid w:val="00426327"/>
    <w:rsid w:val="00426937"/>
    <w:rsid w:val="0043189C"/>
    <w:rsid w:val="004322AF"/>
    <w:rsid w:val="004345C9"/>
    <w:rsid w:val="00435A6F"/>
    <w:rsid w:val="004365BA"/>
    <w:rsid w:val="004403D7"/>
    <w:rsid w:val="00440B89"/>
    <w:rsid w:val="004431DF"/>
    <w:rsid w:val="00443912"/>
    <w:rsid w:val="00444407"/>
    <w:rsid w:val="00447B91"/>
    <w:rsid w:val="0045068F"/>
    <w:rsid w:val="004519DB"/>
    <w:rsid w:val="00453B00"/>
    <w:rsid w:val="00453C07"/>
    <w:rsid w:val="00453F26"/>
    <w:rsid w:val="00454DA2"/>
    <w:rsid w:val="00460BA9"/>
    <w:rsid w:val="00461338"/>
    <w:rsid w:val="00461C66"/>
    <w:rsid w:val="00462584"/>
    <w:rsid w:val="00462982"/>
    <w:rsid w:val="004722AF"/>
    <w:rsid w:val="00474457"/>
    <w:rsid w:val="00477046"/>
    <w:rsid w:val="0048073C"/>
    <w:rsid w:val="00480F8C"/>
    <w:rsid w:val="004813C8"/>
    <w:rsid w:val="00483D02"/>
    <w:rsid w:val="004844E5"/>
    <w:rsid w:val="00485722"/>
    <w:rsid w:val="004863AE"/>
    <w:rsid w:val="004872CA"/>
    <w:rsid w:val="004908B2"/>
    <w:rsid w:val="00490A19"/>
    <w:rsid w:val="0049241C"/>
    <w:rsid w:val="004934EF"/>
    <w:rsid w:val="004950F8"/>
    <w:rsid w:val="00495922"/>
    <w:rsid w:val="00497B3F"/>
    <w:rsid w:val="004A137D"/>
    <w:rsid w:val="004A3B68"/>
    <w:rsid w:val="004A51EA"/>
    <w:rsid w:val="004B1D88"/>
    <w:rsid w:val="004B29CF"/>
    <w:rsid w:val="004B2A86"/>
    <w:rsid w:val="004B3B7B"/>
    <w:rsid w:val="004B407C"/>
    <w:rsid w:val="004B4974"/>
    <w:rsid w:val="004B4B76"/>
    <w:rsid w:val="004B776D"/>
    <w:rsid w:val="004C0FBC"/>
    <w:rsid w:val="004C1006"/>
    <w:rsid w:val="004C2A4F"/>
    <w:rsid w:val="004C4EC8"/>
    <w:rsid w:val="004D2944"/>
    <w:rsid w:val="004D2A09"/>
    <w:rsid w:val="004D2B88"/>
    <w:rsid w:val="004D4EDA"/>
    <w:rsid w:val="004D50C5"/>
    <w:rsid w:val="004D50DF"/>
    <w:rsid w:val="004D5320"/>
    <w:rsid w:val="004D5909"/>
    <w:rsid w:val="004E4477"/>
    <w:rsid w:val="004E7A32"/>
    <w:rsid w:val="004F08CE"/>
    <w:rsid w:val="004F2844"/>
    <w:rsid w:val="004F68E2"/>
    <w:rsid w:val="00500A9A"/>
    <w:rsid w:val="005010BD"/>
    <w:rsid w:val="005102E5"/>
    <w:rsid w:val="00512212"/>
    <w:rsid w:val="00512BEA"/>
    <w:rsid w:val="00513B31"/>
    <w:rsid w:val="0051647C"/>
    <w:rsid w:val="00516E54"/>
    <w:rsid w:val="00523C31"/>
    <w:rsid w:val="00527899"/>
    <w:rsid w:val="00527D72"/>
    <w:rsid w:val="005344ED"/>
    <w:rsid w:val="0053678C"/>
    <w:rsid w:val="00536D96"/>
    <w:rsid w:val="00542D98"/>
    <w:rsid w:val="0054524A"/>
    <w:rsid w:val="00546828"/>
    <w:rsid w:val="00554F9D"/>
    <w:rsid w:val="00555C7F"/>
    <w:rsid w:val="005563C2"/>
    <w:rsid w:val="005563FA"/>
    <w:rsid w:val="005575C1"/>
    <w:rsid w:val="00557EB7"/>
    <w:rsid w:val="00557F68"/>
    <w:rsid w:val="00560F1E"/>
    <w:rsid w:val="00563B90"/>
    <w:rsid w:val="005659EC"/>
    <w:rsid w:val="005666C5"/>
    <w:rsid w:val="005667C9"/>
    <w:rsid w:val="00566D15"/>
    <w:rsid w:val="00567235"/>
    <w:rsid w:val="0056734D"/>
    <w:rsid w:val="0057007B"/>
    <w:rsid w:val="00570CFF"/>
    <w:rsid w:val="00574AF4"/>
    <w:rsid w:val="00575233"/>
    <w:rsid w:val="0057595C"/>
    <w:rsid w:val="00581881"/>
    <w:rsid w:val="00584346"/>
    <w:rsid w:val="00590AAB"/>
    <w:rsid w:val="005915DB"/>
    <w:rsid w:val="005926E6"/>
    <w:rsid w:val="00592D0F"/>
    <w:rsid w:val="005950DE"/>
    <w:rsid w:val="005A0177"/>
    <w:rsid w:val="005A16FA"/>
    <w:rsid w:val="005A1B1B"/>
    <w:rsid w:val="005A686A"/>
    <w:rsid w:val="005A6E28"/>
    <w:rsid w:val="005B411E"/>
    <w:rsid w:val="005B60D0"/>
    <w:rsid w:val="005B6EB1"/>
    <w:rsid w:val="005B723A"/>
    <w:rsid w:val="005B7EC9"/>
    <w:rsid w:val="005D036B"/>
    <w:rsid w:val="005D188E"/>
    <w:rsid w:val="005D1ACA"/>
    <w:rsid w:val="005D43E3"/>
    <w:rsid w:val="005D717C"/>
    <w:rsid w:val="005D768E"/>
    <w:rsid w:val="005D7D44"/>
    <w:rsid w:val="005E32C1"/>
    <w:rsid w:val="005E47A0"/>
    <w:rsid w:val="005E4963"/>
    <w:rsid w:val="005E4B9B"/>
    <w:rsid w:val="005F237C"/>
    <w:rsid w:val="005F482E"/>
    <w:rsid w:val="005F552D"/>
    <w:rsid w:val="005F577B"/>
    <w:rsid w:val="005F628A"/>
    <w:rsid w:val="00601862"/>
    <w:rsid w:val="006032B7"/>
    <w:rsid w:val="006050F1"/>
    <w:rsid w:val="00605EF5"/>
    <w:rsid w:val="00606421"/>
    <w:rsid w:val="00606B6B"/>
    <w:rsid w:val="0061047B"/>
    <w:rsid w:val="00610822"/>
    <w:rsid w:val="00611DC0"/>
    <w:rsid w:val="00613453"/>
    <w:rsid w:val="006141B8"/>
    <w:rsid w:val="00614320"/>
    <w:rsid w:val="00621ADE"/>
    <w:rsid w:val="00622702"/>
    <w:rsid w:val="00623E8A"/>
    <w:rsid w:val="006241F9"/>
    <w:rsid w:val="006242CF"/>
    <w:rsid w:val="00625D53"/>
    <w:rsid w:val="00626464"/>
    <w:rsid w:val="0062684A"/>
    <w:rsid w:val="00636E54"/>
    <w:rsid w:val="00637EE0"/>
    <w:rsid w:val="006400E4"/>
    <w:rsid w:val="00646C24"/>
    <w:rsid w:val="00646D26"/>
    <w:rsid w:val="00647818"/>
    <w:rsid w:val="00650415"/>
    <w:rsid w:val="00650BB2"/>
    <w:rsid w:val="00651E7E"/>
    <w:rsid w:val="006522DB"/>
    <w:rsid w:val="00656DC2"/>
    <w:rsid w:val="00661AD9"/>
    <w:rsid w:val="00670827"/>
    <w:rsid w:val="0067124B"/>
    <w:rsid w:val="00671580"/>
    <w:rsid w:val="00672FFE"/>
    <w:rsid w:val="006745B8"/>
    <w:rsid w:val="0067529E"/>
    <w:rsid w:val="0067545E"/>
    <w:rsid w:val="00675F9C"/>
    <w:rsid w:val="00676530"/>
    <w:rsid w:val="00677E81"/>
    <w:rsid w:val="006842F7"/>
    <w:rsid w:val="00686A21"/>
    <w:rsid w:val="00686BB6"/>
    <w:rsid w:val="0068702B"/>
    <w:rsid w:val="006874F2"/>
    <w:rsid w:val="00687860"/>
    <w:rsid w:val="00691079"/>
    <w:rsid w:val="0069198D"/>
    <w:rsid w:val="00694F9D"/>
    <w:rsid w:val="006A0AB7"/>
    <w:rsid w:val="006A283E"/>
    <w:rsid w:val="006A2AAE"/>
    <w:rsid w:val="006A3B9B"/>
    <w:rsid w:val="006B2308"/>
    <w:rsid w:val="006B2435"/>
    <w:rsid w:val="006B4B80"/>
    <w:rsid w:val="006B5726"/>
    <w:rsid w:val="006B57E0"/>
    <w:rsid w:val="006B738F"/>
    <w:rsid w:val="006C1D32"/>
    <w:rsid w:val="006C6514"/>
    <w:rsid w:val="006D5012"/>
    <w:rsid w:val="006D548D"/>
    <w:rsid w:val="006D726B"/>
    <w:rsid w:val="006E1C98"/>
    <w:rsid w:val="006E310E"/>
    <w:rsid w:val="006E3A83"/>
    <w:rsid w:val="006E3EEB"/>
    <w:rsid w:val="006E4FCA"/>
    <w:rsid w:val="006E7D40"/>
    <w:rsid w:val="006F0760"/>
    <w:rsid w:val="006F0891"/>
    <w:rsid w:val="006F2ED1"/>
    <w:rsid w:val="006F3406"/>
    <w:rsid w:val="006F3E22"/>
    <w:rsid w:val="006F45DF"/>
    <w:rsid w:val="006F494B"/>
    <w:rsid w:val="006F502C"/>
    <w:rsid w:val="006F5E74"/>
    <w:rsid w:val="00702A42"/>
    <w:rsid w:val="00703DF4"/>
    <w:rsid w:val="00707123"/>
    <w:rsid w:val="00707610"/>
    <w:rsid w:val="0070799B"/>
    <w:rsid w:val="00707C6D"/>
    <w:rsid w:val="00710A92"/>
    <w:rsid w:val="00710B3E"/>
    <w:rsid w:val="00711085"/>
    <w:rsid w:val="00715FE4"/>
    <w:rsid w:val="00720024"/>
    <w:rsid w:val="0072148A"/>
    <w:rsid w:val="00722035"/>
    <w:rsid w:val="00722059"/>
    <w:rsid w:val="00723509"/>
    <w:rsid w:val="00724E0A"/>
    <w:rsid w:val="007259CC"/>
    <w:rsid w:val="00725AF1"/>
    <w:rsid w:val="0072638A"/>
    <w:rsid w:val="00730CE3"/>
    <w:rsid w:val="0073618B"/>
    <w:rsid w:val="00742196"/>
    <w:rsid w:val="007427CD"/>
    <w:rsid w:val="00743098"/>
    <w:rsid w:val="00744FCD"/>
    <w:rsid w:val="00745444"/>
    <w:rsid w:val="00745B63"/>
    <w:rsid w:val="00751DFC"/>
    <w:rsid w:val="00754314"/>
    <w:rsid w:val="00756C4A"/>
    <w:rsid w:val="00757B2D"/>
    <w:rsid w:val="00760061"/>
    <w:rsid w:val="007611C3"/>
    <w:rsid w:val="007632CC"/>
    <w:rsid w:val="00771591"/>
    <w:rsid w:val="00771C30"/>
    <w:rsid w:val="00772704"/>
    <w:rsid w:val="00775D11"/>
    <w:rsid w:val="00777A3D"/>
    <w:rsid w:val="00777CFC"/>
    <w:rsid w:val="00783C6D"/>
    <w:rsid w:val="00792198"/>
    <w:rsid w:val="007924FF"/>
    <w:rsid w:val="0079473C"/>
    <w:rsid w:val="007958E3"/>
    <w:rsid w:val="0079658A"/>
    <w:rsid w:val="00797161"/>
    <w:rsid w:val="00797996"/>
    <w:rsid w:val="00797BAE"/>
    <w:rsid w:val="00797C1F"/>
    <w:rsid w:val="007A16BD"/>
    <w:rsid w:val="007A18D5"/>
    <w:rsid w:val="007A229D"/>
    <w:rsid w:val="007B0339"/>
    <w:rsid w:val="007B092B"/>
    <w:rsid w:val="007B21BD"/>
    <w:rsid w:val="007B316B"/>
    <w:rsid w:val="007B3172"/>
    <w:rsid w:val="007B39CD"/>
    <w:rsid w:val="007B3B52"/>
    <w:rsid w:val="007B57F7"/>
    <w:rsid w:val="007C308C"/>
    <w:rsid w:val="007C44C0"/>
    <w:rsid w:val="007C72CC"/>
    <w:rsid w:val="007C797A"/>
    <w:rsid w:val="007C7BDC"/>
    <w:rsid w:val="007C7DBE"/>
    <w:rsid w:val="007D0D31"/>
    <w:rsid w:val="007D294F"/>
    <w:rsid w:val="007D3ED3"/>
    <w:rsid w:val="007E2336"/>
    <w:rsid w:val="007E2418"/>
    <w:rsid w:val="007E2B57"/>
    <w:rsid w:val="007E52A7"/>
    <w:rsid w:val="007E53E8"/>
    <w:rsid w:val="007E57BE"/>
    <w:rsid w:val="007E66C8"/>
    <w:rsid w:val="007E6BAF"/>
    <w:rsid w:val="007E7012"/>
    <w:rsid w:val="007F08D2"/>
    <w:rsid w:val="007F42CD"/>
    <w:rsid w:val="007F47F0"/>
    <w:rsid w:val="007F5B40"/>
    <w:rsid w:val="007F69BF"/>
    <w:rsid w:val="00802A44"/>
    <w:rsid w:val="00805A84"/>
    <w:rsid w:val="00805CD3"/>
    <w:rsid w:val="0080719D"/>
    <w:rsid w:val="00812CFF"/>
    <w:rsid w:val="00814E4F"/>
    <w:rsid w:val="00821BB1"/>
    <w:rsid w:val="0082213D"/>
    <w:rsid w:val="0082241D"/>
    <w:rsid w:val="0082658D"/>
    <w:rsid w:val="008306A8"/>
    <w:rsid w:val="00835D68"/>
    <w:rsid w:val="00844144"/>
    <w:rsid w:val="008444C2"/>
    <w:rsid w:val="00844A3A"/>
    <w:rsid w:val="00845079"/>
    <w:rsid w:val="008460D0"/>
    <w:rsid w:val="0084721A"/>
    <w:rsid w:val="0084732D"/>
    <w:rsid w:val="008500F3"/>
    <w:rsid w:val="00853EDF"/>
    <w:rsid w:val="00856A15"/>
    <w:rsid w:val="00856F37"/>
    <w:rsid w:val="00857C01"/>
    <w:rsid w:val="00860AE9"/>
    <w:rsid w:val="00862982"/>
    <w:rsid w:val="0086509A"/>
    <w:rsid w:val="00866B3B"/>
    <w:rsid w:val="00867458"/>
    <w:rsid w:val="00870BF4"/>
    <w:rsid w:val="00871ECF"/>
    <w:rsid w:val="00874D34"/>
    <w:rsid w:val="008761CB"/>
    <w:rsid w:val="008770E8"/>
    <w:rsid w:val="00881654"/>
    <w:rsid w:val="00882075"/>
    <w:rsid w:val="00882678"/>
    <w:rsid w:val="00883FEA"/>
    <w:rsid w:val="008868B5"/>
    <w:rsid w:val="00886EC8"/>
    <w:rsid w:val="00895057"/>
    <w:rsid w:val="00897307"/>
    <w:rsid w:val="008A062D"/>
    <w:rsid w:val="008A2691"/>
    <w:rsid w:val="008A32D3"/>
    <w:rsid w:val="008B1BCC"/>
    <w:rsid w:val="008B2D86"/>
    <w:rsid w:val="008B3D44"/>
    <w:rsid w:val="008B4F1A"/>
    <w:rsid w:val="008B57EE"/>
    <w:rsid w:val="008B7850"/>
    <w:rsid w:val="008C3967"/>
    <w:rsid w:val="008C4BFF"/>
    <w:rsid w:val="008C6E2F"/>
    <w:rsid w:val="008C7713"/>
    <w:rsid w:val="008C7C23"/>
    <w:rsid w:val="008D024C"/>
    <w:rsid w:val="008D2C2C"/>
    <w:rsid w:val="008D3D17"/>
    <w:rsid w:val="008E1525"/>
    <w:rsid w:val="008E1AF8"/>
    <w:rsid w:val="008E244B"/>
    <w:rsid w:val="008E32D9"/>
    <w:rsid w:val="008E3DA8"/>
    <w:rsid w:val="008E4FFB"/>
    <w:rsid w:val="008E671A"/>
    <w:rsid w:val="008E678A"/>
    <w:rsid w:val="008E69C2"/>
    <w:rsid w:val="008F021E"/>
    <w:rsid w:val="008F3A85"/>
    <w:rsid w:val="008F4526"/>
    <w:rsid w:val="008F5E10"/>
    <w:rsid w:val="008F6213"/>
    <w:rsid w:val="008F7969"/>
    <w:rsid w:val="00901671"/>
    <w:rsid w:val="00907F8A"/>
    <w:rsid w:val="00907F98"/>
    <w:rsid w:val="00910AF6"/>
    <w:rsid w:val="009117F7"/>
    <w:rsid w:val="00915B8B"/>
    <w:rsid w:val="00916327"/>
    <w:rsid w:val="00917DC4"/>
    <w:rsid w:val="00925F67"/>
    <w:rsid w:val="0093003C"/>
    <w:rsid w:val="00930611"/>
    <w:rsid w:val="009317E9"/>
    <w:rsid w:val="00932083"/>
    <w:rsid w:val="009321A8"/>
    <w:rsid w:val="00932A7C"/>
    <w:rsid w:val="009340E9"/>
    <w:rsid w:val="009359B0"/>
    <w:rsid w:val="0094102E"/>
    <w:rsid w:val="009417A8"/>
    <w:rsid w:val="009438EB"/>
    <w:rsid w:val="00943C4A"/>
    <w:rsid w:val="009445AE"/>
    <w:rsid w:val="0094533B"/>
    <w:rsid w:val="009459DD"/>
    <w:rsid w:val="00947BDF"/>
    <w:rsid w:val="0095031B"/>
    <w:rsid w:val="00950DB0"/>
    <w:rsid w:val="009521D2"/>
    <w:rsid w:val="00954C3C"/>
    <w:rsid w:val="00954D64"/>
    <w:rsid w:val="0095539E"/>
    <w:rsid w:val="00961BC4"/>
    <w:rsid w:val="00964A39"/>
    <w:rsid w:val="00965545"/>
    <w:rsid w:val="00965A0F"/>
    <w:rsid w:val="00970B7E"/>
    <w:rsid w:val="00973964"/>
    <w:rsid w:val="0098081D"/>
    <w:rsid w:val="009838C9"/>
    <w:rsid w:val="00984517"/>
    <w:rsid w:val="00986455"/>
    <w:rsid w:val="00986816"/>
    <w:rsid w:val="00987227"/>
    <w:rsid w:val="00991D08"/>
    <w:rsid w:val="00994680"/>
    <w:rsid w:val="00995EEE"/>
    <w:rsid w:val="00996440"/>
    <w:rsid w:val="00996B59"/>
    <w:rsid w:val="00997BFC"/>
    <w:rsid w:val="009A13E5"/>
    <w:rsid w:val="009A6204"/>
    <w:rsid w:val="009B0418"/>
    <w:rsid w:val="009B32C6"/>
    <w:rsid w:val="009B4421"/>
    <w:rsid w:val="009B6ADC"/>
    <w:rsid w:val="009B6B02"/>
    <w:rsid w:val="009B7DA2"/>
    <w:rsid w:val="009C0330"/>
    <w:rsid w:val="009C2109"/>
    <w:rsid w:val="009C49D8"/>
    <w:rsid w:val="009C4D0B"/>
    <w:rsid w:val="009C75A1"/>
    <w:rsid w:val="009D1325"/>
    <w:rsid w:val="009D2468"/>
    <w:rsid w:val="009D27F3"/>
    <w:rsid w:val="009D700C"/>
    <w:rsid w:val="009D77BB"/>
    <w:rsid w:val="009F21C5"/>
    <w:rsid w:val="00A005E5"/>
    <w:rsid w:val="00A00632"/>
    <w:rsid w:val="00A02FB9"/>
    <w:rsid w:val="00A0697C"/>
    <w:rsid w:val="00A079C6"/>
    <w:rsid w:val="00A1253F"/>
    <w:rsid w:val="00A141B0"/>
    <w:rsid w:val="00A20204"/>
    <w:rsid w:val="00A210AF"/>
    <w:rsid w:val="00A222F9"/>
    <w:rsid w:val="00A22A4A"/>
    <w:rsid w:val="00A248F2"/>
    <w:rsid w:val="00A26CDA"/>
    <w:rsid w:val="00A26D07"/>
    <w:rsid w:val="00A26EDF"/>
    <w:rsid w:val="00A3193C"/>
    <w:rsid w:val="00A3437B"/>
    <w:rsid w:val="00A35C3C"/>
    <w:rsid w:val="00A40216"/>
    <w:rsid w:val="00A40860"/>
    <w:rsid w:val="00A418E1"/>
    <w:rsid w:val="00A42BEC"/>
    <w:rsid w:val="00A42CA0"/>
    <w:rsid w:val="00A477E3"/>
    <w:rsid w:val="00A5371D"/>
    <w:rsid w:val="00A54D04"/>
    <w:rsid w:val="00A5546E"/>
    <w:rsid w:val="00A57C94"/>
    <w:rsid w:val="00A63467"/>
    <w:rsid w:val="00A65778"/>
    <w:rsid w:val="00A660B2"/>
    <w:rsid w:val="00A706FC"/>
    <w:rsid w:val="00A709E4"/>
    <w:rsid w:val="00A70A76"/>
    <w:rsid w:val="00A738B5"/>
    <w:rsid w:val="00A73CB1"/>
    <w:rsid w:val="00A7682A"/>
    <w:rsid w:val="00A77318"/>
    <w:rsid w:val="00A837D1"/>
    <w:rsid w:val="00A83F67"/>
    <w:rsid w:val="00A86A49"/>
    <w:rsid w:val="00A87A6F"/>
    <w:rsid w:val="00A90CD3"/>
    <w:rsid w:val="00A9178D"/>
    <w:rsid w:val="00A91F0B"/>
    <w:rsid w:val="00A93F27"/>
    <w:rsid w:val="00A95A4E"/>
    <w:rsid w:val="00AA0B6D"/>
    <w:rsid w:val="00AA41EF"/>
    <w:rsid w:val="00AA5347"/>
    <w:rsid w:val="00AA6A9A"/>
    <w:rsid w:val="00AB2BA7"/>
    <w:rsid w:val="00AB3DCC"/>
    <w:rsid w:val="00AB5B3C"/>
    <w:rsid w:val="00AB6B5B"/>
    <w:rsid w:val="00AB7415"/>
    <w:rsid w:val="00AC5823"/>
    <w:rsid w:val="00AC6FBF"/>
    <w:rsid w:val="00AC7A79"/>
    <w:rsid w:val="00AD2BDB"/>
    <w:rsid w:val="00AD4495"/>
    <w:rsid w:val="00AD4FDA"/>
    <w:rsid w:val="00AD53E7"/>
    <w:rsid w:val="00AD5F75"/>
    <w:rsid w:val="00AD6797"/>
    <w:rsid w:val="00AE151F"/>
    <w:rsid w:val="00AE3513"/>
    <w:rsid w:val="00AE37B0"/>
    <w:rsid w:val="00AE6214"/>
    <w:rsid w:val="00AE6671"/>
    <w:rsid w:val="00AE6826"/>
    <w:rsid w:val="00AE7760"/>
    <w:rsid w:val="00AF01B1"/>
    <w:rsid w:val="00AF3E4A"/>
    <w:rsid w:val="00AF4C33"/>
    <w:rsid w:val="00AF5297"/>
    <w:rsid w:val="00B00BEA"/>
    <w:rsid w:val="00B00C8C"/>
    <w:rsid w:val="00B00CF5"/>
    <w:rsid w:val="00B03B88"/>
    <w:rsid w:val="00B05C4E"/>
    <w:rsid w:val="00B06984"/>
    <w:rsid w:val="00B0738E"/>
    <w:rsid w:val="00B07FBD"/>
    <w:rsid w:val="00B154AD"/>
    <w:rsid w:val="00B16A43"/>
    <w:rsid w:val="00B178E9"/>
    <w:rsid w:val="00B17D95"/>
    <w:rsid w:val="00B20097"/>
    <w:rsid w:val="00B209FF"/>
    <w:rsid w:val="00B20B0C"/>
    <w:rsid w:val="00B22625"/>
    <w:rsid w:val="00B22A6A"/>
    <w:rsid w:val="00B250DE"/>
    <w:rsid w:val="00B42728"/>
    <w:rsid w:val="00B45109"/>
    <w:rsid w:val="00B47074"/>
    <w:rsid w:val="00B47402"/>
    <w:rsid w:val="00B51284"/>
    <w:rsid w:val="00B545C6"/>
    <w:rsid w:val="00B56860"/>
    <w:rsid w:val="00B56991"/>
    <w:rsid w:val="00B570A8"/>
    <w:rsid w:val="00B616C2"/>
    <w:rsid w:val="00B6491A"/>
    <w:rsid w:val="00B70937"/>
    <w:rsid w:val="00B71728"/>
    <w:rsid w:val="00B7547D"/>
    <w:rsid w:val="00B77F06"/>
    <w:rsid w:val="00B8219A"/>
    <w:rsid w:val="00B828D9"/>
    <w:rsid w:val="00B82EB5"/>
    <w:rsid w:val="00B87243"/>
    <w:rsid w:val="00B9066C"/>
    <w:rsid w:val="00B91312"/>
    <w:rsid w:val="00B918EA"/>
    <w:rsid w:val="00B92B74"/>
    <w:rsid w:val="00B93CCF"/>
    <w:rsid w:val="00B952E6"/>
    <w:rsid w:val="00B95FE8"/>
    <w:rsid w:val="00B97656"/>
    <w:rsid w:val="00BA0316"/>
    <w:rsid w:val="00BA1700"/>
    <w:rsid w:val="00BA3A1C"/>
    <w:rsid w:val="00BA3E7A"/>
    <w:rsid w:val="00BA4A15"/>
    <w:rsid w:val="00BA5EB3"/>
    <w:rsid w:val="00BB0902"/>
    <w:rsid w:val="00BB09CE"/>
    <w:rsid w:val="00BB14B2"/>
    <w:rsid w:val="00BB1D5E"/>
    <w:rsid w:val="00BB70EF"/>
    <w:rsid w:val="00BB7F8A"/>
    <w:rsid w:val="00BC0873"/>
    <w:rsid w:val="00BC0927"/>
    <w:rsid w:val="00BC1445"/>
    <w:rsid w:val="00BC1447"/>
    <w:rsid w:val="00BC2B81"/>
    <w:rsid w:val="00BC2D9C"/>
    <w:rsid w:val="00BC42CF"/>
    <w:rsid w:val="00BC439E"/>
    <w:rsid w:val="00BD1607"/>
    <w:rsid w:val="00BD2452"/>
    <w:rsid w:val="00BD5E91"/>
    <w:rsid w:val="00BD6B46"/>
    <w:rsid w:val="00BD722C"/>
    <w:rsid w:val="00BE03C4"/>
    <w:rsid w:val="00BE1232"/>
    <w:rsid w:val="00BE1719"/>
    <w:rsid w:val="00BE46EE"/>
    <w:rsid w:val="00BE557B"/>
    <w:rsid w:val="00BE6C04"/>
    <w:rsid w:val="00BF13BA"/>
    <w:rsid w:val="00BF3BF0"/>
    <w:rsid w:val="00BF3DA9"/>
    <w:rsid w:val="00BF598B"/>
    <w:rsid w:val="00BF5ED9"/>
    <w:rsid w:val="00BF5F38"/>
    <w:rsid w:val="00BF6866"/>
    <w:rsid w:val="00C028DF"/>
    <w:rsid w:val="00C03656"/>
    <w:rsid w:val="00C04025"/>
    <w:rsid w:val="00C049BA"/>
    <w:rsid w:val="00C13669"/>
    <w:rsid w:val="00C138E0"/>
    <w:rsid w:val="00C1651B"/>
    <w:rsid w:val="00C214A6"/>
    <w:rsid w:val="00C26E6C"/>
    <w:rsid w:val="00C30491"/>
    <w:rsid w:val="00C31ECF"/>
    <w:rsid w:val="00C334FA"/>
    <w:rsid w:val="00C357F0"/>
    <w:rsid w:val="00C44E49"/>
    <w:rsid w:val="00C46C4B"/>
    <w:rsid w:val="00C5075E"/>
    <w:rsid w:val="00C52C34"/>
    <w:rsid w:val="00C55669"/>
    <w:rsid w:val="00C61F13"/>
    <w:rsid w:val="00C64D23"/>
    <w:rsid w:val="00C65871"/>
    <w:rsid w:val="00C66D6E"/>
    <w:rsid w:val="00C677EF"/>
    <w:rsid w:val="00C67958"/>
    <w:rsid w:val="00C70398"/>
    <w:rsid w:val="00C72CB6"/>
    <w:rsid w:val="00C7586A"/>
    <w:rsid w:val="00C77055"/>
    <w:rsid w:val="00C77AF9"/>
    <w:rsid w:val="00C80DA6"/>
    <w:rsid w:val="00C81FF0"/>
    <w:rsid w:val="00C8220E"/>
    <w:rsid w:val="00C82F68"/>
    <w:rsid w:val="00C8474C"/>
    <w:rsid w:val="00C8680B"/>
    <w:rsid w:val="00C86F46"/>
    <w:rsid w:val="00C90573"/>
    <w:rsid w:val="00C9135C"/>
    <w:rsid w:val="00C926D6"/>
    <w:rsid w:val="00C9385C"/>
    <w:rsid w:val="00C9607E"/>
    <w:rsid w:val="00C974B0"/>
    <w:rsid w:val="00C97F8E"/>
    <w:rsid w:val="00CA025E"/>
    <w:rsid w:val="00CA04F2"/>
    <w:rsid w:val="00CA218E"/>
    <w:rsid w:val="00CA3796"/>
    <w:rsid w:val="00CB07F1"/>
    <w:rsid w:val="00CB5B08"/>
    <w:rsid w:val="00CB6DF0"/>
    <w:rsid w:val="00CC17DD"/>
    <w:rsid w:val="00CC2EDA"/>
    <w:rsid w:val="00CC3308"/>
    <w:rsid w:val="00CC4248"/>
    <w:rsid w:val="00CC626E"/>
    <w:rsid w:val="00CC7047"/>
    <w:rsid w:val="00CC7CB9"/>
    <w:rsid w:val="00CD139B"/>
    <w:rsid w:val="00CD367D"/>
    <w:rsid w:val="00CD48BF"/>
    <w:rsid w:val="00CD52DF"/>
    <w:rsid w:val="00CE249B"/>
    <w:rsid w:val="00CE3FD4"/>
    <w:rsid w:val="00CE61A9"/>
    <w:rsid w:val="00CE61CA"/>
    <w:rsid w:val="00CF2204"/>
    <w:rsid w:val="00CF2555"/>
    <w:rsid w:val="00D00327"/>
    <w:rsid w:val="00D036C5"/>
    <w:rsid w:val="00D03EDA"/>
    <w:rsid w:val="00D07718"/>
    <w:rsid w:val="00D1024C"/>
    <w:rsid w:val="00D10697"/>
    <w:rsid w:val="00D14462"/>
    <w:rsid w:val="00D1462B"/>
    <w:rsid w:val="00D14FFD"/>
    <w:rsid w:val="00D178DD"/>
    <w:rsid w:val="00D300D1"/>
    <w:rsid w:val="00D31243"/>
    <w:rsid w:val="00D34C4E"/>
    <w:rsid w:val="00D35CAF"/>
    <w:rsid w:val="00D36AA7"/>
    <w:rsid w:val="00D36AF0"/>
    <w:rsid w:val="00D40438"/>
    <w:rsid w:val="00D43FFD"/>
    <w:rsid w:val="00D4477D"/>
    <w:rsid w:val="00D467E8"/>
    <w:rsid w:val="00D5013E"/>
    <w:rsid w:val="00D510A3"/>
    <w:rsid w:val="00D52FCD"/>
    <w:rsid w:val="00D5379F"/>
    <w:rsid w:val="00D544C9"/>
    <w:rsid w:val="00D55337"/>
    <w:rsid w:val="00D55D98"/>
    <w:rsid w:val="00D55F92"/>
    <w:rsid w:val="00D6090B"/>
    <w:rsid w:val="00D60DB1"/>
    <w:rsid w:val="00D626F4"/>
    <w:rsid w:val="00D7066F"/>
    <w:rsid w:val="00D708F7"/>
    <w:rsid w:val="00D70CFC"/>
    <w:rsid w:val="00D7132F"/>
    <w:rsid w:val="00D74A45"/>
    <w:rsid w:val="00D7616E"/>
    <w:rsid w:val="00D77733"/>
    <w:rsid w:val="00D81376"/>
    <w:rsid w:val="00D82C4E"/>
    <w:rsid w:val="00D869E0"/>
    <w:rsid w:val="00D90FAC"/>
    <w:rsid w:val="00D91731"/>
    <w:rsid w:val="00D93B48"/>
    <w:rsid w:val="00D94B96"/>
    <w:rsid w:val="00D95129"/>
    <w:rsid w:val="00D96167"/>
    <w:rsid w:val="00D96B47"/>
    <w:rsid w:val="00DA14C9"/>
    <w:rsid w:val="00DA225A"/>
    <w:rsid w:val="00DA3638"/>
    <w:rsid w:val="00DA4723"/>
    <w:rsid w:val="00DA703F"/>
    <w:rsid w:val="00DB0A8D"/>
    <w:rsid w:val="00DB232F"/>
    <w:rsid w:val="00DB294F"/>
    <w:rsid w:val="00DB2B74"/>
    <w:rsid w:val="00DB3CB8"/>
    <w:rsid w:val="00DB514D"/>
    <w:rsid w:val="00DC006D"/>
    <w:rsid w:val="00DC0809"/>
    <w:rsid w:val="00DC1229"/>
    <w:rsid w:val="00DC5F2F"/>
    <w:rsid w:val="00DC6C46"/>
    <w:rsid w:val="00DD4446"/>
    <w:rsid w:val="00DD467A"/>
    <w:rsid w:val="00DD6213"/>
    <w:rsid w:val="00DD6548"/>
    <w:rsid w:val="00DD7D07"/>
    <w:rsid w:val="00DE02FE"/>
    <w:rsid w:val="00DE048E"/>
    <w:rsid w:val="00DE0571"/>
    <w:rsid w:val="00DE30C9"/>
    <w:rsid w:val="00DF43B4"/>
    <w:rsid w:val="00DF77B8"/>
    <w:rsid w:val="00E00F6E"/>
    <w:rsid w:val="00E016D5"/>
    <w:rsid w:val="00E021E9"/>
    <w:rsid w:val="00E03F96"/>
    <w:rsid w:val="00E03FB3"/>
    <w:rsid w:val="00E03FB8"/>
    <w:rsid w:val="00E0431D"/>
    <w:rsid w:val="00E044C9"/>
    <w:rsid w:val="00E06620"/>
    <w:rsid w:val="00E12B5F"/>
    <w:rsid w:val="00E25D0A"/>
    <w:rsid w:val="00E2667A"/>
    <w:rsid w:val="00E27B5B"/>
    <w:rsid w:val="00E30419"/>
    <w:rsid w:val="00E30A8E"/>
    <w:rsid w:val="00E31DC1"/>
    <w:rsid w:val="00E353F9"/>
    <w:rsid w:val="00E406A6"/>
    <w:rsid w:val="00E417A5"/>
    <w:rsid w:val="00E420D4"/>
    <w:rsid w:val="00E42F66"/>
    <w:rsid w:val="00E4632E"/>
    <w:rsid w:val="00E47258"/>
    <w:rsid w:val="00E47742"/>
    <w:rsid w:val="00E5188C"/>
    <w:rsid w:val="00E54E95"/>
    <w:rsid w:val="00E55D01"/>
    <w:rsid w:val="00E56561"/>
    <w:rsid w:val="00E57932"/>
    <w:rsid w:val="00E60177"/>
    <w:rsid w:val="00E617FE"/>
    <w:rsid w:val="00E6558F"/>
    <w:rsid w:val="00E665F9"/>
    <w:rsid w:val="00E66D08"/>
    <w:rsid w:val="00E7088E"/>
    <w:rsid w:val="00E71682"/>
    <w:rsid w:val="00E73453"/>
    <w:rsid w:val="00E7407D"/>
    <w:rsid w:val="00E75B18"/>
    <w:rsid w:val="00E75B76"/>
    <w:rsid w:val="00E8455E"/>
    <w:rsid w:val="00E84C54"/>
    <w:rsid w:val="00E85C25"/>
    <w:rsid w:val="00E878DE"/>
    <w:rsid w:val="00E93600"/>
    <w:rsid w:val="00E9565A"/>
    <w:rsid w:val="00E9653C"/>
    <w:rsid w:val="00E9697C"/>
    <w:rsid w:val="00EA0917"/>
    <w:rsid w:val="00EA1AC3"/>
    <w:rsid w:val="00EA1D2D"/>
    <w:rsid w:val="00EA20E5"/>
    <w:rsid w:val="00EA283A"/>
    <w:rsid w:val="00EA3522"/>
    <w:rsid w:val="00EA39DD"/>
    <w:rsid w:val="00EA4AA2"/>
    <w:rsid w:val="00EA6B99"/>
    <w:rsid w:val="00EA7BDB"/>
    <w:rsid w:val="00EB1494"/>
    <w:rsid w:val="00EB1A9C"/>
    <w:rsid w:val="00EB2CC4"/>
    <w:rsid w:val="00EB6AC5"/>
    <w:rsid w:val="00EB750D"/>
    <w:rsid w:val="00EC2196"/>
    <w:rsid w:val="00EC4755"/>
    <w:rsid w:val="00ED507F"/>
    <w:rsid w:val="00ED6ED7"/>
    <w:rsid w:val="00EE10BE"/>
    <w:rsid w:val="00EE271A"/>
    <w:rsid w:val="00EE2E00"/>
    <w:rsid w:val="00EE59D0"/>
    <w:rsid w:val="00EE6428"/>
    <w:rsid w:val="00EE6ED6"/>
    <w:rsid w:val="00EE73E6"/>
    <w:rsid w:val="00EE7B55"/>
    <w:rsid w:val="00EF46E0"/>
    <w:rsid w:val="00EF5ADB"/>
    <w:rsid w:val="00EF6C64"/>
    <w:rsid w:val="00F00413"/>
    <w:rsid w:val="00F02956"/>
    <w:rsid w:val="00F03BC7"/>
    <w:rsid w:val="00F03CDA"/>
    <w:rsid w:val="00F04D5B"/>
    <w:rsid w:val="00F06C10"/>
    <w:rsid w:val="00F07FAB"/>
    <w:rsid w:val="00F10E68"/>
    <w:rsid w:val="00F11964"/>
    <w:rsid w:val="00F13699"/>
    <w:rsid w:val="00F16A3A"/>
    <w:rsid w:val="00F208A2"/>
    <w:rsid w:val="00F22F90"/>
    <w:rsid w:val="00F260B6"/>
    <w:rsid w:val="00F31666"/>
    <w:rsid w:val="00F317B9"/>
    <w:rsid w:val="00F3181F"/>
    <w:rsid w:val="00F3186D"/>
    <w:rsid w:val="00F4372B"/>
    <w:rsid w:val="00F54B30"/>
    <w:rsid w:val="00F573C2"/>
    <w:rsid w:val="00F624BF"/>
    <w:rsid w:val="00F6336C"/>
    <w:rsid w:val="00F64C4D"/>
    <w:rsid w:val="00F65024"/>
    <w:rsid w:val="00F6598D"/>
    <w:rsid w:val="00F750AB"/>
    <w:rsid w:val="00F81397"/>
    <w:rsid w:val="00F81614"/>
    <w:rsid w:val="00F8479E"/>
    <w:rsid w:val="00F847E0"/>
    <w:rsid w:val="00F85F5B"/>
    <w:rsid w:val="00F9208B"/>
    <w:rsid w:val="00F9501F"/>
    <w:rsid w:val="00F96483"/>
    <w:rsid w:val="00F97446"/>
    <w:rsid w:val="00FA0AD7"/>
    <w:rsid w:val="00FA1307"/>
    <w:rsid w:val="00FA2456"/>
    <w:rsid w:val="00FA29C4"/>
    <w:rsid w:val="00FA328F"/>
    <w:rsid w:val="00FA37F0"/>
    <w:rsid w:val="00FA6C98"/>
    <w:rsid w:val="00FA7469"/>
    <w:rsid w:val="00FB02B4"/>
    <w:rsid w:val="00FB1624"/>
    <w:rsid w:val="00FB1B40"/>
    <w:rsid w:val="00FB21A4"/>
    <w:rsid w:val="00FB79EE"/>
    <w:rsid w:val="00FC5B3F"/>
    <w:rsid w:val="00FC5E58"/>
    <w:rsid w:val="00FC6A5C"/>
    <w:rsid w:val="00FD023E"/>
    <w:rsid w:val="00FD238A"/>
    <w:rsid w:val="00FD29AC"/>
    <w:rsid w:val="00FD2C13"/>
    <w:rsid w:val="00FD2E77"/>
    <w:rsid w:val="00FD3EC0"/>
    <w:rsid w:val="00FD6954"/>
    <w:rsid w:val="00FE0416"/>
    <w:rsid w:val="00FE3A1D"/>
    <w:rsid w:val="00FE3C7A"/>
    <w:rsid w:val="00FE45F5"/>
    <w:rsid w:val="00FE4992"/>
    <w:rsid w:val="00FE6E7D"/>
    <w:rsid w:val="00FF4115"/>
    <w:rsid w:val="00FF7A4C"/>
    <w:rsid w:val="00FF7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1340"/>
  <w15:chartTrackingRefBased/>
  <w15:docId w15:val="{0A89C657-992F-4F07-8936-756C7B0B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EB"/>
    <w:rPr>
      <w:rFonts w:ascii="Verdana" w:eastAsia="Times New Roman" w:hAnsi="Verdana"/>
      <w:lang w:val="en-GB" w:eastAsia="en-US"/>
    </w:rPr>
  </w:style>
  <w:style w:type="paragraph" w:styleId="Heading6">
    <w:name w:val="heading 6"/>
    <w:basedOn w:val="Normal"/>
    <w:next w:val="Normal"/>
    <w:link w:val="Heading6Char"/>
    <w:qFormat/>
    <w:rsid w:val="007427CD"/>
    <w:pPr>
      <w:tabs>
        <w:tab w:val="num" w:pos="0"/>
      </w:tabs>
      <w:suppressAutoHyphens/>
      <w:spacing w:before="240" w:line="240" w:lineRule="atLeast"/>
      <w:ind w:left="1152" w:hanging="1152"/>
      <w:jc w:val="both"/>
      <w:outlineLvl w:val="5"/>
    </w:pPr>
    <w:rPr>
      <w:rFonts w:ascii="Garamond" w:hAnsi="Garamond"/>
      <w:b/>
      <w:sz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B4AEB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0B4AEB"/>
    <w:rPr>
      <w:rFonts w:ascii="Verdana" w:eastAsia="Times New Roman" w:hAnsi="Verdana" w:cs="Times New Roman"/>
      <w:sz w:val="20"/>
      <w:szCs w:val="20"/>
      <w:lang w:val="en-GB"/>
    </w:rPr>
  </w:style>
  <w:style w:type="character" w:customStyle="1" w:styleId="CharAttribute3">
    <w:name w:val="CharAttribute3"/>
    <w:rsid w:val="000B4AEB"/>
    <w:rPr>
      <w:rFonts w:ascii="Verdana" w:eastAsia="Times New Roman"/>
      <w:sz w:val="17"/>
    </w:rPr>
  </w:style>
  <w:style w:type="paragraph" w:styleId="ListParagraph">
    <w:name w:val="List Paragraph"/>
    <w:basedOn w:val="Normal"/>
    <w:uiPriority w:val="34"/>
    <w:qFormat/>
    <w:rsid w:val="000B4AEB"/>
    <w:pPr>
      <w:widowControl w:val="0"/>
      <w:wordWrap w:val="0"/>
      <w:autoSpaceDE w:val="0"/>
      <w:autoSpaceDN w:val="0"/>
      <w:ind w:left="400"/>
      <w:jc w:val="both"/>
    </w:pPr>
    <w:rPr>
      <w:rFonts w:ascii="Batang" w:eastAsia="Batang" w:hAnsi="Times New Roman"/>
      <w:kern w:val="2"/>
      <w:lang w:val="en-US" w:eastAsia="ko-KR"/>
    </w:rPr>
  </w:style>
  <w:style w:type="paragraph" w:customStyle="1" w:styleId="description">
    <w:name w:val="description"/>
    <w:basedOn w:val="Normal"/>
    <w:rsid w:val="00251FD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17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78E9"/>
  </w:style>
  <w:style w:type="character" w:customStyle="1" w:styleId="CommentTextChar">
    <w:name w:val="Comment Text Char"/>
    <w:link w:val="CommentText"/>
    <w:uiPriority w:val="99"/>
    <w:rsid w:val="00B178E9"/>
    <w:rPr>
      <w:rFonts w:ascii="Verdana" w:eastAsia="Times New Roman" w:hAnsi="Verdana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8E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178E9"/>
    <w:rPr>
      <w:rFonts w:ascii="Verdana" w:eastAsia="Times New Roman" w:hAnsi="Verdana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8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178E9"/>
    <w:rPr>
      <w:rFonts w:ascii="Tahoma" w:eastAsia="Times New Roman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461B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461B6"/>
    <w:rPr>
      <w:rFonts w:ascii="Verdana" w:eastAsia="Times New Roman" w:hAnsi="Verdana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461B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461B6"/>
    <w:rPr>
      <w:rFonts w:ascii="Verdana" w:eastAsia="Times New Roman" w:hAnsi="Verdana" w:cs="Times New Roman"/>
      <w:sz w:val="20"/>
      <w:szCs w:val="20"/>
      <w:lang w:val="en-GB"/>
    </w:rPr>
  </w:style>
  <w:style w:type="character" w:customStyle="1" w:styleId="Heading6Char">
    <w:name w:val="Heading 6 Char"/>
    <w:link w:val="Heading6"/>
    <w:rsid w:val="007427CD"/>
    <w:rPr>
      <w:rFonts w:ascii="Garamond" w:eastAsia="Times New Roman" w:hAnsi="Garamond" w:cs="Times New Roman"/>
      <w:b/>
      <w:szCs w:val="20"/>
      <w:lang w:eastAsia="ar-SA"/>
    </w:rPr>
  </w:style>
  <w:style w:type="paragraph" w:styleId="Revision">
    <w:name w:val="Revision"/>
    <w:hidden/>
    <w:uiPriority w:val="99"/>
    <w:semiHidden/>
    <w:rsid w:val="00AE6826"/>
    <w:rPr>
      <w:rFonts w:ascii="Verdana" w:eastAsia="Times New Roman" w:hAnsi="Verdana"/>
      <w:lang w:val="en-GB" w:eastAsia="en-US"/>
    </w:rPr>
  </w:style>
  <w:style w:type="character" w:styleId="Hyperlink">
    <w:name w:val="Hyperlink"/>
    <w:uiPriority w:val="99"/>
    <w:unhideWhenUsed/>
    <w:rsid w:val="004A137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A137D"/>
    <w:rPr>
      <w:color w:val="605E5C"/>
      <w:shd w:val="clear" w:color="auto" w:fill="E1DFDD"/>
    </w:rPr>
  </w:style>
  <w:style w:type="character" w:customStyle="1" w:styleId="mr1">
    <w:name w:val="mr1"/>
    <w:basedOn w:val="DefaultParagraphFont"/>
    <w:rsid w:val="00CC3308"/>
  </w:style>
  <w:style w:type="character" w:customStyle="1" w:styleId="visually-hidden">
    <w:name w:val="visually-hidden"/>
    <w:basedOn w:val="DefaultParagraphFont"/>
    <w:rsid w:val="00CC3308"/>
  </w:style>
  <w:style w:type="character" w:customStyle="1" w:styleId="pvs-entitysupplementary-info">
    <w:name w:val="pvs-entity__supplementary-info"/>
    <w:basedOn w:val="DefaultParagraphFont"/>
    <w:rsid w:val="00CC3308"/>
  </w:style>
  <w:style w:type="character" w:customStyle="1" w:styleId="t-14">
    <w:name w:val="t-14"/>
    <w:basedOn w:val="DefaultParagraphFont"/>
    <w:rsid w:val="00CC3308"/>
  </w:style>
  <w:style w:type="character" w:customStyle="1" w:styleId="white-space-pre">
    <w:name w:val="white-space-pre"/>
    <w:basedOn w:val="DefaultParagraphFont"/>
    <w:rsid w:val="00CC3308"/>
  </w:style>
  <w:style w:type="paragraph" w:customStyle="1" w:styleId="pvs-listitem--with-top-padding">
    <w:name w:val="pvs-list__item--with-top-padding"/>
    <w:basedOn w:val="Normal"/>
    <w:rsid w:val="00CC330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92B74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51DFC"/>
    <w:rPr>
      <w:rFonts w:ascii="Verdana" w:eastAsia="Times New Roman" w:hAnsi="Verdana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0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6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rashantdhee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4F260-9E49-4A86-A496-3AA9094C6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14024</CharactersWithSpaces>
  <SharedDoc>false</SharedDoc>
  <HLinks>
    <vt:vector size="6" baseType="variant">
      <vt:variant>
        <vt:i4>458863</vt:i4>
      </vt:variant>
      <vt:variant>
        <vt:i4>0</vt:i4>
      </vt:variant>
      <vt:variant>
        <vt:i4>0</vt:i4>
      </vt:variant>
      <vt:variant>
        <vt:i4>5</vt:i4>
      </vt:variant>
      <vt:variant>
        <vt:lpwstr>mailto:prashant.dheer@computer.org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Vasudev</dc:creator>
  <cp:keywords/>
  <cp:lastModifiedBy>PRASHANT DHEER</cp:lastModifiedBy>
  <cp:revision>306</cp:revision>
  <cp:lastPrinted>2021-06-22T06:30:00Z</cp:lastPrinted>
  <dcterms:created xsi:type="dcterms:W3CDTF">2023-05-28T15:07:00Z</dcterms:created>
  <dcterms:modified xsi:type="dcterms:W3CDTF">2024-04-22T14:07:00Z</dcterms:modified>
</cp:coreProperties>
</file>