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A39CB" w14:textId="77777777" w:rsidR="00072744" w:rsidRPr="008D5625" w:rsidRDefault="002833FC" w:rsidP="003D3390">
      <w:pPr>
        <w:pStyle w:val="Heading3"/>
        <w:numPr>
          <w:ilvl w:val="0"/>
          <w:numId w:val="0"/>
        </w:numPr>
        <w:tabs>
          <w:tab w:val="left" w:pos="486"/>
          <w:tab w:val="right" w:pos="8582"/>
        </w:tabs>
        <w:spacing w:before="0" w:after="0"/>
        <w:ind w:firstLine="486"/>
        <w:jc w:val="right"/>
        <w:rPr>
          <w:rFonts w:ascii="Verdana" w:eastAsia="Times New Roman" w:hAnsi="Verdana" w:cs="Arial"/>
          <w:bCs w:val="0"/>
          <w:i/>
          <w:sz w:val="16"/>
          <w:szCs w:val="16"/>
        </w:rPr>
      </w:pPr>
      <w:r w:rsidRPr="008D5625">
        <w:rPr>
          <w:rFonts w:ascii="Verdana" w:eastAsia="Times New Roman" w:hAnsi="Verdana" w:cs="Arial"/>
          <w:bCs w:val="0"/>
          <w:i/>
          <w:noProof/>
          <w:sz w:val="16"/>
          <w:szCs w:val="16"/>
          <w:lang w:eastAsia="en-US"/>
        </w:rPr>
        <w:drawing>
          <wp:anchor distT="0" distB="0" distL="114300" distR="114300" simplePos="0" relativeHeight="251659264" behindDoc="1" locked="0" layoutInCell="1" allowOverlap="1" wp14:anchorId="5FC1B035" wp14:editId="2491D2C6">
            <wp:simplePos x="0" y="0"/>
            <wp:positionH relativeFrom="column">
              <wp:posOffset>5534025</wp:posOffset>
            </wp:positionH>
            <wp:positionV relativeFrom="paragraph">
              <wp:posOffset>-28575</wp:posOffset>
            </wp:positionV>
            <wp:extent cx="845820" cy="276225"/>
            <wp:effectExtent l="19050" t="0" r="0" b="0"/>
            <wp:wrapTight wrapText="bothSides">
              <wp:wrapPolygon edited="0">
                <wp:start x="-486" y="0"/>
                <wp:lineTo x="-486" y="20855"/>
                <wp:lineTo x="21405" y="20855"/>
                <wp:lineTo x="21405" y="0"/>
                <wp:lineTo x="-486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D5625">
        <w:rPr>
          <w:rFonts w:ascii="Verdana" w:eastAsia="Times New Roman" w:hAnsi="Verdana" w:cs="Arial"/>
          <w:bCs w:val="0"/>
          <w:i/>
          <w:noProof/>
          <w:sz w:val="16"/>
          <w:szCs w:val="16"/>
          <w:lang w:eastAsia="en-US"/>
        </w:rPr>
        <w:drawing>
          <wp:inline distT="0" distB="0" distL="0" distR="0" wp14:anchorId="094FB087" wp14:editId="5133E02B">
            <wp:extent cx="752475" cy="235382"/>
            <wp:effectExtent l="19050" t="0" r="9525" b="0"/>
            <wp:docPr id="2" name="Picture 1" descr="C:\Users\sony\Desktop\CE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ony\Desktop\CEH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049" cy="2349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B3037" w:rsidRPr="008D5625">
        <w:rPr>
          <w:rFonts w:ascii="Verdana" w:hAnsi="Verdana"/>
          <w:noProof/>
          <w:sz w:val="16"/>
          <w:szCs w:val="16"/>
          <w:lang w:eastAsia="en-US"/>
        </w:rPr>
        <w:drawing>
          <wp:inline distT="0" distB="0" distL="0" distR="0" wp14:anchorId="4E2BA324" wp14:editId="7B1E8DE4">
            <wp:extent cx="638175" cy="23436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74" cy="233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D8120A" w14:textId="77777777" w:rsidR="00D15B67" w:rsidRPr="008D5625" w:rsidRDefault="00D15B67" w:rsidP="00072744">
      <w:pPr>
        <w:pStyle w:val="Heading3"/>
        <w:numPr>
          <w:ilvl w:val="0"/>
          <w:numId w:val="0"/>
        </w:numPr>
        <w:spacing w:before="0" w:after="0"/>
        <w:rPr>
          <w:rFonts w:ascii="Verdana" w:hAnsi="Verdana"/>
          <w:sz w:val="16"/>
          <w:szCs w:val="16"/>
        </w:rPr>
      </w:pPr>
      <w:r w:rsidRPr="008D5625">
        <w:rPr>
          <w:rFonts w:ascii="Verdana" w:eastAsia="Times New Roman" w:hAnsi="Verdana" w:cs="Arial"/>
          <w:bCs w:val="0"/>
          <w:i/>
          <w:sz w:val="16"/>
          <w:szCs w:val="16"/>
        </w:rPr>
        <w:t>Résumé</w:t>
      </w:r>
      <w:r w:rsidR="00072744" w:rsidRPr="008D5625">
        <w:rPr>
          <w:rFonts w:ascii="Verdana" w:eastAsia="Times New Roman" w:hAnsi="Verdana" w:cs="Arial"/>
          <w:bCs w:val="0"/>
          <w:i/>
          <w:sz w:val="16"/>
          <w:szCs w:val="16"/>
        </w:rPr>
        <w:tab/>
      </w:r>
      <w:r w:rsidR="00072744" w:rsidRPr="008D5625">
        <w:rPr>
          <w:rFonts w:ascii="Verdana" w:eastAsia="Times New Roman" w:hAnsi="Verdana" w:cs="Arial"/>
          <w:bCs w:val="0"/>
          <w:i/>
          <w:sz w:val="16"/>
          <w:szCs w:val="16"/>
        </w:rPr>
        <w:tab/>
      </w:r>
      <w:r w:rsidR="00072744" w:rsidRPr="008D5625">
        <w:rPr>
          <w:rFonts w:ascii="Verdana" w:eastAsia="Times New Roman" w:hAnsi="Verdana" w:cs="Arial"/>
          <w:bCs w:val="0"/>
          <w:i/>
          <w:sz w:val="16"/>
          <w:szCs w:val="16"/>
        </w:rPr>
        <w:tab/>
      </w:r>
      <w:r w:rsidR="00072744" w:rsidRPr="008D5625">
        <w:rPr>
          <w:rFonts w:ascii="Verdana" w:eastAsia="Times New Roman" w:hAnsi="Verdana" w:cs="Arial"/>
          <w:bCs w:val="0"/>
          <w:i/>
          <w:sz w:val="16"/>
          <w:szCs w:val="16"/>
        </w:rPr>
        <w:tab/>
      </w:r>
      <w:r w:rsidR="00072744" w:rsidRPr="008D5625">
        <w:rPr>
          <w:rFonts w:ascii="Verdana" w:eastAsia="Times New Roman" w:hAnsi="Verdana" w:cs="Arial"/>
          <w:bCs w:val="0"/>
          <w:i/>
          <w:sz w:val="16"/>
          <w:szCs w:val="16"/>
        </w:rPr>
        <w:tab/>
      </w:r>
      <w:r w:rsidR="00072744" w:rsidRPr="008D5625">
        <w:rPr>
          <w:rFonts w:ascii="Verdana" w:eastAsia="Times New Roman" w:hAnsi="Verdana" w:cs="Arial"/>
          <w:bCs w:val="0"/>
          <w:i/>
          <w:sz w:val="16"/>
          <w:szCs w:val="16"/>
        </w:rPr>
        <w:tab/>
      </w:r>
      <w:r w:rsidR="00072744" w:rsidRPr="008D5625">
        <w:rPr>
          <w:rFonts w:ascii="Verdana" w:eastAsia="Times New Roman" w:hAnsi="Verdana" w:cs="Arial"/>
          <w:bCs w:val="0"/>
          <w:i/>
          <w:sz w:val="16"/>
          <w:szCs w:val="16"/>
        </w:rPr>
        <w:tab/>
      </w:r>
    </w:p>
    <w:p w14:paraId="2638D5B0" w14:textId="77777777" w:rsidR="00503AF1" w:rsidRPr="008D5625" w:rsidRDefault="00503AF1" w:rsidP="00503AF1">
      <w:pPr>
        <w:pStyle w:val="List"/>
        <w:spacing w:after="0"/>
        <w:rPr>
          <w:rFonts w:ascii="Verdana" w:hAnsi="Verdana" w:cs="Arial"/>
          <w:b/>
          <w:sz w:val="16"/>
          <w:szCs w:val="16"/>
        </w:rPr>
      </w:pPr>
      <w:r w:rsidRPr="008D5625">
        <w:rPr>
          <w:rFonts w:ascii="Verdana" w:hAnsi="Verdana" w:cs="Arial"/>
          <w:b/>
          <w:sz w:val="16"/>
          <w:szCs w:val="16"/>
        </w:rPr>
        <w:t>GURPREET SINGH UBHI</w:t>
      </w:r>
      <w:r w:rsidRPr="008D5625">
        <w:rPr>
          <w:rFonts w:ascii="Verdana" w:hAnsi="Verdana" w:cs="Arial"/>
          <w:b/>
          <w:sz w:val="16"/>
          <w:szCs w:val="16"/>
        </w:rPr>
        <w:tab/>
      </w:r>
      <w:r w:rsidRPr="008D5625">
        <w:rPr>
          <w:rFonts w:ascii="Verdana" w:hAnsi="Verdana" w:cs="Arial"/>
          <w:b/>
          <w:sz w:val="16"/>
          <w:szCs w:val="16"/>
        </w:rPr>
        <w:tab/>
      </w:r>
      <w:r w:rsidRPr="008D5625">
        <w:rPr>
          <w:rFonts w:ascii="Verdana" w:hAnsi="Verdana" w:cs="Arial"/>
          <w:b/>
          <w:sz w:val="16"/>
          <w:szCs w:val="16"/>
        </w:rPr>
        <w:tab/>
      </w:r>
      <w:r w:rsidR="00072744" w:rsidRPr="008D5625">
        <w:rPr>
          <w:rFonts w:ascii="Verdana" w:hAnsi="Verdana" w:cs="Arial"/>
          <w:b/>
          <w:sz w:val="16"/>
          <w:szCs w:val="16"/>
        </w:rPr>
        <w:tab/>
      </w:r>
      <w:r w:rsidRPr="008D5625">
        <w:rPr>
          <w:rFonts w:ascii="Verdana" w:hAnsi="Verdana" w:cs="Arial"/>
          <w:b/>
          <w:bCs/>
          <w:sz w:val="16"/>
          <w:szCs w:val="16"/>
        </w:rPr>
        <w:t xml:space="preserve">Email: </w:t>
      </w:r>
      <w:r w:rsidRPr="008D5625">
        <w:rPr>
          <w:rFonts w:ascii="Verdana" w:hAnsi="Verdana" w:cs="Arial"/>
          <w:sz w:val="16"/>
          <w:szCs w:val="16"/>
        </w:rPr>
        <w:t xml:space="preserve">affablepreet@gmail.com   </w:t>
      </w:r>
      <w:r w:rsidRPr="008D5625">
        <w:rPr>
          <w:rFonts w:ascii="Verdana" w:hAnsi="Verdana" w:cs="Arial"/>
          <w:b/>
          <w:bCs/>
          <w:sz w:val="16"/>
          <w:szCs w:val="16"/>
        </w:rPr>
        <w:t>Mobile:  +</w:t>
      </w:r>
      <w:r w:rsidRPr="008D5625">
        <w:rPr>
          <w:rFonts w:ascii="Verdana" w:hAnsi="Verdana" w:cs="Arial"/>
          <w:sz w:val="16"/>
          <w:szCs w:val="16"/>
        </w:rPr>
        <w:t>91-98</w:t>
      </w:r>
      <w:r w:rsidR="00E7154A" w:rsidRPr="008D5625">
        <w:rPr>
          <w:rFonts w:ascii="Verdana" w:hAnsi="Verdana" w:cs="Arial"/>
          <w:sz w:val="16"/>
          <w:szCs w:val="16"/>
        </w:rPr>
        <w:t>72014648</w:t>
      </w:r>
    </w:p>
    <w:p w14:paraId="6D6A826C" w14:textId="77777777" w:rsidR="00503AF1" w:rsidRPr="008D5625" w:rsidRDefault="00503AF1" w:rsidP="00503AF1">
      <w:pPr>
        <w:pBdr>
          <w:top w:val="double" w:sz="1" w:space="12" w:color="000000"/>
        </w:pBdr>
        <w:autoSpaceDE w:val="0"/>
        <w:rPr>
          <w:rFonts w:ascii="Verdana" w:hAnsi="Verdana" w:cs="Arial"/>
          <w:b/>
          <w:bCs/>
          <w:sz w:val="16"/>
          <w:szCs w:val="16"/>
        </w:rPr>
      </w:pPr>
      <w:r w:rsidRPr="008D5625">
        <w:rPr>
          <w:rFonts w:ascii="Verdana" w:hAnsi="Verdana" w:cs="Arial"/>
          <w:b/>
          <w:bCs/>
          <w:sz w:val="16"/>
          <w:szCs w:val="16"/>
        </w:rPr>
        <w:t>Objective:</w:t>
      </w:r>
    </w:p>
    <w:p w14:paraId="2A1A5FFF" w14:textId="77777777" w:rsidR="00503AF1" w:rsidRPr="008D5625" w:rsidRDefault="00E444F0" w:rsidP="00E444F0">
      <w:pPr>
        <w:autoSpaceDE w:val="0"/>
        <w:ind w:left="709"/>
        <w:jc w:val="both"/>
        <w:rPr>
          <w:rFonts w:ascii="Verdana" w:eastAsia="Arial" w:hAnsi="Verdana" w:cs="Arial"/>
          <w:sz w:val="16"/>
          <w:szCs w:val="16"/>
        </w:rPr>
      </w:pPr>
      <w:r w:rsidRPr="008D5625">
        <w:rPr>
          <w:rFonts w:ascii="Verdana" w:eastAsia="Arial" w:hAnsi="Verdana" w:cs="Arial"/>
          <w:sz w:val="16"/>
          <w:szCs w:val="16"/>
        </w:rPr>
        <w:t>To explore and gain expertise in the pro</w:t>
      </w:r>
      <w:r w:rsidR="00136F14">
        <w:rPr>
          <w:rFonts w:ascii="Verdana" w:eastAsia="Arial" w:hAnsi="Verdana" w:cs="Arial"/>
          <w:sz w:val="16"/>
          <w:szCs w:val="16"/>
        </w:rPr>
        <w:t>f</w:t>
      </w:r>
      <w:r w:rsidR="005427A0">
        <w:rPr>
          <w:rFonts w:ascii="Verdana" w:eastAsia="Arial" w:hAnsi="Verdana" w:cs="Arial"/>
          <w:sz w:val="16"/>
          <w:szCs w:val="16"/>
        </w:rPr>
        <w:t>ession of Information Security</w:t>
      </w:r>
      <w:r w:rsidRPr="008D5625">
        <w:rPr>
          <w:rFonts w:ascii="Verdana" w:eastAsia="Arial" w:hAnsi="Verdana" w:cs="Arial"/>
          <w:sz w:val="16"/>
          <w:szCs w:val="16"/>
        </w:rPr>
        <w:t xml:space="preserve"> Consulting</w:t>
      </w:r>
      <w:r w:rsidR="005427A0">
        <w:rPr>
          <w:rFonts w:ascii="Verdana" w:eastAsia="Arial" w:hAnsi="Verdana" w:cs="Arial"/>
          <w:sz w:val="16"/>
          <w:szCs w:val="16"/>
        </w:rPr>
        <w:t xml:space="preserve">, </w:t>
      </w:r>
      <w:r w:rsidR="005427A0" w:rsidRPr="008D5625">
        <w:rPr>
          <w:rFonts w:ascii="Verdana" w:eastAsia="Arial" w:hAnsi="Verdana" w:cs="Arial"/>
          <w:sz w:val="16"/>
          <w:szCs w:val="16"/>
        </w:rPr>
        <w:t>Testing</w:t>
      </w:r>
      <w:r w:rsidRPr="008D5625">
        <w:rPr>
          <w:rFonts w:ascii="Verdana" w:eastAsia="Arial" w:hAnsi="Verdana" w:cs="Arial"/>
          <w:sz w:val="16"/>
          <w:szCs w:val="16"/>
        </w:rPr>
        <w:t xml:space="preserve"> and prove to be an asset to the organization I serve.</w:t>
      </w:r>
    </w:p>
    <w:p w14:paraId="50E18FBB" w14:textId="77777777" w:rsidR="00E444F0" w:rsidRPr="008D5625" w:rsidRDefault="00E444F0" w:rsidP="00503AF1">
      <w:pPr>
        <w:autoSpaceDE w:val="0"/>
        <w:jc w:val="both"/>
        <w:rPr>
          <w:rFonts w:ascii="Verdana" w:hAnsi="Verdana" w:cs="Arial"/>
          <w:sz w:val="16"/>
          <w:szCs w:val="16"/>
        </w:rPr>
      </w:pPr>
    </w:p>
    <w:p w14:paraId="7853C775" w14:textId="77777777" w:rsidR="00503AF1" w:rsidRPr="008D5625" w:rsidRDefault="00503AF1" w:rsidP="00503AF1">
      <w:pPr>
        <w:autoSpaceDE w:val="0"/>
        <w:rPr>
          <w:rFonts w:ascii="Verdana" w:hAnsi="Verdana" w:cs="Arial"/>
          <w:sz w:val="16"/>
          <w:szCs w:val="16"/>
        </w:rPr>
      </w:pPr>
      <w:r w:rsidRPr="008D5625">
        <w:rPr>
          <w:rFonts w:ascii="Verdana" w:hAnsi="Verdana" w:cs="Arial"/>
          <w:b/>
          <w:bCs/>
          <w:sz w:val="16"/>
          <w:szCs w:val="16"/>
        </w:rPr>
        <w:t>Executive Summary:</w:t>
      </w:r>
    </w:p>
    <w:p w14:paraId="34A379CC" w14:textId="77777777" w:rsidR="004B716A" w:rsidRDefault="009559DF" w:rsidP="00EA4EFF">
      <w:pPr>
        <w:numPr>
          <w:ilvl w:val="0"/>
          <w:numId w:val="5"/>
        </w:numPr>
        <w:tabs>
          <w:tab w:val="clear" w:pos="1429"/>
          <w:tab w:val="num" w:pos="720"/>
        </w:tabs>
        <w:autoSpaceDE w:val="0"/>
        <w:ind w:left="990" w:hanging="390"/>
        <w:rPr>
          <w:rFonts w:ascii="Verdana" w:hAnsi="Verdana" w:cs="Arial"/>
          <w:color w:val="000000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>16</w:t>
      </w:r>
      <w:r w:rsidR="00601200" w:rsidRPr="008D5625">
        <w:rPr>
          <w:rFonts w:ascii="Verdana" w:hAnsi="Verdana" w:cs="Arial"/>
          <w:sz w:val="16"/>
          <w:szCs w:val="16"/>
        </w:rPr>
        <w:t>+</w:t>
      </w:r>
      <w:r w:rsidR="00455C0F" w:rsidRPr="008D5625">
        <w:rPr>
          <w:rFonts w:ascii="Verdana" w:hAnsi="Verdana" w:cs="Arial"/>
          <w:sz w:val="16"/>
          <w:szCs w:val="16"/>
        </w:rPr>
        <w:t xml:space="preserve"> </w:t>
      </w:r>
      <w:r w:rsidR="00503AF1" w:rsidRPr="008D5625">
        <w:rPr>
          <w:rFonts w:ascii="Verdana" w:hAnsi="Verdana" w:cs="Arial"/>
          <w:sz w:val="16"/>
          <w:szCs w:val="16"/>
        </w:rPr>
        <w:t xml:space="preserve">years of </w:t>
      </w:r>
      <w:r w:rsidR="00E444F0" w:rsidRPr="008D5625">
        <w:rPr>
          <w:rFonts w:ascii="Verdana" w:hAnsi="Verdana" w:cs="Arial"/>
          <w:sz w:val="16"/>
          <w:szCs w:val="16"/>
        </w:rPr>
        <w:t xml:space="preserve">extensive </w:t>
      </w:r>
      <w:r w:rsidR="00503AF1" w:rsidRPr="008D5625">
        <w:rPr>
          <w:rFonts w:ascii="Verdana" w:hAnsi="Verdana" w:cs="Arial"/>
          <w:sz w:val="16"/>
          <w:szCs w:val="16"/>
        </w:rPr>
        <w:t>experience</w:t>
      </w:r>
      <w:r w:rsidR="005C6A6C" w:rsidRPr="008D5625">
        <w:rPr>
          <w:rFonts w:ascii="Verdana" w:hAnsi="Verdana" w:cs="Arial"/>
          <w:sz w:val="16"/>
          <w:szCs w:val="16"/>
        </w:rPr>
        <w:t xml:space="preserve"> </w:t>
      </w:r>
      <w:r w:rsidR="00DC78A4" w:rsidRPr="008D5625">
        <w:rPr>
          <w:rFonts w:ascii="Verdana" w:hAnsi="Verdana" w:cs="Arial"/>
          <w:sz w:val="16"/>
          <w:szCs w:val="16"/>
        </w:rPr>
        <w:t>in</w:t>
      </w:r>
      <w:r w:rsidR="00C12BE5">
        <w:rPr>
          <w:rFonts w:ascii="Verdana" w:hAnsi="Verdana" w:cs="Arial"/>
          <w:sz w:val="16"/>
          <w:szCs w:val="16"/>
        </w:rPr>
        <w:t xml:space="preserve"> </w:t>
      </w:r>
      <w:r w:rsidR="00C12BE5" w:rsidRPr="00C12BE5">
        <w:rPr>
          <w:rFonts w:ascii="Verdana" w:hAnsi="Verdana" w:cs="Arial"/>
          <w:b/>
          <w:bCs/>
          <w:sz w:val="16"/>
          <w:szCs w:val="16"/>
        </w:rPr>
        <w:t>Automation</w:t>
      </w:r>
      <w:r w:rsidR="00814BB4" w:rsidRPr="008D5625">
        <w:rPr>
          <w:rFonts w:ascii="Verdana" w:hAnsi="Verdana" w:cs="Arial"/>
          <w:b/>
          <w:sz w:val="16"/>
          <w:szCs w:val="16"/>
        </w:rPr>
        <w:t xml:space="preserve"> Testing</w:t>
      </w:r>
      <w:r w:rsidR="00FD0A6B" w:rsidRPr="008D5625">
        <w:rPr>
          <w:rFonts w:ascii="Verdana" w:hAnsi="Verdana" w:cs="Arial"/>
          <w:b/>
          <w:sz w:val="16"/>
          <w:szCs w:val="16"/>
        </w:rPr>
        <w:t>,</w:t>
      </w:r>
      <w:r w:rsidR="00814BB4">
        <w:rPr>
          <w:rFonts w:ascii="Verdana" w:hAnsi="Verdana" w:cs="Arial"/>
          <w:sz w:val="16"/>
          <w:szCs w:val="16"/>
        </w:rPr>
        <w:t xml:space="preserve"> </w:t>
      </w:r>
      <w:r w:rsidR="00814BB4" w:rsidRPr="000A1A50">
        <w:rPr>
          <w:rFonts w:ascii="Verdana" w:hAnsi="Verdana" w:cs="Arial"/>
          <w:b/>
          <w:sz w:val="16"/>
          <w:szCs w:val="16"/>
        </w:rPr>
        <w:t>Testing (Functional/</w:t>
      </w:r>
      <w:r w:rsidR="00CB6ABC" w:rsidRPr="000A1A50">
        <w:rPr>
          <w:rFonts w:ascii="Verdana" w:hAnsi="Verdana" w:cs="Arial"/>
          <w:b/>
          <w:sz w:val="16"/>
          <w:szCs w:val="16"/>
        </w:rPr>
        <w:t>Non-Functional</w:t>
      </w:r>
      <w:r w:rsidR="00CA006C">
        <w:rPr>
          <w:rFonts w:ascii="Verdana" w:hAnsi="Verdana" w:cs="Arial"/>
          <w:b/>
          <w:sz w:val="16"/>
          <w:szCs w:val="16"/>
        </w:rPr>
        <w:t>)</w:t>
      </w:r>
      <w:r w:rsidR="00CA006C" w:rsidRPr="008D5625">
        <w:rPr>
          <w:rFonts w:ascii="Verdana" w:hAnsi="Verdana" w:cs="Arial"/>
          <w:sz w:val="16"/>
          <w:szCs w:val="16"/>
        </w:rPr>
        <w:t xml:space="preserve"> </w:t>
      </w:r>
      <w:r w:rsidR="00525D5F" w:rsidRPr="00525D5F">
        <w:rPr>
          <w:rFonts w:ascii="Verdana" w:hAnsi="Verdana" w:cs="Arial"/>
          <w:bCs/>
          <w:sz w:val="16"/>
          <w:szCs w:val="16"/>
        </w:rPr>
        <w:t>with</w:t>
      </w:r>
      <w:r w:rsidR="00525D5F">
        <w:rPr>
          <w:rFonts w:ascii="Verdana" w:hAnsi="Verdana" w:cs="Arial"/>
          <w:bCs/>
          <w:sz w:val="16"/>
          <w:szCs w:val="16"/>
        </w:rPr>
        <w:t xml:space="preserve"> diversified </w:t>
      </w:r>
      <w:r w:rsidR="00D52D86">
        <w:rPr>
          <w:rFonts w:ascii="Verdana" w:hAnsi="Verdana" w:cs="Arial"/>
          <w:bCs/>
          <w:sz w:val="16"/>
          <w:szCs w:val="16"/>
        </w:rPr>
        <w:t xml:space="preserve">experience in </w:t>
      </w:r>
      <w:r w:rsidR="00307DCA" w:rsidRPr="008D5625">
        <w:rPr>
          <w:rFonts w:ascii="Verdana" w:hAnsi="Verdana" w:cs="Arial"/>
          <w:sz w:val="16"/>
          <w:szCs w:val="16"/>
        </w:rPr>
        <w:t>Payment Gateway</w:t>
      </w:r>
      <w:r w:rsidR="00503AF1" w:rsidRPr="008D5625">
        <w:rPr>
          <w:rFonts w:ascii="Verdana" w:hAnsi="Verdana" w:cs="Arial"/>
          <w:sz w:val="16"/>
          <w:szCs w:val="16"/>
        </w:rPr>
        <w:t>, E-Commerce,</w:t>
      </w:r>
      <w:r w:rsidR="00EA4E4A" w:rsidRPr="008D5625">
        <w:rPr>
          <w:rFonts w:ascii="Verdana" w:hAnsi="Verdana" w:cs="Arial"/>
          <w:sz w:val="16"/>
          <w:szCs w:val="16"/>
        </w:rPr>
        <w:t xml:space="preserve"> Oracle-EBS, Gaming,</w:t>
      </w:r>
      <w:r w:rsidR="00503AF1" w:rsidRPr="008D5625">
        <w:rPr>
          <w:rFonts w:ascii="Verdana" w:hAnsi="Verdana" w:cs="Arial"/>
          <w:sz w:val="16"/>
          <w:szCs w:val="16"/>
        </w:rPr>
        <w:t xml:space="preserve"> E-</w:t>
      </w:r>
      <w:r w:rsidR="00D803E3" w:rsidRPr="008D5625">
        <w:rPr>
          <w:rFonts w:ascii="Verdana" w:hAnsi="Verdana" w:cs="Arial"/>
          <w:sz w:val="16"/>
          <w:szCs w:val="16"/>
        </w:rPr>
        <w:t>G</w:t>
      </w:r>
      <w:r w:rsidR="00EA4E4A" w:rsidRPr="008D5625">
        <w:rPr>
          <w:rFonts w:ascii="Verdana" w:hAnsi="Verdana" w:cs="Arial"/>
          <w:sz w:val="16"/>
          <w:szCs w:val="16"/>
        </w:rPr>
        <w:t>overnance</w:t>
      </w:r>
      <w:r w:rsidR="00307DCA" w:rsidRPr="008D5625">
        <w:rPr>
          <w:rFonts w:ascii="Verdana" w:hAnsi="Verdana" w:cs="Arial"/>
          <w:sz w:val="16"/>
          <w:szCs w:val="16"/>
        </w:rPr>
        <w:t>, Energy</w:t>
      </w:r>
      <w:r w:rsidR="001946E9" w:rsidRPr="008D5625">
        <w:rPr>
          <w:rFonts w:ascii="Verdana" w:hAnsi="Verdana" w:cs="Arial"/>
          <w:sz w:val="16"/>
          <w:szCs w:val="16"/>
        </w:rPr>
        <w:t>,</w:t>
      </w:r>
      <w:r w:rsidR="00307DCA" w:rsidRPr="008D5625">
        <w:rPr>
          <w:rFonts w:ascii="Verdana" w:hAnsi="Verdana" w:cs="Arial"/>
          <w:sz w:val="16"/>
          <w:szCs w:val="16"/>
        </w:rPr>
        <w:t xml:space="preserve"> Incident </w:t>
      </w:r>
      <w:r w:rsidR="00EA4E4A" w:rsidRPr="008D5625">
        <w:rPr>
          <w:rFonts w:ascii="Verdana" w:hAnsi="Verdana" w:cs="Arial"/>
          <w:sz w:val="16"/>
          <w:szCs w:val="16"/>
        </w:rPr>
        <w:t>Management</w:t>
      </w:r>
      <w:r w:rsidR="002B632E" w:rsidRPr="008D5625">
        <w:rPr>
          <w:rFonts w:ascii="Verdana" w:hAnsi="Verdana" w:cs="Arial"/>
          <w:sz w:val="16"/>
          <w:szCs w:val="16"/>
        </w:rPr>
        <w:t>,</w:t>
      </w:r>
      <w:r w:rsidR="002B632E" w:rsidRPr="00A86D57">
        <w:rPr>
          <w:rFonts w:ascii="Verdana" w:hAnsi="Verdana" w:cs="Arial"/>
          <w:bCs/>
          <w:sz w:val="16"/>
          <w:szCs w:val="16"/>
        </w:rPr>
        <w:t xml:space="preserve"> </w:t>
      </w:r>
      <w:r w:rsidR="00F8090D" w:rsidRPr="00A86D57">
        <w:rPr>
          <w:rFonts w:ascii="Verdana" w:hAnsi="Verdana" w:cs="Arial"/>
          <w:bCs/>
          <w:sz w:val="16"/>
          <w:szCs w:val="16"/>
        </w:rPr>
        <w:t xml:space="preserve">Embedded System </w:t>
      </w:r>
      <w:r w:rsidR="00873686" w:rsidRPr="00A86D57">
        <w:rPr>
          <w:rFonts w:ascii="Verdana" w:hAnsi="Verdana" w:cs="Arial"/>
          <w:bCs/>
          <w:sz w:val="16"/>
          <w:szCs w:val="16"/>
        </w:rPr>
        <w:t xml:space="preserve">Security </w:t>
      </w:r>
      <w:r w:rsidR="00F8090D" w:rsidRPr="008D5625">
        <w:rPr>
          <w:rFonts w:ascii="Verdana" w:hAnsi="Verdana" w:cs="Arial"/>
          <w:sz w:val="16"/>
          <w:szCs w:val="16"/>
        </w:rPr>
        <w:t xml:space="preserve">and </w:t>
      </w:r>
      <w:r w:rsidR="002B632E" w:rsidRPr="008D5625">
        <w:rPr>
          <w:rFonts w:ascii="Verdana" w:hAnsi="Verdana" w:cs="Arial"/>
          <w:sz w:val="16"/>
          <w:szCs w:val="16"/>
        </w:rPr>
        <w:t>T</w:t>
      </w:r>
      <w:r w:rsidR="006457A7" w:rsidRPr="008D5625">
        <w:rPr>
          <w:rFonts w:ascii="Verdana" w:hAnsi="Verdana" w:cs="Arial"/>
          <w:sz w:val="16"/>
          <w:szCs w:val="16"/>
        </w:rPr>
        <w:t>elecom domain</w:t>
      </w:r>
      <w:r w:rsidR="00F277C3">
        <w:rPr>
          <w:rFonts w:ascii="Verdana" w:hAnsi="Verdana" w:cs="Arial"/>
          <w:sz w:val="16"/>
          <w:szCs w:val="16"/>
        </w:rPr>
        <w:t xml:space="preserve">, </w:t>
      </w:r>
      <w:r w:rsidR="00F277C3" w:rsidRPr="009B392E">
        <w:rPr>
          <w:rFonts w:ascii="Verdana" w:hAnsi="Verdana" w:cs="Arial"/>
          <w:sz w:val="16"/>
          <w:szCs w:val="16"/>
        </w:rPr>
        <w:t>US Mortgage Domain</w:t>
      </w:r>
      <w:r w:rsidR="00D52D86" w:rsidRPr="009B392E">
        <w:rPr>
          <w:rFonts w:ascii="Verdana" w:hAnsi="Verdana" w:cs="Arial"/>
          <w:sz w:val="16"/>
          <w:szCs w:val="16"/>
        </w:rPr>
        <w:t>,</w:t>
      </w:r>
      <w:r w:rsidR="00D52D86">
        <w:rPr>
          <w:rFonts w:ascii="Verdana" w:hAnsi="Verdana" w:cs="Arial"/>
          <w:b/>
          <w:bCs/>
          <w:sz w:val="16"/>
          <w:szCs w:val="16"/>
        </w:rPr>
        <w:t xml:space="preserve"> </w:t>
      </w:r>
      <w:r w:rsidR="00D87E6F">
        <w:rPr>
          <w:rFonts w:ascii="Verdana" w:hAnsi="Verdana" w:cs="Arial"/>
          <w:b/>
          <w:bCs/>
          <w:sz w:val="16"/>
          <w:szCs w:val="16"/>
        </w:rPr>
        <w:t xml:space="preserve">Currently into CMX </w:t>
      </w:r>
      <w:r w:rsidR="004B716A">
        <w:rPr>
          <w:rFonts w:ascii="Verdana" w:hAnsi="Verdana" w:cs="Arial"/>
          <w:b/>
          <w:color w:val="000000"/>
          <w:sz w:val="16"/>
          <w:szCs w:val="16"/>
        </w:rPr>
        <w:t>technique</w:t>
      </w:r>
      <w:r w:rsidR="004B716A">
        <w:rPr>
          <w:rFonts w:ascii="Verdana" w:hAnsi="Verdana" w:cs="Arial"/>
          <w:color w:val="000000"/>
          <w:sz w:val="16"/>
          <w:szCs w:val="16"/>
        </w:rPr>
        <w:t xml:space="preserve"> </w:t>
      </w:r>
    </w:p>
    <w:p w14:paraId="680E7383" w14:textId="4AA33983" w:rsidR="00EA4EFF" w:rsidRDefault="004B716A" w:rsidP="00EA4EFF">
      <w:pPr>
        <w:numPr>
          <w:ilvl w:val="0"/>
          <w:numId w:val="5"/>
        </w:numPr>
        <w:tabs>
          <w:tab w:val="clear" w:pos="1429"/>
          <w:tab w:val="num" w:pos="720"/>
        </w:tabs>
        <w:autoSpaceDE w:val="0"/>
        <w:ind w:left="990" w:hanging="390"/>
        <w:rPr>
          <w:rFonts w:ascii="Verdana" w:hAnsi="Verdana" w:cs="Arial"/>
          <w:color w:val="000000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 xml:space="preserve"> 10+ </w:t>
      </w:r>
      <w:r w:rsidR="00EA4EFF">
        <w:rPr>
          <w:rFonts w:ascii="Verdana" w:hAnsi="Verdana" w:cs="Arial"/>
          <w:color w:val="000000"/>
          <w:sz w:val="16"/>
          <w:szCs w:val="16"/>
        </w:rPr>
        <w:t xml:space="preserve">Years in Functional and </w:t>
      </w:r>
      <w:r w:rsidR="00494EC7">
        <w:rPr>
          <w:rFonts w:ascii="Verdana" w:hAnsi="Verdana" w:cs="Arial"/>
          <w:color w:val="000000"/>
          <w:sz w:val="16"/>
          <w:szCs w:val="16"/>
        </w:rPr>
        <w:t>Non-Functional</w:t>
      </w:r>
      <w:r w:rsidR="00EA4EFF">
        <w:rPr>
          <w:rFonts w:ascii="Verdana" w:hAnsi="Verdana" w:cs="Arial"/>
          <w:color w:val="000000"/>
          <w:sz w:val="16"/>
          <w:szCs w:val="16"/>
        </w:rPr>
        <w:t xml:space="preserve"> Testing with QTP, </w:t>
      </w:r>
      <w:proofErr w:type="spellStart"/>
      <w:r w:rsidR="00EA4EFF">
        <w:rPr>
          <w:rFonts w:ascii="Verdana" w:hAnsi="Verdana" w:cs="Arial"/>
          <w:color w:val="000000"/>
          <w:sz w:val="16"/>
          <w:szCs w:val="16"/>
        </w:rPr>
        <w:t>Ranorex</w:t>
      </w:r>
      <w:proofErr w:type="spellEnd"/>
      <w:r w:rsidR="00EA4EFF">
        <w:rPr>
          <w:rFonts w:ascii="Verdana" w:hAnsi="Verdana" w:cs="Arial"/>
          <w:color w:val="000000"/>
          <w:sz w:val="16"/>
          <w:szCs w:val="16"/>
        </w:rPr>
        <w:t xml:space="preserve">, </w:t>
      </w:r>
      <w:proofErr w:type="spellStart"/>
      <w:r w:rsidR="00EA4EFF">
        <w:rPr>
          <w:rFonts w:ascii="Verdana" w:hAnsi="Verdana" w:cs="Arial"/>
          <w:color w:val="000000"/>
          <w:sz w:val="16"/>
          <w:szCs w:val="16"/>
        </w:rPr>
        <w:t>Katalon</w:t>
      </w:r>
      <w:proofErr w:type="spellEnd"/>
      <w:r w:rsidR="00EA4EFF">
        <w:rPr>
          <w:rFonts w:ascii="Verdana" w:hAnsi="Verdana" w:cs="Arial"/>
          <w:color w:val="000000"/>
          <w:sz w:val="16"/>
          <w:szCs w:val="16"/>
        </w:rPr>
        <w:t xml:space="preserve">, Selenium, </w:t>
      </w:r>
      <w:proofErr w:type="gramStart"/>
      <w:r w:rsidR="009B06EA">
        <w:rPr>
          <w:rFonts w:ascii="Verdana" w:hAnsi="Verdana" w:cs="Arial"/>
          <w:color w:val="000000"/>
          <w:sz w:val="16"/>
          <w:szCs w:val="16"/>
        </w:rPr>
        <w:t>Currently</w:t>
      </w:r>
      <w:proofErr w:type="gramEnd"/>
      <w:r w:rsidR="009B06EA">
        <w:rPr>
          <w:rFonts w:ascii="Verdana" w:hAnsi="Verdana" w:cs="Arial"/>
          <w:color w:val="000000"/>
          <w:sz w:val="16"/>
          <w:szCs w:val="16"/>
        </w:rPr>
        <w:t xml:space="preserve"> working on P</w:t>
      </w:r>
      <w:r w:rsidR="00FE5715">
        <w:rPr>
          <w:rFonts w:ascii="Verdana" w:hAnsi="Verdana" w:cs="Arial"/>
          <w:color w:val="000000"/>
          <w:sz w:val="16"/>
          <w:szCs w:val="16"/>
        </w:rPr>
        <w:t>uppeteer with Jest/Mocha</w:t>
      </w:r>
      <w:r w:rsidR="00EA4EFF">
        <w:rPr>
          <w:rFonts w:ascii="Verdana" w:hAnsi="Verdana" w:cs="Arial"/>
          <w:color w:val="000000"/>
          <w:sz w:val="16"/>
          <w:szCs w:val="16"/>
        </w:rPr>
        <w:t xml:space="preserve">, </w:t>
      </w:r>
      <w:proofErr w:type="spellStart"/>
      <w:r w:rsidR="00EA4EFF">
        <w:rPr>
          <w:rFonts w:ascii="Verdana" w:hAnsi="Verdana" w:cs="Arial"/>
          <w:color w:val="000000"/>
          <w:sz w:val="16"/>
          <w:szCs w:val="16"/>
        </w:rPr>
        <w:t>Neoload</w:t>
      </w:r>
      <w:proofErr w:type="spellEnd"/>
      <w:r w:rsidR="00EA4EFF">
        <w:rPr>
          <w:rFonts w:ascii="Verdana" w:hAnsi="Verdana" w:cs="Arial"/>
          <w:color w:val="000000"/>
          <w:sz w:val="16"/>
          <w:szCs w:val="16"/>
        </w:rPr>
        <w:t xml:space="preserve"> SOAP UI</w:t>
      </w:r>
      <w:r w:rsidR="00FE5715">
        <w:rPr>
          <w:rFonts w:ascii="Verdana" w:hAnsi="Verdana" w:cs="Arial"/>
          <w:color w:val="000000"/>
          <w:sz w:val="16"/>
          <w:szCs w:val="16"/>
        </w:rPr>
        <w:t xml:space="preserve">, </w:t>
      </w:r>
      <w:proofErr w:type="spellStart"/>
      <w:r w:rsidR="00FE5715">
        <w:rPr>
          <w:rFonts w:ascii="Verdana" w:hAnsi="Verdana" w:cs="Arial"/>
          <w:color w:val="000000"/>
          <w:sz w:val="16"/>
          <w:szCs w:val="16"/>
        </w:rPr>
        <w:t>Axios</w:t>
      </w:r>
      <w:proofErr w:type="spellEnd"/>
      <w:r w:rsidR="00FE5715">
        <w:rPr>
          <w:rFonts w:ascii="Verdana" w:hAnsi="Verdana" w:cs="Arial"/>
          <w:color w:val="000000"/>
          <w:sz w:val="16"/>
          <w:szCs w:val="16"/>
        </w:rPr>
        <w:t xml:space="preserve"> library.</w:t>
      </w:r>
    </w:p>
    <w:p w14:paraId="6FDB45FE" w14:textId="65CDA97C" w:rsidR="007327C1" w:rsidRPr="007327C1" w:rsidRDefault="007327C1" w:rsidP="007327C1">
      <w:pPr>
        <w:numPr>
          <w:ilvl w:val="0"/>
          <w:numId w:val="5"/>
        </w:numPr>
        <w:tabs>
          <w:tab w:val="clear" w:pos="1429"/>
          <w:tab w:val="num" w:pos="720"/>
        </w:tabs>
        <w:autoSpaceDE w:val="0"/>
        <w:ind w:left="990" w:hanging="390"/>
        <w:rPr>
          <w:rFonts w:ascii="Verdana" w:eastAsia="Arial" w:hAnsi="Verdana" w:cs="Arial"/>
          <w:b/>
          <w:sz w:val="16"/>
          <w:szCs w:val="16"/>
        </w:rPr>
      </w:pPr>
      <w:r>
        <w:rPr>
          <w:rFonts w:ascii="Verdana" w:hAnsi="Verdana" w:cs="Arial"/>
          <w:b/>
          <w:sz w:val="16"/>
          <w:szCs w:val="16"/>
        </w:rPr>
        <w:t>4+ Years in M</w:t>
      </w:r>
      <w:r w:rsidRPr="008D5625">
        <w:rPr>
          <w:rFonts w:ascii="Verdana" w:hAnsi="Verdana" w:cs="Arial"/>
          <w:b/>
          <w:sz w:val="16"/>
          <w:szCs w:val="16"/>
        </w:rPr>
        <w:t>anagement of Team, Planning and Reporting. Setting up of QA Processes at company level. Offshore and Onshore QA Model</w:t>
      </w:r>
    </w:p>
    <w:p w14:paraId="4672C2EB" w14:textId="1BE2D4E7" w:rsidR="00FD0A6B" w:rsidRPr="008D5625" w:rsidRDefault="009B392E" w:rsidP="00FD0A6B">
      <w:pPr>
        <w:numPr>
          <w:ilvl w:val="0"/>
          <w:numId w:val="5"/>
        </w:numPr>
        <w:tabs>
          <w:tab w:val="clear" w:pos="1429"/>
          <w:tab w:val="num" w:pos="720"/>
        </w:tabs>
        <w:autoSpaceDE w:val="0"/>
        <w:ind w:left="990" w:hanging="390"/>
        <w:rPr>
          <w:rFonts w:ascii="Verdana" w:hAnsi="Verdana" w:cs="Arial"/>
          <w:b/>
          <w:sz w:val="16"/>
          <w:szCs w:val="16"/>
        </w:rPr>
      </w:pPr>
      <w:r>
        <w:rPr>
          <w:rFonts w:ascii="Verdana" w:eastAsia="Arial" w:hAnsi="Verdana" w:cs="Arial"/>
          <w:b/>
          <w:sz w:val="16"/>
          <w:szCs w:val="16"/>
        </w:rPr>
        <w:t>4</w:t>
      </w:r>
      <w:r w:rsidR="007C1E97" w:rsidRPr="008D5625">
        <w:rPr>
          <w:rFonts w:ascii="Verdana" w:eastAsia="Arial" w:hAnsi="Verdana" w:cs="Arial"/>
          <w:b/>
          <w:sz w:val="16"/>
          <w:szCs w:val="16"/>
        </w:rPr>
        <w:t>+</w:t>
      </w:r>
      <w:r w:rsidR="007C1E97" w:rsidRPr="008D5625">
        <w:rPr>
          <w:rFonts w:ascii="Verdana" w:eastAsia="Arial" w:hAnsi="Verdana" w:cs="Arial"/>
          <w:sz w:val="16"/>
          <w:szCs w:val="16"/>
        </w:rPr>
        <w:t xml:space="preserve"> </w:t>
      </w:r>
      <w:r w:rsidR="007C1E97" w:rsidRPr="008D5625">
        <w:rPr>
          <w:rFonts w:ascii="Verdana" w:hAnsi="Verdana" w:cs="Arial"/>
          <w:b/>
          <w:sz w:val="16"/>
          <w:szCs w:val="16"/>
        </w:rPr>
        <w:t>Expertise in Security testing</w:t>
      </w:r>
      <w:r w:rsidR="007C1E97" w:rsidRPr="000A1A50">
        <w:rPr>
          <w:rFonts w:ascii="Verdana" w:hAnsi="Verdana" w:cs="Arial"/>
          <w:sz w:val="16"/>
          <w:szCs w:val="16"/>
        </w:rPr>
        <w:t xml:space="preserve"> technique (Dynamic and Static) with great exposure towards </w:t>
      </w:r>
      <w:r w:rsidR="00814BB4">
        <w:rPr>
          <w:rFonts w:ascii="Verdana" w:hAnsi="Verdana" w:cs="Arial"/>
          <w:sz w:val="16"/>
          <w:szCs w:val="16"/>
        </w:rPr>
        <w:t xml:space="preserve">Pen Testing, Web Application Security, Network Pen Testing, </w:t>
      </w:r>
      <w:r w:rsidR="007C1E97" w:rsidRPr="000A1A50">
        <w:rPr>
          <w:rFonts w:ascii="Verdana" w:hAnsi="Verdana" w:cs="Arial"/>
          <w:sz w:val="16"/>
          <w:szCs w:val="16"/>
        </w:rPr>
        <w:t>Threat Modeling</w:t>
      </w:r>
      <w:r w:rsidR="00814BB4">
        <w:rPr>
          <w:rFonts w:ascii="Verdana" w:hAnsi="Verdana" w:cs="Arial"/>
          <w:sz w:val="16"/>
          <w:szCs w:val="16"/>
        </w:rPr>
        <w:t xml:space="preserve">, </w:t>
      </w:r>
      <w:r w:rsidR="000C7508" w:rsidRPr="000A1A50">
        <w:rPr>
          <w:rFonts w:ascii="Verdana" w:hAnsi="Verdana" w:cs="Arial"/>
          <w:sz w:val="16"/>
          <w:szCs w:val="16"/>
        </w:rPr>
        <w:t>Risk assessment</w:t>
      </w:r>
      <w:r w:rsidR="00EF0B8D" w:rsidRPr="000A1A50">
        <w:rPr>
          <w:rFonts w:ascii="Verdana" w:hAnsi="Verdana" w:cs="Arial"/>
          <w:sz w:val="16"/>
          <w:szCs w:val="16"/>
        </w:rPr>
        <w:t xml:space="preserve">, </w:t>
      </w:r>
      <w:r w:rsidR="00814BB4">
        <w:rPr>
          <w:rFonts w:ascii="Verdana" w:hAnsi="Verdana" w:cs="Arial"/>
          <w:sz w:val="16"/>
          <w:szCs w:val="16"/>
        </w:rPr>
        <w:t xml:space="preserve">Cryptography, </w:t>
      </w:r>
      <w:r w:rsidR="00EF0B8D" w:rsidRPr="000A1A50">
        <w:rPr>
          <w:rFonts w:ascii="Verdana" w:hAnsi="Verdana" w:cs="Arial"/>
          <w:sz w:val="16"/>
          <w:szCs w:val="16"/>
        </w:rPr>
        <w:t xml:space="preserve">Problem definition, Architecture / Design / </w:t>
      </w:r>
      <w:r w:rsidR="0001484E" w:rsidRPr="000A1A50">
        <w:rPr>
          <w:rFonts w:ascii="Verdana" w:hAnsi="Verdana" w:cs="Arial"/>
          <w:sz w:val="16"/>
          <w:szCs w:val="16"/>
        </w:rPr>
        <w:t>Monitoring</w:t>
      </w:r>
      <w:r w:rsidR="0073615F" w:rsidRPr="000A1A50">
        <w:rPr>
          <w:rFonts w:ascii="Verdana" w:hAnsi="Verdana" w:cs="Arial"/>
          <w:sz w:val="16"/>
          <w:szCs w:val="16"/>
        </w:rPr>
        <w:t xml:space="preserve"> </w:t>
      </w:r>
      <w:r w:rsidR="00CB6ABC" w:rsidRPr="000A1A50">
        <w:rPr>
          <w:rFonts w:ascii="Verdana" w:hAnsi="Verdana" w:cs="Arial"/>
          <w:sz w:val="16"/>
          <w:szCs w:val="16"/>
        </w:rPr>
        <w:t>IPS,</w:t>
      </w:r>
      <w:r w:rsidR="00CB6ABC">
        <w:rPr>
          <w:rFonts w:ascii="Verdana" w:hAnsi="Verdana" w:cs="Arial"/>
          <w:sz w:val="16"/>
          <w:szCs w:val="16"/>
        </w:rPr>
        <w:t xml:space="preserve"> IDS</w:t>
      </w:r>
      <w:r w:rsidR="00814BB4">
        <w:rPr>
          <w:rFonts w:ascii="Verdana" w:hAnsi="Verdana" w:cs="Arial"/>
          <w:sz w:val="16"/>
          <w:szCs w:val="16"/>
        </w:rPr>
        <w:t xml:space="preserve">, Exploit development POC, PCCI DSS compliance. </w:t>
      </w:r>
    </w:p>
    <w:p w14:paraId="3BAC9AB9" w14:textId="77777777" w:rsidR="00752DEF" w:rsidRPr="008643DA" w:rsidRDefault="00CF74A2" w:rsidP="00752DEF">
      <w:pPr>
        <w:numPr>
          <w:ilvl w:val="0"/>
          <w:numId w:val="5"/>
        </w:numPr>
        <w:tabs>
          <w:tab w:val="clear" w:pos="1429"/>
          <w:tab w:val="num" w:pos="720"/>
        </w:tabs>
        <w:autoSpaceDE w:val="0"/>
        <w:ind w:left="990" w:hanging="390"/>
        <w:rPr>
          <w:rFonts w:ascii="Verdana" w:hAnsi="Verdana" w:cs="Arial"/>
          <w:b/>
          <w:sz w:val="16"/>
          <w:szCs w:val="16"/>
        </w:rPr>
      </w:pPr>
      <w:r w:rsidRPr="008643DA">
        <w:rPr>
          <w:rFonts w:ascii="Verdana" w:hAnsi="Verdana" w:cs="Arial"/>
          <w:b/>
          <w:sz w:val="16"/>
          <w:szCs w:val="16"/>
        </w:rPr>
        <w:t>2</w:t>
      </w:r>
      <w:r w:rsidR="00E444F0" w:rsidRPr="008643DA">
        <w:rPr>
          <w:rFonts w:ascii="Verdana" w:hAnsi="Verdana" w:cs="Arial"/>
          <w:b/>
          <w:sz w:val="16"/>
          <w:szCs w:val="16"/>
        </w:rPr>
        <w:t xml:space="preserve">+ </w:t>
      </w:r>
      <w:r w:rsidR="00DD19E6" w:rsidRPr="008643DA">
        <w:rPr>
          <w:rFonts w:ascii="Verdana" w:hAnsi="Verdana" w:cs="Arial"/>
          <w:b/>
          <w:sz w:val="16"/>
          <w:szCs w:val="16"/>
        </w:rPr>
        <w:t>Years’ Experience</w:t>
      </w:r>
      <w:r w:rsidR="00B062E1" w:rsidRPr="008643DA">
        <w:rPr>
          <w:rFonts w:ascii="Verdana" w:hAnsi="Verdana" w:cs="Arial"/>
          <w:b/>
          <w:sz w:val="16"/>
          <w:szCs w:val="16"/>
        </w:rPr>
        <w:t xml:space="preserve"> with IBM </w:t>
      </w:r>
      <w:proofErr w:type="spellStart"/>
      <w:r w:rsidR="00FA5B6A" w:rsidRPr="008643DA">
        <w:rPr>
          <w:rFonts w:ascii="Verdana" w:hAnsi="Verdana" w:cs="Arial"/>
          <w:b/>
          <w:sz w:val="16"/>
          <w:szCs w:val="16"/>
        </w:rPr>
        <w:t>AppScan</w:t>
      </w:r>
      <w:proofErr w:type="spellEnd"/>
      <w:r w:rsidR="007B335E" w:rsidRPr="008643DA">
        <w:rPr>
          <w:rFonts w:ascii="Verdana" w:hAnsi="Verdana" w:cs="Arial"/>
          <w:b/>
          <w:sz w:val="16"/>
          <w:szCs w:val="16"/>
        </w:rPr>
        <w:t xml:space="preserve"> </w:t>
      </w:r>
      <w:r w:rsidR="00FA5B6A" w:rsidRPr="008643DA">
        <w:rPr>
          <w:rFonts w:ascii="Verdana" w:hAnsi="Verdana" w:cs="Arial"/>
          <w:b/>
          <w:sz w:val="16"/>
          <w:szCs w:val="16"/>
        </w:rPr>
        <w:t>Enterprise</w:t>
      </w:r>
      <w:r w:rsidR="005B26CB">
        <w:rPr>
          <w:rFonts w:ascii="Verdana" w:hAnsi="Verdana" w:cs="Arial"/>
          <w:b/>
          <w:sz w:val="16"/>
          <w:szCs w:val="16"/>
        </w:rPr>
        <w:t xml:space="preserve"> Edition.</w:t>
      </w:r>
    </w:p>
    <w:p w14:paraId="67B86D84" w14:textId="77777777" w:rsidR="00752DEF" w:rsidRPr="00752DEF" w:rsidRDefault="00752DEF" w:rsidP="00752DEF">
      <w:pPr>
        <w:numPr>
          <w:ilvl w:val="0"/>
          <w:numId w:val="5"/>
        </w:numPr>
        <w:tabs>
          <w:tab w:val="clear" w:pos="1429"/>
          <w:tab w:val="num" w:pos="720"/>
        </w:tabs>
        <w:autoSpaceDE w:val="0"/>
        <w:ind w:left="990" w:hanging="390"/>
        <w:rPr>
          <w:rFonts w:ascii="Verdana" w:hAnsi="Verdana" w:cs="Arial"/>
          <w:sz w:val="16"/>
          <w:szCs w:val="16"/>
        </w:rPr>
      </w:pPr>
      <w:r w:rsidRPr="00752DEF">
        <w:rPr>
          <w:rFonts w:ascii="Verdana" w:eastAsia="Arial" w:hAnsi="Verdana" w:cs="Arial"/>
          <w:color w:val="000000"/>
          <w:sz w:val="16"/>
          <w:szCs w:val="16"/>
        </w:rPr>
        <w:t xml:space="preserve">Hands on with Security tools like IBM </w:t>
      </w:r>
      <w:proofErr w:type="spellStart"/>
      <w:r w:rsidRPr="00752DEF">
        <w:rPr>
          <w:rFonts w:ascii="Verdana" w:eastAsia="Arial" w:hAnsi="Verdana" w:cs="Arial"/>
          <w:color w:val="000000"/>
          <w:sz w:val="16"/>
          <w:szCs w:val="16"/>
        </w:rPr>
        <w:t>Appscan</w:t>
      </w:r>
      <w:proofErr w:type="spellEnd"/>
      <w:r w:rsidRPr="00752DEF">
        <w:rPr>
          <w:rFonts w:ascii="Verdana" w:eastAsia="Arial" w:hAnsi="Verdana" w:cs="Arial"/>
          <w:color w:val="000000"/>
          <w:sz w:val="16"/>
          <w:szCs w:val="16"/>
        </w:rPr>
        <w:t xml:space="preserve"> (Enterprise &amp;Source edition), </w:t>
      </w:r>
      <w:proofErr w:type="spellStart"/>
      <w:r w:rsidRPr="00752DEF">
        <w:rPr>
          <w:rFonts w:ascii="Verdana" w:eastAsia="Arial" w:hAnsi="Verdana" w:cs="Arial"/>
          <w:sz w:val="16"/>
          <w:szCs w:val="16"/>
        </w:rPr>
        <w:t>Acunetix</w:t>
      </w:r>
      <w:proofErr w:type="spellEnd"/>
      <w:r w:rsidRPr="00752DEF">
        <w:rPr>
          <w:rFonts w:ascii="Verdana" w:eastAsia="Arial" w:hAnsi="Verdana" w:cs="Arial"/>
          <w:sz w:val="16"/>
          <w:szCs w:val="16"/>
        </w:rPr>
        <w:t xml:space="preserve">, </w:t>
      </w:r>
      <w:r w:rsidRPr="00752DEF">
        <w:rPr>
          <w:rFonts w:ascii="Verdana" w:eastAsia="Arial" w:hAnsi="Verdana" w:cs="Arial"/>
          <w:color w:val="000000"/>
          <w:sz w:val="16"/>
          <w:szCs w:val="16"/>
        </w:rPr>
        <w:t xml:space="preserve">wapiti, </w:t>
      </w:r>
      <w:r w:rsidR="005B26CB">
        <w:rPr>
          <w:rFonts w:ascii="Verdana" w:eastAsia="Arial" w:hAnsi="Verdana" w:cs="Arial"/>
          <w:color w:val="000000"/>
          <w:sz w:val="16"/>
          <w:szCs w:val="16"/>
        </w:rPr>
        <w:t xml:space="preserve">zed proxy, </w:t>
      </w:r>
      <w:r w:rsidRPr="00752DEF">
        <w:rPr>
          <w:rFonts w:ascii="Verdana" w:eastAsia="Arial" w:hAnsi="Verdana" w:cs="Arial"/>
          <w:color w:val="000000"/>
          <w:sz w:val="16"/>
          <w:szCs w:val="16"/>
        </w:rPr>
        <w:t>burp- suite</w:t>
      </w:r>
      <w:r w:rsidR="005B26CB">
        <w:rPr>
          <w:rFonts w:ascii="Verdana" w:eastAsia="Arial" w:hAnsi="Verdana" w:cs="Arial"/>
          <w:color w:val="000000"/>
          <w:sz w:val="16"/>
          <w:szCs w:val="16"/>
        </w:rPr>
        <w:t xml:space="preserve"> pro</w:t>
      </w:r>
      <w:r w:rsidRPr="00752DEF">
        <w:rPr>
          <w:rFonts w:ascii="Verdana" w:eastAsia="Arial" w:hAnsi="Verdana" w:cs="Arial"/>
          <w:color w:val="000000"/>
          <w:sz w:val="16"/>
          <w:szCs w:val="16"/>
        </w:rPr>
        <w:t xml:space="preserve">, </w:t>
      </w:r>
      <w:proofErr w:type="spellStart"/>
      <w:r w:rsidRPr="00752DEF">
        <w:rPr>
          <w:rFonts w:ascii="Verdana" w:eastAsia="Arial" w:hAnsi="Verdana" w:cs="Arial"/>
          <w:color w:val="000000"/>
          <w:sz w:val="16"/>
          <w:szCs w:val="16"/>
        </w:rPr>
        <w:t>Qualys</w:t>
      </w:r>
      <w:proofErr w:type="spellEnd"/>
      <w:r w:rsidRPr="00752DEF">
        <w:rPr>
          <w:rFonts w:ascii="Verdana" w:eastAsia="Arial" w:hAnsi="Verdana" w:cs="Arial"/>
          <w:color w:val="000000"/>
          <w:sz w:val="16"/>
          <w:szCs w:val="16"/>
        </w:rPr>
        <w:t xml:space="preserve"> (WAS+VM) etc. Identify false positives and latest vulnerabilities and share findings to higher Management. Carefully monitored audit logs alerts though out the application.</w:t>
      </w:r>
    </w:p>
    <w:p w14:paraId="294E57A4" w14:textId="77777777" w:rsidR="00FD0A6B" w:rsidRPr="008D5625" w:rsidRDefault="00A74273" w:rsidP="00873686">
      <w:pPr>
        <w:numPr>
          <w:ilvl w:val="0"/>
          <w:numId w:val="5"/>
        </w:numPr>
        <w:tabs>
          <w:tab w:val="clear" w:pos="1429"/>
          <w:tab w:val="num" w:pos="720"/>
        </w:tabs>
        <w:autoSpaceDE w:val="0"/>
        <w:ind w:left="990" w:hanging="390"/>
        <w:rPr>
          <w:rFonts w:ascii="Verdana" w:hAnsi="Verdana" w:cs="Arial"/>
          <w:sz w:val="16"/>
          <w:szCs w:val="16"/>
        </w:rPr>
      </w:pPr>
      <w:r w:rsidRPr="008D5625">
        <w:rPr>
          <w:rFonts w:ascii="Verdana" w:hAnsi="Verdana" w:cs="Arial"/>
          <w:sz w:val="16"/>
          <w:szCs w:val="16"/>
        </w:rPr>
        <w:t xml:space="preserve">Hands on Exposure towards </w:t>
      </w:r>
      <w:proofErr w:type="spellStart"/>
      <w:r w:rsidRPr="008D5625">
        <w:rPr>
          <w:rFonts w:ascii="Verdana" w:hAnsi="Verdana" w:cs="Arial"/>
          <w:sz w:val="16"/>
          <w:szCs w:val="16"/>
        </w:rPr>
        <w:t>Qualys</w:t>
      </w:r>
      <w:proofErr w:type="spellEnd"/>
      <w:r w:rsidRPr="008D5625">
        <w:rPr>
          <w:rFonts w:ascii="Verdana" w:hAnsi="Verdana" w:cs="Arial"/>
          <w:sz w:val="16"/>
          <w:szCs w:val="16"/>
        </w:rPr>
        <w:t xml:space="preserve"> Vulnerability Management</w:t>
      </w:r>
      <w:r w:rsidR="007B335E" w:rsidRPr="008D5625">
        <w:rPr>
          <w:rFonts w:ascii="Verdana" w:hAnsi="Verdana" w:cs="Arial"/>
          <w:sz w:val="16"/>
          <w:szCs w:val="16"/>
        </w:rPr>
        <w:t>,</w:t>
      </w:r>
      <w:r w:rsidR="00CE15FF" w:rsidRPr="008D5625">
        <w:rPr>
          <w:rFonts w:ascii="Verdana" w:hAnsi="Verdana" w:cs="Arial"/>
          <w:sz w:val="16"/>
          <w:szCs w:val="16"/>
        </w:rPr>
        <w:t xml:space="preserve"> </w:t>
      </w:r>
      <w:r w:rsidR="0039031A" w:rsidRPr="008D5625">
        <w:rPr>
          <w:rFonts w:ascii="Verdana" w:hAnsi="Verdana" w:cs="Arial"/>
          <w:sz w:val="16"/>
          <w:szCs w:val="16"/>
        </w:rPr>
        <w:t>Network and web security scanner</w:t>
      </w:r>
      <w:r w:rsidRPr="008D5625">
        <w:rPr>
          <w:rFonts w:ascii="Verdana" w:hAnsi="Verdana" w:cs="Arial"/>
          <w:sz w:val="16"/>
          <w:szCs w:val="16"/>
        </w:rPr>
        <w:t>. Understanding of IT Security &amp; Governance</w:t>
      </w:r>
      <w:r w:rsidR="00873686" w:rsidRPr="008D5625">
        <w:rPr>
          <w:rFonts w:ascii="Verdana" w:hAnsi="Verdana" w:cs="Arial"/>
          <w:sz w:val="16"/>
          <w:szCs w:val="16"/>
        </w:rPr>
        <w:t xml:space="preserve">, </w:t>
      </w:r>
      <w:r w:rsidR="00873686" w:rsidRPr="008D5625">
        <w:rPr>
          <w:rFonts w:ascii="Verdana" w:hAnsi="Verdana" w:cs="Arial"/>
          <w:b/>
          <w:sz w:val="16"/>
          <w:szCs w:val="16"/>
        </w:rPr>
        <w:t>VAPT</w:t>
      </w:r>
      <w:r w:rsidR="00576FC1" w:rsidRPr="008D5625">
        <w:rPr>
          <w:rFonts w:ascii="Verdana" w:hAnsi="Verdana" w:cs="Arial"/>
          <w:b/>
          <w:sz w:val="16"/>
          <w:szCs w:val="16"/>
        </w:rPr>
        <w:t xml:space="preserve"> (Network/Web based)</w:t>
      </w:r>
      <w:r w:rsidR="00285331" w:rsidRPr="008D5625">
        <w:rPr>
          <w:rFonts w:ascii="Verdana" w:hAnsi="Verdana" w:cs="Arial"/>
          <w:b/>
          <w:sz w:val="16"/>
          <w:szCs w:val="16"/>
        </w:rPr>
        <w:t>.</w:t>
      </w:r>
    </w:p>
    <w:p w14:paraId="3D84FDA1" w14:textId="77777777" w:rsidR="00503AF1" w:rsidRPr="008D5625" w:rsidRDefault="00AE1293" w:rsidP="00503AF1">
      <w:pPr>
        <w:numPr>
          <w:ilvl w:val="0"/>
          <w:numId w:val="5"/>
        </w:numPr>
        <w:tabs>
          <w:tab w:val="clear" w:pos="1429"/>
          <w:tab w:val="num" w:pos="720"/>
        </w:tabs>
        <w:autoSpaceDE w:val="0"/>
        <w:ind w:left="990" w:hanging="390"/>
        <w:rPr>
          <w:rFonts w:ascii="Verdana" w:hAnsi="Verdana" w:cs="Arial"/>
          <w:color w:val="000000"/>
          <w:sz w:val="16"/>
          <w:szCs w:val="16"/>
        </w:rPr>
      </w:pPr>
      <w:r w:rsidRPr="008D5625">
        <w:rPr>
          <w:rFonts w:ascii="Verdana" w:eastAsia="Arial" w:hAnsi="Verdana" w:cs="Arial"/>
          <w:sz w:val="16"/>
          <w:szCs w:val="16"/>
        </w:rPr>
        <w:t xml:space="preserve">Manage Work and Team of </w:t>
      </w:r>
      <w:r w:rsidR="00A74273" w:rsidRPr="008D5625">
        <w:rPr>
          <w:rFonts w:ascii="Verdana" w:eastAsia="Arial" w:hAnsi="Verdana" w:cs="Arial"/>
          <w:sz w:val="16"/>
          <w:szCs w:val="16"/>
        </w:rPr>
        <w:t>QA / Security</w:t>
      </w:r>
      <w:r w:rsidR="00503AF1" w:rsidRPr="008D5625">
        <w:rPr>
          <w:rFonts w:ascii="Verdana" w:eastAsia="Arial" w:hAnsi="Verdana" w:cs="Arial"/>
          <w:sz w:val="16"/>
          <w:szCs w:val="16"/>
        </w:rPr>
        <w:t xml:space="preserve"> professionals and developers and making sure the Testing activities and standards have been followed.</w:t>
      </w:r>
      <w:r w:rsidR="00A74273" w:rsidRPr="008D5625">
        <w:rPr>
          <w:rFonts w:ascii="Verdana" w:eastAsia="Arial" w:hAnsi="Verdana" w:cs="Arial"/>
          <w:sz w:val="16"/>
          <w:szCs w:val="16"/>
        </w:rPr>
        <w:t xml:space="preserve"> </w:t>
      </w:r>
      <w:r w:rsidR="00503AF1" w:rsidRPr="008D5625">
        <w:rPr>
          <w:rFonts w:ascii="Verdana" w:hAnsi="Verdana" w:cs="Arial"/>
          <w:sz w:val="16"/>
          <w:szCs w:val="16"/>
        </w:rPr>
        <w:t>Involved in client interactions, CR’s, requirements, functionality scenarios and new features and managing them for current version.</w:t>
      </w:r>
    </w:p>
    <w:p w14:paraId="119DE07F" w14:textId="77777777" w:rsidR="003A1787" w:rsidRPr="00EC475E" w:rsidRDefault="003A1787" w:rsidP="00503AF1">
      <w:pPr>
        <w:numPr>
          <w:ilvl w:val="0"/>
          <w:numId w:val="5"/>
        </w:numPr>
        <w:tabs>
          <w:tab w:val="clear" w:pos="1429"/>
          <w:tab w:val="num" w:pos="720"/>
        </w:tabs>
        <w:autoSpaceDE w:val="0"/>
        <w:ind w:left="990" w:hanging="390"/>
        <w:rPr>
          <w:rFonts w:ascii="Verdana" w:hAnsi="Verdana" w:cs="Arial"/>
          <w:color w:val="000000"/>
          <w:sz w:val="16"/>
          <w:szCs w:val="16"/>
        </w:rPr>
      </w:pPr>
      <w:r w:rsidRPr="00EC475E">
        <w:rPr>
          <w:rFonts w:ascii="Verdana" w:hAnsi="Verdana" w:cs="Arial"/>
          <w:sz w:val="16"/>
          <w:szCs w:val="16"/>
        </w:rPr>
        <w:t>End to End customer support.</w:t>
      </w:r>
      <w:r w:rsidR="00CE1BD4" w:rsidRPr="00EC475E">
        <w:rPr>
          <w:rFonts w:ascii="Verdana" w:hAnsi="Verdana" w:cs="Arial"/>
          <w:sz w:val="16"/>
          <w:szCs w:val="16"/>
        </w:rPr>
        <w:t xml:space="preserve"> R</w:t>
      </w:r>
      <w:r w:rsidR="00CE1BD4" w:rsidRPr="00EC475E">
        <w:rPr>
          <w:rStyle w:val="apple-style-span"/>
          <w:rFonts w:ascii="Verdana" w:hAnsi="Verdana" w:cs="Arial"/>
          <w:color w:val="000000"/>
          <w:sz w:val="16"/>
          <w:szCs w:val="16"/>
          <w:shd w:val="clear" w:color="auto" w:fill="FFFFFF"/>
        </w:rPr>
        <w:t>esponsible for managing</w:t>
      </w:r>
      <w:r w:rsidR="00C12F0C" w:rsidRPr="00EC475E">
        <w:rPr>
          <w:rStyle w:val="apple-style-span"/>
          <w:rFonts w:ascii="Verdana" w:hAnsi="Verdana" w:cs="Arial"/>
          <w:color w:val="000000"/>
          <w:sz w:val="16"/>
          <w:szCs w:val="16"/>
          <w:shd w:val="clear" w:color="auto" w:fill="FFFFFF"/>
        </w:rPr>
        <w:t xml:space="preserve"> multi tasks for large group</w:t>
      </w:r>
      <w:r w:rsidR="003240BE" w:rsidRPr="00EC475E">
        <w:rPr>
          <w:rStyle w:val="apple-style-span"/>
          <w:rFonts w:ascii="Verdana" w:hAnsi="Verdana" w:cs="Arial"/>
          <w:color w:val="000000"/>
          <w:sz w:val="16"/>
          <w:szCs w:val="16"/>
          <w:shd w:val="clear" w:color="auto" w:fill="FFFFFF"/>
        </w:rPr>
        <w:t>.</w:t>
      </w:r>
    </w:p>
    <w:p w14:paraId="70BA15EA" w14:textId="77777777" w:rsidR="00F75403" w:rsidRPr="008D5625" w:rsidRDefault="00503AF1" w:rsidP="00503AF1">
      <w:pPr>
        <w:numPr>
          <w:ilvl w:val="0"/>
          <w:numId w:val="5"/>
        </w:numPr>
        <w:tabs>
          <w:tab w:val="clear" w:pos="1429"/>
          <w:tab w:val="num" w:pos="720"/>
        </w:tabs>
        <w:autoSpaceDE w:val="0"/>
        <w:ind w:left="990" w:hanging="390"/>
        <w:rPr>
          <w:rFonts w:ascii="Verdana" w:hAnsi="Verdana" w:cs="Arial"/>
          <w:sz w:val="16"/>
          <w:szCs w:val="16"/>
        </w:rPr>
      </w:pPr>
      <w:r w:rsidRPr="008D5625">
        <w:rPr>
          <w:rFonts w:ascii="Verdana" w:hAnsi="Verdana" w:cs="Arial"/>
          <w:color w:val="000000"/>
          <w:sz w:val="16"/>
          <w:szCs w:val="16"/>
        </w:rPr>
        <w:t>Ample experience of SDLC mode</w:t>
      </w:r>
      <w:r w:rsidR="00F54AC8" w:rsidRPr="008D5625">
        <w:rPr>
          <w:rFonts w:ascii="Verdana" w:hAnsi="Verdana" w:cs="Arial"/>
          <w:color w:val="000000"/>
          <w:sz w:val="16"/>
          <w:szCs w:val="16"/>
        </w:rPr>
        <w:t xml:space="preserve">ls like - Waterfall, </w:t>
      </w:r>
      <w:r w:rsidR="001C6332" w:rsidRPr="008D5625">
        <w:rPr>
          <w:rFonts w:ascii="Verdana" w:hAnsi="Verdana" w:cs="Arial"/>
          <w:color w:val="000000"/>
          <w:sz w:val="16"/>
          <w:szCs w:val="16"/>
        </w:rPr>
        <w:t>Iteratively</w:t>
      </w:r>
      <w:r w:rsidR="00F54AC8" w:rsidRPr="008D5625">
        <w:rPr>
          <w:rFonts w:ascii="Verdana" w:hAnsi="Verdana" w:cs="Arial"/>
          <w:color w:val="000000"/>
          <w:sz w:val="16"/>
          <w:szCs w:val="16"/>
        </w:rPr>
        <w:t>&amp; Agile (</w:t>
      </w:r>
      <w:r w:rsidRPr="008D5625">
        <w:rPr>
          <w:rFonts w:ascii="Verdana" w:hAnsi="Verdana" w:cs="Arial"/>
          <w:color w:val="000000"/>
          <w:sz w:val="16"/>
          <w:szCs w:val="16"/>
        </w:rPr>
        <w:t>Scrum</w:t>
      </w:r>
      <w:r w:rsidR="00F54AC8" w:rsidRPr="008D5625">
        <w:rPr>
          <w:rFonts w:ascii="Verdana" w:hAnsi="Verdana" w:cs="Arial"/>
          <w:color w:val="000000"/>
          <w:sz w:val="16"/>
          <w:szCs w:val="16"/>
        </w:rPr>
        <w:t>&amp; XP</w:t>
      </w:r>
      <w:r w:rsidRPr="008D5625">
        <w:rPr>
          <w:rFonts w:ascii="Verdana" w:hAnsi="Verdana" w:cs="Arial"/>
          <w:color w:val="000000"/>
          <w:sz w:val="16"/>
          <w:szCs w:val="16"/>
        </w:rPr>
        <w:t>).</w:t>
      </w:r>
    </w:p>
    <w:p w14:paraId="2DE7B18A" w14:textId="77777777" w:rsidR="00503AF1" w:rsidRPr="008D5625" w:rsidRDefault="00917E6C" w:rsidP="00503AF1">
      <w:pPr>
        <w:numPr>
          <w:ilvl w:val="0"/>
          <w:numId w:val="5"/>
        </w:numPr>
        <w:tabs>
          <w:tab w:val="clear" w:pos="1429"/>
          <w:tab w:val="num" w:pos="720"/>
        </w:tabs>
        <w:autoSpaceDE w:val="0"/>
        <w:ind w:left="990" w:hanging="390"/>
        <w:rPr>
          <w:rFonts w:ascii="Verdana" w:hAnsi="Verdana" w:cs="Arial"/>
          <w:sz w:val="16"/>
          <w:szCs w:val="16"/>
        </w:rPr>
      </w:pPr>
      <w:r w:rsidRPr="008D5625">
        <w:rPr>
          <w:rFonts w:ascii="Verdana" w:eastAsia="Arial" w:hAnsi="Verdana" w:cs="Arial"/>
          <w:sz w:val="16"/>
          <w:szCs w:val="16"/>
        </w:rPr>
        <w:t>Enjoy</w:t>
      </w:r>
      <w:r w:rsidR="00503AF1" w:rsidRPr="008D5625">
        <w:rPr>
          <w:rFonts w:ascii="Verdana" w:eastAsia="Arial" w:hAnsi="Verdana" w:cs="Arial"/>
          <w:sz w:val="16"/>
          <w:szCs w:val="16"/>
        </w:rPr>
        <w:t xml:space="preserve"> tro</w:t>
      </w:r>
      <w:r w:rsidR="00BA1C81" w:rsidRPr="008D5625">
        <w:rPr>
          <w:rFonts w:ascii="Verdana" w:eastAsia="Arial" w:hAnsi="Verdana" w:cs="Arial"/>
          <w:sz w:val="16"/>
          <w:szCs w:val="16"/>
        </w:rPr>
        <w:t xml:space="preserve">ubleshooting </w:t>
      </w:r>
      <w:r w:rsidRPr="008D5625">
        <w:rPr>
          <w:rFonts w:ascii="Verdana" w:eastAsia="Arial" w:hAnsi="Verdana" w:cs="Arial"/>
          <w:sz w:val="16"/>
          <w:szCs w:val="16"/>
        </w:rPr>
        <w:t xml:space="preserve">in </w:t>
      </w:r>
      <w:r w:rsidR="00E444F0" w:rsidRPr="008D5625">
        <w:rPr>
          <w:rFonts w:ascii="Verdana" w:hAnsi="Verdana" w:cs="Arial"/>
          <w:sz w:val="16"/>
          <w:szCs w:val="16"/>
        </w:rPr>
        <w:t>s</w:t>
      </w:r>
      <w:r w:rsidR="00503AF1" w:rsidRPr="008D5625">
        <w:rPr>
          <w:rFonts w:ascii="Verdana" w:hAnsi="Verdana" w:cs="Arial"/>
          <w:sz w:val="16"/>
          <w:szCs w:val="16"/>
        </w:rPr>
        <w:t xml:space="preserve">ubstantial work experience in delivery centers at client </w:t>
      </w:r>
      <w:r w:rsidR="00676D70" w:rsidRPr="008D5625">
        <w:rPr>
          <w:rFonts w:ascii="Verdana" w:hAnsi="Verdana" w:cs="Arial"/>
          <w:sz w:val="16"/>
          <w:szCs w:val="16"/>
        </w:rPr>
        <w:t>places. Involved</w:t>
      </w:r>
      <w:r w:rsidR="00503AF1" w:rsidRPr="008D5625">
        <w:rPr>
          <w:rFonts w:ascii="Verdana" w:hAnsi="Verdana" w:cs="Arial"/>
          <w:sz w:val="16"/>
          <w:szCs w:val="16"/>
        </w:rPr>
        <w:t xml:space="preserve"> in </w:t>
      </w:r>
      <w:r w:rsidR="00E444F0" w:rsidRPr="008D5625">
        <w:rPr>
          <w:rFonts w:ascii="Verdana" w:hAnsi="Verdana" w:cs="Arial"/>
          <w:sz w:val="16"/>
          <w:szCs w:val="16"/>
        </w:rPr>
        <w:t xml:space="preserve">Security </w:t>
      </w:r>
      <w:r w:rsidR="00503AF1" w:rsidRPr="008D5625">
        <w:rPr>
          <w:rFonts w:ascii="Verdana" w:hAnsi="Verdana" w:cs="Arial"/>
          <w:sz w:val="16"/>
          <w:szCs w:val="16"/>
        </w:rPr>
        <w:t>audit of various projects</w:t>
      </w:r>
      <w:r w:rsidR="00E444F0" w:rsidRPr="008D5625">
        <w:rPr>
          <w:rFonts w:ascii="Verdana" w:hAnsi="Verdana" w:cs="Arial"/>
          <w:sz w:val="16"/>
          <w:szCs w:val="16"/>
        </w:rPr>
        <w:t xml:space="preserve"> (Web and application</w:t>
      </w:r>
      <w:r w:rsidR="007853DB" w:rsidRPr="008D5625">
        <w:rPr>
          <w:rFonts w:ascii="Verdana" w:hAnsi="Verdana" w:cs="Arial"/>
          <w:sz w:val="16"/>
          <w:szCs w:val="16"/>
        </w:rPr>
        <w:t>, majorly PCI-DSS</w:t>
      </w:r>
      <w:r w:rsidR="00E444F0" w:rsidRPr="008D5625">
        <w:rPr>
          <w:rFonts w:ascii="Verdana" w:hAnsi="Verdana" w:cs="Arial"/>
          <w:sz w:val="16"/>
          <w:szCs w:val="16"/>
        </w:rPr>
        <w:t>)</w:t>
      </w:r>
      <w:r w:rsidR="00D502B9" w:rsidRPr="008D5625">
        <w:rPr>
          <w:rFonts w:ascii="Verdana" w:hAnsi="Verdana" w:cs="Arial"/>
          <w:sz w:val="16"/>
          <w:szCs w:val="16"/>
        </w:rPr>
        <w:t>.</w:t>
      </w:r>
    </w:p>
    <w:p w14:paraId="2C92B49B" w14:textId="77777777" w:rsidR="003134F5" w:rsidRPr="008D5625" w:rsidRDefault="003134F5" w:rsidP="003134F5">
      <w:pPr>
        <w:numPr>
          <w:ilvl w:val="0"/>
          <w:numId w:val="5"/>
        </w:numPr>
        <w:tabs>
          <w:tab w:val="clear" w:pos="1429"/>
          <w:tab w:val="num" w:pos="720"/>
        </w:tabs>
        <w:autoSpaceDE w:val="0"/>
        <w:ind w:left="990" w:hanging="390"/>
        <w:rPr>
          <w:rFonts w:ascii="Verdana" w:hAnsi="Verdana" w:cs="Arial"/>
          <w:sz w:val="16"/>
          <w:szCs w:val="16"/>
        </w:rPr>
      </w:pPr>
      <w:r w:rsidRPr="008D5625">
        <w:rPr>
          <w:rFonts w:ascii="Verdana" w:hAnsi="Verdana" w:cs="Arial"/>
          <w:sz w:val="16"/>
          <w:szCs w:val="16"/>
        </w:rPr>
        <w:t>Expertise in Agile Testing and Software Methodology using Scrum framework for Continues integration.</w:t>
      </w:r>
    </w:p>
    <w:p w14:paraId="13275E00" w14:textId="77777777" w:rsidR="003134F5" w:rsidRPr="008D5625" w:rsidRDefault="003134F5" w:rsidP="003134F5">
      <w:pPr>
        <w:numPr>
          <w:ilvl w:val="0"/>
          <w:numId w:val="5"/>
        </w:numPr>
        <w:tabs>
          <w:tab w:val="clear" w:pos="1429"/>
          <w:tab w:val="num" w:pos="720"/>
        </w:tabs>
        <w:autoSpaceDE w:val="0"/>
        <w:ind w:left="990" w:hanging="390"/>
        <w:rPr>
          <w:rFonts w:ascii="Verdana" w:hAnsi="Verdana" w:cs="Arial"/>
          <w:sz w:val="16"/>
          <w:szCs w:val="16"/>
        </w:rPr>
      </w:pPr>
      <w:r w:rsidRPr="008D5625">
        <w:rPr>
          <w:rFonts w:ascii="Verdana" w:hAnsi="Verdana" w:cs="Arial"/>
          <w:sz w:val="16"/>
          <w:szCs w:val="16"/>
        </w:rPr>
        <w:t xml:space="preserve">Responsible for managing test delivery for </w:t>
      </w:r>
      <w:proofErr w:type="gramStart"/>
      <w:r w:rsidRPr="008D5625">
        <w:rPr>
          <w:rFonts w:ascii="Verdana" w:hAnsi="Verdana" w:cs="Arial"/>
          <w:sz w:val="16"/>
          <w:szCs w:val="16"/>
        </w:rPr>
        <w:t>end to end</w:t>
      </w:r>
      <w:proofErr w:type="gramEnd"/>
      <w:r w:rsidRPr="008D5625">
        <w:rPr>
          <w:rFonts w:ascii="Verdana" w:hAnsi="Verdana" w:cs="Arial"/>
          <w:sz w:val="16"/>
          <w:szCs w:val="16"/>
        </w:rPr>
        <w:t xml:space="preserve"> integration testing and user Acceptance Test and Expertise in Testing Planning, Team Management, Effort estimation, Defect Management etc.</w:t>
      </w:r>
    </w:p>
    <w:p w14:paraId="684DE89C" w14:textId="77777777" w:rsidR="00503AF1" w:rsidRPr="008D5625" w:rsidRDefault="009A77D4" w:rsidP="00503AF1">
      <w:pPr>
        <w:numPr>
          <w:ilvl w:val="0"/>
          <w:numId w:val="5"/>
        </w:numPr>
        <w:tabs>
          <w:tab w:val="clear" w:pos="1429"/>
          <w:tab w:val="num" w:pos="720"/>
        </w:tabs>
        <w:autoSpaceDE w:val="0"/>
        <w:ind w:left="990" w:hanging="390"/>
        <w:rPr>
          <w:rFonts w:ascii="Verdana" w:hAnsi="Verdana" w:cs="Arial"/>
          <w:sz w:val="16"/>
          <w:szCs w:val="16"/>
        </w:rPr>
      </w:pPr>
      <w:r w:rsidRPr="008D5625">
        <w:rPr>
          <w:rFonts w:ascii="Verdana" w:hAnsi="Verdana" w:cs="Arial"/>
          <w:sz w:val="16"/>
          <w:szCs w:val="16"/>
        </w:rPr>
        <w:t xml:space="preserve">An </w:t>
      </w:r>
      <w:r w:rsidR="00AE1293" w:rsidRPr="008D5625">
        <w:rPr>
          <w:rFonts w:ascii="Verdana" w:hAnsi="Verdana" w:cs="Arial"/>
          <w:sz w:val="16"/>
          <w:szCs w:val="16"/>
        </w:rPr>
        <w:t>Accomplished Manager</w:t>
      </w:r>
      <w:r w:rsidR="00A74273" w:rsidRPr="008D5625">
        <w:rPr>
          <w:rFonts w:ascii="Verdana" w:hAnsi="Verdana" w:cs="Arial"/>
          <w:sz w:val="16"/>
          <w:szCs w:val="16"/>
        </w:rPr>
        <w:t xml:space="preserve"> </w:t>
      </w:r>
      <w:r w:rsidRPr="008D5625">
        <w:rPr>
          <w:rFonts w:ascii="Verdana" w:hAnsi="Verdana" w:cs="Arial"/>
          <w:sz w:val="16"/>
          <w:szCs w:val="16"/>
        </w:rPr>
        <w:t>with ab</w:t>
      </w:r>
      <w:r w:rsidR="00503AF1" w:rsidRPr="008D5625">
        <w:rPr>
          <w:rFonts w:ascii="Verdana" w:hAnsi="Verdana" w:cs="Arial"/>
          <w:sz w:val="16"/>
          <w:szCs w:val="16"/>
        </w:rPr>
        <w:t>ility to Lead, Guide and Solve technical issues. Flexible enough to assume Multiple Roles and Responsibilities, can work Independently, Lead or work within a Team environment.</w:t>
      </w:r>
      <w:r w:rsidR="00601200" w:rsidRPr="008D5625">
        <w:rPr>
          <w:rFonts w:ascii="Verdana" w:hAnsi="Verdana" w:cs="Arial"/>
          <w:sz w:val="16"/>
          <w:szCs w:val="16"/>
        </w:rPr>
        <w:t xml:space="preserve"> </w:t>
      </w:r>
    </w:p>
    <w:p w14:paraId="0FE194DF" w14:textId="1C3696FA" w:rsidR="00EF0B8D" w:rsidRPr="008D5625" w:rsidRDefault="00B551D1" w:rsidP="00503AF1">
      <w:pPr>
        <w:numPr>
          <w:ilvl w:val="0"/>
          <w:numId w:val="5"/>
        </w:numPr>
        <w:tabs>
          <w:tab w:val="clear" w:pos="1429"/>
          <w:tab w:val="num" w:pos="720"/>
        </w:tabs>
        <w:autoSpaceDE w:val="0"/>
        <w:ind w:left="990" w:hanging="390"/>
        <w:rPr>
          <w:rFonts w:ascii="Verdana" w:hAnsi="Verdana" w:cs="Arial"/>
          <w:sz w:val="16"/>
          <w:szCs w:val="16"/>
        </w:rPr>
      </w:pPr>
      <w:r w:rsidRPr="008D5625">
        <w:rPr>
          <w:rFonts w:ascii="Verdana" w:hAnsi="Verdana" w:cs="Arial"/>
          <w:sz w:val="16"/>
          <w:szCs w:val="16"/>
        </w:rPr>
        <w:t>Possesses G</w:t>
      </w:r>
      <w:r w:rsidR="0078698C">
        <w:rPr>
          <w:rFonts w:ascii="Verdana" w:hAnsi="Verdana" w:cs="Arial"/>
          <w:sz w:val="16"/>
          <w:szCs w:val="16"/>
        </w:rPr>
        <w:t xml:space="preserve">ood Analytical, </w:t>
      </w:r>
      <w:r w:rsidR="002C0FC9" w:rsidRPr="008D5625">
        <w:rPr>
          <w:rFonts w:ascii="Verdana" w:hAnsi="Verdana" w:cs="Arial"/>
          <w:sz w:val="16"/>
          <w:szCs w:val="16"/>
        </w:rPr>
        <w:t>C</w:t>
      </w:r>
      <w:r w:rsidR="0078698C">
        <w:rPr>
          <w:rFonts w:ascii="Verdana" w:hAnsi="Verdana" w:cs="Arial"/>
          <w:sz w:val="16"/>
          <w:szCs w:val="16"/>
        </w:rPr>
        <w:t xml:space="preserve">ommunication skill, </w:t>
      </w:r>
      <w:r w:rsidR="0079368E">
        <w:rPr>
          <w:rFonts w:ascii="Verdana" w:hAnsi="Verdana" w:cs="Arial"/>
          <w:sz w:val="16"/>
          <w:szCs w:val="16"/>
        </w:rPr>
        <w:t xml:space="preserve">always </w:t>
      </w:r>
      <w:r w:rsidR="0078698C">
        <w:rPr>
          <w:rFonts w:ascii="Verdana" w:hAnsi="Verdana" w:cs="Arial"/>
          <w:sz w:val="16"/>
          <w:szCs w:val="16"/>
        </w:rPr>
        <w:t xml:space="preserve">willingness </w:t>
      </w:r>
      <w:r w:rsidR="000F0C55">
        <w:rPr>
          <w:rFonts w:ascii="Verdana" w:hAnsi="Verdana" w:cs="Arial"/>
          <w:sz w:val="16"/>
          <w:szCs w:val="16"/>
        </w:rPr>
        <w:t>to L</w:t>
      </w:r>
      <w:r w:rsidR="0079368E">
        <w:rPr>
          <w:rFonts w:ascii="Verdana" w:hAnsi="Verdana" w:cs="Arial"/>
          <w:sz w:val="16"/>
          <w:szCs w:val="16"/>
        </w:rPr>
        <w:t>earn</w:t>
      </w:r>
      <w:r w:rsidR="00496B9D">
        <w:rPr>
          <w:rFonts w:ascii="Verdana" w:hAnsi="Verdana" w:cs="Arial"/>
          <w:sz w:val="16"/>
          <w:szCs w:val="16"/>
        </w:rPr>
        <w:t xml:space="preserve"> and Li</w:t>
      </w:r>
      <w:r w:rsidR="0079368E">
        <w:rPr>
          <w:rFonts w:ascii="Verdana" w:hAnsi="Verdana" w:cs="Arial"/>
          <w:sz w:val="16"/>
          <w:szCs w:val="16"/>
        </w:rPr>
        <w:t>sten</w:t>
      </w:r>
      <w:r w:rsidR="00285331" w:rsidRPr="008D5625">
        <w:rPr>
          <w:rFonts w:ascii="Verdana" w:hAnsi="Verdana" w:cs="Arial"/>
          <w:sz w:val="16"/>
          <w:szCs w:val="16"/>
        </w:rPr>
        <w:t>.</w:t>
      </w:r>
      <w:r w:rsidR="00EF0B8D" w:rsidRPr="008D5625">
        <w:rPr>
          <w:rFonts w:ascii="Verdana" w:hAnsi="Verdana" w:cs="Arial"/>
          <w:sz w:val="16"/>
          <w:szCs w:val="16"/>
        </w:rPr>
        <w:t xml:space="preserve"> </w:t>
      </w:r>
    </w:p>
    <w:p w14:paraId="5C18ED93" w14:textId="351B1292" w:rsidR="00AA7CC3" w:rsidRPr="008D5625" w:rsidRDefault="000F0C55" w:rsidP="00AA7CC3">
      <w:pPr>
        <w:numPr>
          <w:ilvl w:val="0"/>
          <w:numId w:val="5"/>
        </w:numPr>
        <w:tabs>
          <w:tab w:val="clear" w:pos="1429"/>
          <w:tab w:val="num" w:pos="720"/>
        </w:tabs>
        <w:autoSpaceDE w:val="0"/>
        <w:ind w:left="990" w:hanging="390"/>
        <w:rPr>
          <w:rFonts w:ascii="Verdana" w:hAnsi="Verdana" w:cs="Arial"/>
          <w:color w:val="000000"/>
          <w:sz w:val="16"/>
          <w:szCs w:val="16"/>
        </w:rPr>
      </w:pPr>
      <w:proofErr w:type="spellStart"/>
      <w:r>
        <w:rPr>
          <w:rFonts w:ascii="Verdana" w:hAnsi="Verdana" w:cs="Arial"/>
          <w:color w:val="000000"/>
          <w:sz w:val="16"/>
          <w:szCs w:val="16"/>
        </w:rPr>
        <w:t>Excellen</w:t>
      </w:r>
      <w:proofErr w:type="spellEnd"/>
      <w:r>
        <w:rPr>
          <w:rFonts w:ascii="Verdana" w:hAnsi="Verdana" w:cs="Arial"/>
          <w:color w:val="000000"/>
          <w:sz w:val="16"/>
          <w:szCs w:val="16"/>
        </w:rPr>
        <w:t xml:space="preserve"> </w:t>
      </w:r>
      <w:r w:rsidR="001E1028" w:rsidRPr="008D5625">
        <w:rPr>
          <w:rFonts w:ascii="Verdana" w:hAnsi="Verdana" w:cs="Arial"/>
          <w:color w:val="000000"/>
          <w:sz w:val="16"/>
          <w:szCs w:val="16"/>
        </w:rPr>
        <w:t>Interpersonal, Creative, I</w:t>
      </w:r>
      <w:r w:rsidR="00503AF1" w:rsidRPr="008D5625">
        <w:rPr>
          <w:rFonts w:ascii="Verdana" w:hAnsi="Verdana" w:cs="Arial"/>
          <w:color w:val="000000"/>
          <w:sz w:val="16"/>
          <w:szCs w:val="16"/>
        </w:rPr>
        <w:t xml:space="preserve">ntuitive, </w:t>
      </w:r>
      <w:r w:rsidR="00F60CA4" w:rsidRPr="008D5625">
        <w:rPr>
          <w:rFonts w:ascii="Verdana" w:hAnsi="Verdana" w:cs="Arial"/>
          <w:color w:val="000000"/>
          <w:sz w:val="16"/>
          <w:szCs w:val="16"/>
        </w:rPr>
        <w:t>Management</w:t>
      </w:r>
      <w:r w:rsidR="00503AF1" w:rsidRPr="008D5625">
        <w:rPr>
          <w:rFonts w:ascii="Verdana" w:hAnsi="Verdana" w:cs="Arial"/>
          <w:color w:val="000000"/>
          <w:sz w:val="16"/>
          <w:szCs w:val="16"/>
        </w:rPr>
        <w:t xml:space="preserve"> and leadership skills</w:t>
      </w:r>
      <w:r w:rsidR="00AA7CC3" w:rsidRPr="008D5625">
        <w:rPr>
          <w:rFonts w:ascii="Verdana" w:hAnsi="Verdana" w:cs="Arial"/>
          <w:color w:val="000000"/>
          <w:sz w:val="16"/>
          <w:szCs w:val="16"/>
        </w:rPr>
        <w:t xml:space="preserve">. </w:t>
      </w:r>
    </w:p>
    <w:p w14:paraId="435F13F1" w14:textId="77777777" w:rsidR="00DC2B1E" w:rsidRDefault="00DC2B1E" w:rsidP="00DC2B1E">
      <w:pPr>
        <w:numPr>
          <w:ilvl w:val="0"/>
          <w:numId w:val="5"/>
        </w:numPr>
        <w:tabs>
          <w:tab w:val="clear" w:pos="1429"/>
          <w:tab w:val="num" w:pos="720"/>
        </w:tabs>
        <w:autoSpaceDE w:val="0"/>
        <w:ind w:left="990" w:hanging="390"/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b/>
          <w:sz w:val="16"/>
          <w:szCs w:val="16"/>
        </w:rPr>
        <w:t>Certification</w:t>
      </w:r>
      <w:r>
        <w:rPr>
          <w:rFonts w:ascii="Verdana" w:hAnsi="Verdana" w:cs="Arial"/>
          <w:sz w:val="16"/>
          <w:szCs w:val="16"/>
        </w:rPr>
        <w:t>:</w:t>
      </w:r>
    </w:p>
    <w:p w14:paraId="318CE1D6" w14:textId="77777777" w:rsidR="00EC475E" w:rsidRPr="00DC2B1E" w:rsidRDefault="00503AF1" w:rsidP="00DC2B1E">
      <w:pPr>
        <w:pStyle w:val="ListParagraph"/>
        <w:numPr>
          <w:ilvl w:val="0"/>
          <w:numId w:val="27"/>
        </w:numPr>
        <w:autoSpaceDE w:val="0"/>
        <w:rPr>
          <w:rFonts w:ascii="Verdana" w:hAnsi="Verdana" w:cs="Arial"/>
          <w:sz w:val="16"/>
          <w:szCs w:val="16"/>
        </w:rPr>
      </w:pPr>
      <w:r w:rsidRPr="00DC2B1E">
        <w:rPr>
          <w:rFonts w:ascii="Verdana" w:hAnsi="Verdana" w:cs="Arial"/>
          <w:b/>
          <w:bCs/>
          <w:sz w:val="16"/>
          <w:szCs w:val="16"/>
        </w:rPr>
        <w:t>ISTQB / ISEB</w:t>
      </w:r>
      <w:r w:rsidR="000D31FB" w:rsidRPr="00DC2B1E">
        <w:rPr>
          <w:rFonts w:ascii="Verdana" w:hAnsi="Verdana" w:cs="Arial"/>
          <w:sz w:val="16"/>
          <w:szCs w:val="16"/>
        </w:rPr>
        <w:t xml:space="preserve"> Foundation level. </w:t>
      </w:r>
    </w:p>
    <w:p w14:paraId="04C0AE0E" w14:textId="77777777" w:rsidR="00EC475E" w:rsidRPr="00EC475E" w:rsidRDefault="00503AF1" w:rsidP="00EC475E">
      <w:pPr>
        <w:pStyle w:val="Caption"/>
        <w:numPr>
          <w:ilvl w:val="0"/>
          <w:numId w:val="27"/>
        </w:numPr>
        <w:rPr>
          <w:rFonts w:ascii="Verdana" w:eastAsia="Arial" w:hAnsi="Verdana" w:cs="Arial"/>
          <w:i w:val="0"/>
          <w:iCs w:val="0"/>
          <w:color w:val="000000"/>
          <w:sz w:val="16"/>
          <w:szCs w:val="16"/>
        </w:rPr>
      </w:pPr>
      <w:r w:rsidRPr="00EC475E">
        <w:rPr>
          <w:rFonts w:ascii="Verdana" w:eastAsia="Arial" w:hAnsi="Verdana" w:cs="Arial"/>
          <w:i w:val="0"/>
          <w:iCs w:val="0"/>
          <w:color w:val="000000"/>
          <w:sz w:val="16"/>
          <w:szCs w:val="16"/>
        </w:rPr>
        <w:t>NCFM Certified in Financial Module by National Stock Exchange (NSE).</w:t>
      </w:r>
    </w:p>
    <w:p w14:paraId="6EE2045B" w14:textId="77777777" w:rsidR="00EC475E" w:rsidRPr="00EC475E" w:rsidRDefault="000D31FB" w:rsidP="00EC475E">
      <w:pPr>
        <w:pStyle w:val="Caption"/>
        <w:numPr>
          <w:ilvl w:val="0"/>
          <w:numId w:val="27"/>
        </w:numPr>
        <w:rPr>
          <w:rFonts w:ascii="Verdana" w:eastAsia="Arial" w:hAnsi="Verdana" w:cs="Arial"/>
          <w:i w:val="0"/>
          <w:iCs w:val="0"/>
          <w:color w:val="000000"/>
          <w:sz w:val="16"/>
          <w:szCs w:val="16"/>
        </w:rPr>
      </w:pPr>
      <w:r w:rsidRPr="00EC475E">
        <w:rPr>
          <w:rFonts w:ascii="Verdana" w:eastAsia="Arial" w:hAnsi="Verdana" w:cs="Arial"/>
          <w:i w:val="0"/>
          <w:iCs w:val="0"/>
          <w:color w:val="000000"/>
          <w:sz w:val="16"/>
          <w:szCs w:val="16"/>
        </w:rPr>
        <w:t>CEH v8 certified</w:t>
      </w:r>
      <w:r w:rsidR="007B59F1" w:rsidRPr="00EC475E">
        <w:rPr>
          <w:rFonts w:ascii="Verdana" w:eastAsia="Arial" w:hAnsi="Verdana" w:cs="Arial"/>
          <w:i w:val="0"/>
          <w:iCs w:val="0"/>
          <w:color w:val="000000"/>
          <w:sz w:val="16"/>
          <w:szCs w:val="16"/>
        </w:rPr>
        <w:t xml:space="preserve"> (EC council)</w:t>
      </w:r>
      <w:r w:rsidR="00097A27" w:rsidRPr="00EC475E">
        <w:rPr>
          <w:rFonts w:ascii="Verdana" w:eastAsia="Arial" w:hAnsi="Verdana" w:cs="Arial"/>
          <w:i w:val="0"/>
          <w:iCs w:val="0"/>
          <w:color w:val="000000"/>
          <w:sz w:val="16"/>
          <w:szCs w:val="16"/>
        </w:rPr>
        <w:t>.</w:t>
      </w:r>
    </w:p>
    <w:p w14:paraId="6FCE1CE1" w14:textId="29FA296F" w:rsidR="008E2ED2" w:rsidRDefault="00F43A8D" w:rsidP="00AC730A">
      <w:pPr>
        <w:pStyle w:val="Caption"/>
        <w:numPr>
          <w:ilvl w:val="0"/>
          <w:numId w:val="27"/>
        </w:numPr>
        <w:rPr>
          <w:rFonts w:ascii="Verdana" w:eastAsia="Arial" w:hAnsi="Verdana" w:cs="Arial"/>
          <w:i w:val="0"/>
          <w:iCs w:val="0"/>
          <w:color w:val="000000"/>
          <w:sz w:val="16"/>
          <w:szCs w:val="16"/>
        </w:rPr>
      </w:pPr>
      <w:r w:rsidRPr="00EC475E">
        <w:rPr>
          <w:rFonts w:ascii="Verdana" w:eastAsia="Arial" w:hAnsi="Verdana" w:cs="Arial"/>
          <w:i w:val="0"/>
          <w:iCs w:val="0"/>
          <w:color w:val="000000"/>
          <w:sz w:val="16"/>
          <w:szCs w:val="16"/>
        </w:rPr>
        <w:t>Completed the Certification i</w:t>
      </w:r>
      <w:r w:rsidR="00814BB4">
        <w:rPr>
          <w:rFonts w:ascii="Verdana" w:eastAsia="Arial" w:hAnsi="Verdana" w:cs="Arial"/>
          <w:i w:val="0"/>
          <w:iCs w:val="0"/>
          <w:color w:val="000000"/>
          <w:sz w:val="16"/>
          <w:szCs w:val="16"/>
        </w:rPr>
        <w:t>n Information Security</w:t>
      </w:r>
      <w:r w:rsidR="008538CA" w:rsidRPr="00EC475E">
        <w:rPr>
          <w:rFonts w:ascii="Verdana" w:eastAsia="Arial" w:hAnsi="Verdana" w:cs="Arial"/>
          <w:i w:val="0"/>
          <w:iCs w:val="0"/>
          <w:color w:val="000000"/>
          <w:sz w:val="16"/>
          <w:szCs w:val="16"/>
        </w:rPr>
        <w:t xml:space="preserve"> </w:t>
      </w:r>
      <w:r w:rsidR="00EC475E" w:rsidRPr="00EC475E">
        <w:rPr>
          <w:rFonts w:ascii="Verdana" w:eastAsia="Arial" w:hAnsi="Verdana" w:cs="Arial"/>
          <w:i w:val="0"/>
          <w:iCs w:val="0"/>
          <w:color w:val="000000"/>
          <w:sz w:val="16"/>
          <w:szCs w:val="16"/>
        </w:rPr>
        <w:t xml:space="preserve">of </w:t>
      </w:r>
      <w:r w:rsidR="008538CA" w:rsidRPr="00EC475E">
        <w:rPr>
          <w:rFonts w:ascii="Verdana" w:eastAsia="Arial" w:hAnsi="Verdana" w:cs="Arial"/>
          <w:i w:val="0"/>
          <w:iCs w:val="0"/>
          <w:color w:val="000000"/>
          <w:sz w:val="16"/>
          <w:szCs w:val="16"/>
        </w:rPr>
        <w:t>PCI-DSS standards v3.2</w:t>
      </w:r>
      <w:r w:rsidR="008E2ED2" w:rsidRPr="00EC475E">
        <w:rPr>
          <w:rFonts w:ascii="Verdana" w:eastAsia="Arial" w:hAnsi="Verdana" w:cs="Arial"/>
          <w:i w:val="0"/>
          <w:iCs w:val="0"/>
          <w:color w:val="000000"/>
          <w:sz w:val="16"/>
          <w:szCs w:val="16"/>
        </w:rPr>
        <w:t xml:space="preserve">. </w:t>
      </w:r>
    </w:p>
    <w:p w14:paraId="7D14589E" w14:textId="301CB323" w:rsidR="00913399" w:rsidRDefault="00913399" w:rsidP="00AC730A">
      <w:pPr>
        <w:pStyle w:val="Caption"/>
        <w:numPr>
          <w:ilvl w:val="0"/>
          <w:numId w:val="27"/>
        </w:numPr>
        <w:rPr>
          <w:rFonts w:ascii="Verdana" w:eastAsia="Arial" w:hAnsi="Verdana" w:cs="Arial"/>
          <w:i w:val="0"/>
          <w:iCs w:val="0"/>
          <w:color w:val="000000"/>
          <w:sz w:val="16"/>
          <w:szCs w:val="16"/>
        </w:rPr>
      </w:pPr>
      <w:r>
        <w:rPr>
          <w:rFonts w:ascii="Verdana" w:eastAsia="Arial" w:hAnsi="Verdana" w:cs="Arial"/>
          <w:i w:val="0"/>
          <w:iCs w:val="0"/>
          <w:color w:val="000000"/>
          <w:sz w:val="16"/>
          <w:szCs w:val="16"/>
        </w:rPr>
        <w:t>US Mortgage Certification</w:t>
      </w:r>
      <w:r w:rsidR="002012C4">
        <w:rPr>
          <w:rFonts w:ascii="Verdana" w:eastAsia="Arial" w:hAnsi="Verdana" w:cs="Arial"/>
          <w:i w:val="0"/>
          <w:iCs w:val="0"/>
          <w:color w:val="000000"/>
          <w:sz w:val="16"/>
          <w:szCs w:val="16"/>
        </w:rPr>
        <w:t>/ Lending Training.</w:t>
      </w:r>
    </w:p>
    <w:p w14:paraId="5136CD76" w14:textId="77777777" w:rsidR="00AC730A" w:rsidRPr="00AC730A" w:rsidRDefault="00AC730A" w:rsidP="00AC730A">
      <w:pPr>
        <w:pStyle w:val="Caption"/>
        <w:ind w:left="1350"/>
        <w:rPr>
          <w:rFonts w:ascii="Verdana" w:eastAsia="Arial" w:hAnsi="Verdana" w:cs="Arial"/>
          <w:i w:val="0"/>
          <w:iCs w:val="0"/>
          <w:color w:val="000000"/>
          <w:sz w:val="16"/>
          <w:szCs w:val="16"/>
        </w:rPr>
      </w:pPr>
    </w:p>
    <w:p w14:paraId="3E750D19" w14:textId="77777777" w:rsidR="00503AF1" w:rsidRPr="008D5625" w:rsidRDefault="00503AF1" w:rsidP="00503AF1">
      <w:pPr>
        <w:autoSpaceDE w:val="0"/>
        <w:rPr>
          <w:rFonts w:ascii="Verdana" w:eastAsia="Arial" w:hAnsi="Verdana" w:cs="Arial"/>
          <w:b/>
          <w:bCs/>
          <w:sz w:val="16"/>
          <w:szCs w:val="16"/>
        </w:rPr>
      </w:pPr>
      <w:r w:rsidRPr="008D5625">
        <w:rPr>
          <w:rFonts w:ascii="Verdana" w:eastAsia="Arial" w:hAnsi="Verdana" w:cs="Arial"/>
          <w:b/>
          <w:bCs/>
          <w:sz w:val="16"/>
          <w:szCs w:val="16"/>
        </w:rPr>
        <w:t>Technical Skills:</w:t>
      </w:r>
    </w:p>
    <w:p w14:paraId="2B843AC5" w14:textId="77777777" w:rsidR="00503AF1" w:rsidRPr="008D5625" w:rsidRDefault="00503AF1" w:rsidP="00503AF1">
      <w:pPr>
        <w:numPr>
          <w:ilvl w:val="0"/>
          <w:numId w:val="6"/>
        </w:numPr>
        <w:autoSpaceDE w:val="0"/>
        <w:ind w:left="1110" w:hanging="495"/>
        <w:rPr>
          <w:rFonts w:ascii="Verdana" w:eastAsia="Arial" w:hAnsi="Verdana" w:cs="Arial"/>
          <w:sz w:val="16"/>
          <w:szCs w:val="16"/>
        </w:rPr>
      </w:pPr>
      <w:r w:rsidRPr="008D5625">
        <w:rPr>
          <w:rFonts w:ascii="Verdana" w:eastAsia="Arial" w:hAnsi="Verdana" w:cs="Arial"/>
          <w:sz w:val="16"/>
          <w:szCs w:val="16"/>
        </w:rPr>
        <w:t xml:space="preserve">Data Bases: </w:t>
      </w:r>
      <w:r w:rsidR="00462256" w:rsidRPr="008D5625">
        <w:rPr>
          <w:rFonts w:ascii="Verdana" w:eastAsia="Arial" w:hAnsi="Verdana" w:cs="Arial"/>
          <w:sz w:val="16"/>
          <w:szCs w:val="16"/>
        </w:rPr>
        <w:tab/>
      </w:r>
      <w:r w:rsidRPr="008D5625">
        <w:rPr>
          <w:rFonts w:ascii="Verdana" w:eastAsia="Arial" w:hAnsi="Verdana" w:cs="Arial"/>
          <w:sz w:val="16"/>
          <w:szCs w:val="16"/>
        </w:rPr>
        <w:t>SQL Server 2005</w:t>
      </w:r>
      <w:r w:rsidR="00F43A8D" w:rsidRPr="008D5625">
        <w:rPr>
          <w:rFonts w:ascii="Verdana" w:eastAsia="Arial" w:hAnsi="Verdana" w:cs="Arial"/>
          <w:sz w:val="16"/>
          <w:szCs w:val="16"/>
        </w:rPr>
        <w:t>/2014</w:t>
      </w:r>
      <w:r w:rsidRPr="008D5625">
        <w:rPr>
          <w:rFonts w:ascii="Verdana" w:eastAsia="Arial" w:hAnsi="Verdana" w:cs="Arial"/>
          <w:sz w:val="16"/>
          <w:szCs w:val="16"/>
        </w:rPr>
        <w:t>, Oracle SQL Developer</w:t>
      </w:r>
      <w:r w:rsidR="003D18BC" w:rsidRPr="008D5625">
        <w:rPr>
          <w:rFonts w:ascii="Verdana" w:eastAsia="Arial" w:hAnsi="Verdana" w:cs="Arial"/>
          <w:sz w:val="16"/>
          <w:szCs w:val="16"/>
        </w:rPr>
        <w:t>1.5.4, PostgreSQL 8.4</w:t>
      </w:r>
    </w:p>
    <w:p w14:paraId="0ACF645F" w14:textId="77777777" w:rsidR="00503AF1" w:rsidRPr="008D5625" w:rsidRDefault="000F6D62" w:rsidP="00503AF1">
      <w:pPr>
        <w:numPr>
          <w:ilvl w:val="0"/>
          <w:numId w:val="6"/>
        </w:numPr>
        <w:autoSpaceDE w:val="0"/>
        <w:ind w:left="1110" w:hanging="495"/>
        <w:rPr>
          <w:rFonts w:ascii="Verdana" w:eastAsia="Arial" w:hAnsi="Verdana" w:cs="Arial"/>
          <w:sz w:val="16"/>
          <w:szCs w:val="16"/>
        </w:rPr>
      </w:pPr>
      <w:r w:rsidRPr="008D5625">
        <w:rPr>
          <w:rFonts w:ascii="Verdana" w:eastAsia="Arial" w:hAnsi="Verdana" w:cs="Arial"/>
          <w:sz w:val="16"/>
          <w:szCs w:val="16"/>
        </w:rPr>
        <w:t>Microsoft Package</w:t>
      </w:r>
      <w:r w:rsidR="00503AF1" w:rsidRPr="008D5625">
        <w:rPr>
          <w:rFonts w:ascii="Verdana" w:eastAsia="Arial" w:hAnsi="Verdana" w:cs="Arial"/>
          <w:sz w:val="16"/>
          <w:szCs w:val="16"/>
        </w:rPr>
        <w:t>: MS Office 200</w:t>
      </w:r>
      <w:r w:rsidR="006C447A" w:rsidRPr="008D5625">
        <w:rPr>
          <w:rFonts w:ascii="Verdana" w:eastAsia="Arial" w:hAnsi="Verdana" w:cs="Arial"/>
          <w:sz w:val="16"/>
          <w:szCs w:val="16"/>
        </w:rPr>
        <w:t>7</w:t>
      </w:r>
      <w:r w:rsidR="00503AF1" w:rsidRPr="008D5625">
        <w:rPr>
          <w:rFonts w:ascii="Verdana" w:eastAsia="Arial" w:hAnsi="Verdana" w:cs="Arial"/>
          <w:sz w:val="16"/>
          <w:szCs w:val="16"/>
        </w:rPr>
        <w:t xml:space="preserve"> (Word, Excel, Power Point, MS-ACCESS</w:t>
      </w:r>
      <w:r w:rsidR="006C447A" w:rsidRPr="008D5625">
        <w:rPr>
          <w:rFonts w:ascii="Verdana" w:eastAsia="Arial" w:hAnsi="Verdana" w:cs="Arial"/>
          <w:sz w:val="16"/>
          <w:szCs w:val="16"/>
        </w:rPr>
        <w:t>, Visio, Project</w:t>
      </w:r>
      <w:r w:rsidR="00503AF1" w:rsidRPr="008D5625">
        <w:rPr>
          <w:rFonts w:ascii="Verdana" w:eastAsia="Arial" w:hAnsi="Verdana" w:cs="Arial"/>
          <w:sz w:val="16"/>
          <w:szCs w:val="16"/>
        </w:rPr>
        <w:t>)</w:t>
      </w:r>
      <w:r w:rsidR="006C447A" w:rsidRPr="008D5625">
        <w:rPr>
          <w:rFonts w:ascii="Verdana" w:eastAsia="Arial" w:hAnsi="Verdana" w:cs="Arial"/>
          <w:sz w:val="16"/>
          <w:szCs w:val="16"/>
        </w:rPr>
        <w:t>.</w:t>
      </w:r>
    </w:p>
    <w:p w14:paraId="514A4AF4" w14:textId="77777777" w:rsidR="00CF1DDE" w:rsidRPr="008D5625" w:rsidRDefault="00CF1DDE" w:rsidP="00CF1DDE">
      <w:pPr>
        <w:numPr>
          <w:ilvl w:val="0"/>
          <w:numId w:val="6"/>
        </w:numPr>
        <w:autoSpaceDE w:val="0"/>
        <w:ind w:left="1110" w:hanging="495"/>
        <w:rPr>
          <w:rFonts w:ascii="Verdana" w:eastAsia="Arial" w:hAnsi="Verdana" w:cs="Arial"/>
          <w:sz w:val="16"/>
          <w:szCs w:val="16"/>
        </w:rPr>
      </w:pPr>
      <w:r w:rsidRPr="008D5625">
        <w:rPr>
          <w:rFonts w:ascii="Verdana" w:eastAsia="Arial" w:hAnsi="Verdana" w:cs="Arial"/>
          <w:sz w:val="16"/>
          <w:szCs w:val="16"/>
        </w:rPr>
        <w:t xml:space="preserve">ALM: </w:t>
      </w:r>
      <w:r w:rsidR="00462256" w:rsidRPr="008D5625">
        <w:rPr>
          <w:rFonts w:ascii="Verdana" w:eastAsia="Arial" w:hAnsi="Verdana" w:cs="Arial"/>
          <w:sz w:val="16"/>
          <w:szCs w:val="16"/>
        </w:rPr>
        <w:tab/>
      </w:r>
      <w:r w:rsidR="00462256" w:rsidRPr="008D5625">
        <w:rPr>
          <w:rFonts w:ascii="Verdana" w:eastAsia="Arial" w:hAnsi="Verdana" w:cs="Arial"/>
          <w:sz w:val="16"/>
          <w:szCs w:val="16"/>
        </w:rPr>
        <w:tab/>
      </w:r>
      <w:proofErr w:type="spellStart"/>
      <w:r w:rsidRPr="008D5625">
        <w:rPr>
          <w:rFonts w:ascii="Verdana" w:eastAsia="Arial" w:hAnsi="Verdana" w:cs="Arial"/>
          <w:sz w:val="16"/>
          <w:szCs w:val="16"/>
        </w:rPr>
        <w:t>Codendi</w:t>
      </w:r>
      <w:proofErr w:type="spellEnd"/>
      <w:r w:rsidRPr="008D5625">
        <w:rPr>
          <w:rFonts w:ascii="Verdana" w:eastAsia="Arial" w:hAnsi="Verdana" w:cs="Arial"/>
          <w:sz w:val="16"/>
          <w:szCs w:val="16"/>
        </w:rPr>
        <w:t xml:space="preserve"> 4.2, Team City, TFS 2010 Basic </w:t>
      </w:r>
      <w:r w:rsidR="00893BB1" w:rsidRPr="008D5625">
        <w:rPr>
          <w:rFonts w:ascii="Verdana" w:eastAsia="Arial" w:hAnsi="Verdana" w:cs="Arial"/>
          <w:sz w:val="16"/>
          <w:szCs w:val="16"/>
        </w:rPr>
        <w:tab/>
      </w:r>
    </w:p>
    <w:p w14:paraId="2A2A668E" w14:textId="77777777" w:rsidR="00520617" w:rsidRPr="008D5625" w:rsidRDefault="005D35AB" w:rsidP="00CF1DDE">
      <w:pPr>
        <w:numPr>
          <w:ilvl w:val="0"/>
          <w:numId w:val="6"/>
        </w:numPr>
        <w:autoSpaceDE w:val="0"/>
        <w:ind w:left="1110" w:hanging="495"/>
        <w:rPr>
          <w:rFonts w:ascii="Verdana" w:eastAsia="Arial" w:hAnsi="Verdana" w:cs="Arial"/>
          <w:sz w:val="16"/>
          <w:szCs w:val="16"/>
        </w:rPr>
      </w:pPr>
      <w:r w:rsidRPr="008D5625">
        <w:rPr>
          <w:rFonts w:ascii="Verdana" w:eastAsia="Arial" w:hAnsi="Verdana" w:cs="Arial"/>
          <w:sz w:val="16"/>
          <w:szCs w:val="16"/>
        </w:rPr>
        <w:t>Virtualization</w:t>
      </w:r>
      <w:r w:rsidR="00C23F43" w:rsidRPr="008D5625">
        <w:rPr>
          <w:rFonts w:ascii="Verdana" w:eastAsia="Arial" w:hAnsi="Verdana" w:cs="Arial"/>
          <w:sz w:val="16"/>
          <w:szCs w:val="16"/>
        </w:rPr>
        <w:t xml:space="preserve">: </w:t>
      </w:r>
      <w:r w:rsidR="00462256" w:rsidRPr="008D5625">
        <w:rPr>
          <w:rFonts w:ascii="Verdana" w:eastAsia="Arial" w:hAnsi="Verdana" w:cs="Arial"/>
          <w:sz w:val="16"/>
          <w:szCs w:val="16"/>
        </w:rPr>
        <w:tab/>
      </w:r>
      <w:r w:rsidR="00C23F43" w:rsidRPr="008D5625">
        <w:rPr>
          <w:rFonts w:ascii="Verdana" w:eastAsia="Arial" w:hAnsi="Verdana" w:cs="Arial"/>
          <w:sz w:val="16"/>
          <w:szCs w:val="16"/>
        </w:rPr>
        <w:t>VM</w:t>
      </w:r>
      <w:r w:rsidR="00EC7576" w:rsidRPr="008D5625">
        <w:rPr>
          <w:rFonts w:ascii="Verdana" w:eastAsia="Arial" w:hAnsi="Verdana" w:cs="Arial"/>
          <w:sz w:val="16"/>
          <w:szCs w:val="16"/>
        </w:rPr>
        <w:t xml:space="preserve"> Workstations</w:t>
      </w:r>
    </w:p>
    <w:p w14:paraId="37AD2F5A" w14:textId="77777777" w:rsidR="00462256" w:rsidRPr="008D5625" w:rsidRDefault="00CF1DDE" w:rsidP="00462256">
      <w:pPr>
        <w:numPr>
          <w:ilvl w:val="0"/>
          <w:numId w:val="6"/>
        </w:numPr>
        <w:autoSpaceDE w:val="0"/>
        <w:ind w:left="1110" w:hanging="495"/>
        <w:rPr>
          <w:rFonts w:ascii="Verdana" w:eastAsia="Arial" w:hAnsi="Verdana" w:cs="Arial"/>
          <w:sz w:val="16"/>
          <w:szCs w:val="16"/>
        </w:rPr>
      </w:pPr>
      <w:r w:rsidRPr="008D5625">
        <w:rPr>
          <w:rFonts w:ascii="Verdana" w:eastAsia="Arial" w:hAnsi="Verdana" w:cs="Arial"/>
          <w:sz w:val="16"/>
          <w:szCs w:val="16"/>
        </w:rPr>
        <w:t>CRM</w:t>
      </w:r>
      <w:r w:rsidR="00271ED8" w:rsidRPr="008D5625">
        <w:rPr>
          <w:rFonts w:ascii="Verdana" w:eastAsia="Arial" w:hAnsi="Verdana" w:cs="Arial"/>
          <w:sz w:val="16"/>
          <w:szCs w:val="16"/>
        </w:rPr>
        <w:t xml:space="preserve"> Tool</w:t>
      </w:r>
      <w:r w:rsidRPr="008D5625">
        <w:rPr>
          <w:rFonts w:ascii="Verdana" w:eastAsia="Arial" w:hAnsi="Verdana" w:cs="Arial"/>
          <w:sz w:val="16"/>
          <w:szCs w:val="16"/>
        </w:rPr>
        <w:t xml:space="preserve">: </w:t>
      </w:r>
      <w:r w:rsidR="00462256" w:rsidRPr="008D5625">
        <w:rPr>
          <w:rFonts w:ascii="Verdana" w:eastAsia="Arial" w:hAnsi="Verdana" w:cs="Arial"/>
          <w:sz w:val="16"/>
          <w:szCs w:val="16"/>
        </w:rPr>
        <w:tab/>
      </w:r>
      <w:r w:rsidR="00462256" w:rsidRPr="008D5625">
        <w:rPr>
          <w:rFonts w:ascii="Verdana" w:eastAsia="Arial" w:hAnsi="Verdana" w:cs="Arial"/>
          <w:sz w:val="16"/>
          <w:szCs w:val="16"/>
        </w:rPr>
        <w:tab/>
      </w:r>
      <w:r w:rsidRPr="008D5625">
        <w:rPr>
          <w:rFonts w:ascii="Verdana" w:eastAsia="Arial" w:hAnsi="Verdana" w:cs="Arial"/>
          <w:sz w:val="16"/>
          <w:szCs w:val="16"/>
        </w:rPr>
        <w:t xml:space="preserve">Pivotal </w:t>
      </w:r>
    </w:p>
    <w:p w14:paraId="09FE5A67" w14:textId="77777777" w:rsidR="00E760FE" w:rsidRPr="008D5625" w:rsidRDefault="00E760FE" w:rsidP="00E760FE">
      <w:pPr>
        <w:numPr>
          <w:ilvl w:val="0"/>
          <w:numId w:val="6"/>
        </w:numPr>
        <w:autoSpaceDE w:val="0"/>
        <w:ind w:left="1110" w:hanging="495"/>
        <w:rPr>
          <w:rFonts w:ascii="Verdana" w:eastAsia="Arial" w:hAnsi="Verdana" w:cs="Arial"/>
          <w:bCs/>
          <w:sz w:val="16"/>
          <w:szCs w:val="16"/>
        </w:rPr>
      </w:pPr>
      <w:r w:rsidRPr="008D5625">
        <w:rPr>
          <w:rFonts w:ascii="Verdana" w:eastAsia="Arial" w:hAnsi="Verdana" w:cs="Arial"/>
          <w:b/>
          <w:sz w:val="16"/>
          <w:szCs w:val="16"/>
        </w:rPr>
        <w:t xml:space="preserve">Security </w:t>
      </w:r>
      <w:r w:rsidR="00A74273" w:rsidRPr="008D5625">
        <w:rPr>
          <w:rFonts w:ascii="Verdana" w:eastAsia="Arial" w:hAnsi="Verdana" w:cs="Arial"/>
          <w:b/>
          <w:sz w:val="16"/>
          <w:szCs w:val="16"/>
        </w:rPr>
        <w:t>Tools</w:t>
      </w:r>
      <w:r w:rsidR="00503AF1" w:rsidRPr="008D5625">
        <w:rPr>
          <w:rFonts w:ascii="Verdana" w:eastAsia="Arial" w:hAnsi="Verdana" w:cs="Arial"/>
          <w:sz w:val="16"/>
          <w:szCs w:val="16"/>
        </w:rPr>
        <w:t>:</w:t>
      </w:r>
      <w:r w:rsidR="00CF3C3C">
        <w:rPr>
          <w:rFonts w:ascii="Verdana" w:eastAsia="Arial" w:hAnsi="Verdana" w:cs="Arial"/>
          <w:sz w:val="16"/>
          <w:szCs w:val="16"/>
        </w:rPr>
        <w:tab/>
      </w:r>
      <w:r w:rsidR="009047F4" w:rsidRPr="008D5625">
        <w:rPr>
          <w:rFonts w:ascii="Verdana" w:eastAsia="Arial" w:hAnsi="Verdana" w:cs="Arial"/>
          <w:sz w:val="16"/>
          <w:szCs w:val="16"/>
        </w:rPr>
        <w:t xml:space="preserve">Advance knowledge </w:t>
      </w:r>
      <w:r w:rsidR="005452ED" w:rsidRPr="008D5625">
        <w:rPr>
          <w:rFonts w:ascii="Verdana" w:eastAsia="Arial" w:hAnsi="Verdana" w:cs="Arial"/>
          <w:sz w:val="16"/>
          <w:szCs w:val="16"/>
        </w:rPr>
        <w:t>of tools like</w:t>
      </w:r>
      <w:r w:rsidR="00A74273" w:rsidRPr="008D5625">
        <w:rPr>
          <w:rFonts w:ascii="Verdana" w:eastAsia="Arial" w:hAnsi="Verdana" w:cs="Arial"/>
          <w:sz w:val="16"/>
          <w:szCs w:val="16"/>
        </w:rPr>
        <w:t xml:space="preserve"> </w:t>
      </w:r>
      <w:r w:rsidRPr="008D5625">
        <w:rPr>
          <w:rFonts w:ascii="Verdana" w:eastAsia="Arial" w:hAnsi="Verdana" w:cs="Arial"/>
          <w:sz w:val="16"/>
          <w:szCs w:val="16"/>
        </w:rPr>
        <w:t>Burp-suite</w:t>
      </w:r>
      <w:r w:rsidR="008643DA">
        <w:rPr>
          <w:rFonts w:ascii="Verdana" w:eastAsia="Arial" w:hAnsi="Verdana" w:cs="Arial"/>
          <w:sz w:val="16"/>
          <w:szCs w:val="16"/>
        </w:rPr>
        <w:t xml:space="preserve"> Pro</w:t>
      </w:r>
      <w:r w:rsidRPr="008D5625">
        <w:rPr>
          <w:rFonts w:ascii="Verdana" w:eastAsia="Arial" w:hAnsi="Verdana" w:cs="Arial"/>
          <w:sz w:val="16"/>
          <w:szCs w:val="16"/>
        </w:rPr>
        <w:t>,</w:t>
      </w:r>
      <w:r w:rsidRPr="008D5625">
        <w:rPr>
          <w:rFonts w:ascii="Verdana" w:eastAsia="Arial" w:hAnsi="Verdana" w:cs="Arial"/>
          <w:bCs/>
          <w:sz w:val="16"/>
          <w:szCs w:val="16"/>
        </w:rPr>
        <w:t xml:space="preserve"> IBM </w:t>
      </w:r>
      <w:proofErr w:type="spellStart"/>
      <w:r w:rsidRPr="008D5625">
        <w:rPr>
          <w:rFonts w:ascii="Verdana" w:eastAsia="Arial" w:hAnsi="Verdana" w:cs="Arial"/>
          <w:bCs/>
          <w:sz w:val="16"/>
          <w:szCs w:val="16"/>
        </w:rPr>
        <w:t>Appscan</w:t>
      </w:r>
      <w:proofErr w:type="spellEnd"/>
      <w:r w:rsidRPr="008D5625">
        <w:rPr>
          <w:rFonts w:ascii="Verdana" w:eastAsia="Arial" w:hAnsi="Verdana" w:cs="Arial"/>
          <w:bCs/>
          <w:sz w:val="16"/>
          <w:szCs w:val="16"/>
        </w:rPr>
        <w:t xml:space="preserve"> Enterprise Edition</w:t>
      </w:r>
      <w:r w:rsidR="0096659C" w:rsidRPr="008D5625">
        <w:rPr>
          <w:rFonts w:ascii="Verdana" w:eastAsia="Arial" w:hAnsi="Verdana" w:cs="Arial"/>
          <w:bCs/>
          <w:sz w:val="16"/>
          <w:szCs w:val="16"/>
        </w:rPr>
        <w:t xml:space="preserve"> </w:t>
      </w:r>
      <w:r w:rsidR="002F6F8F" w:rsidRPr="008D5625">
        <w:rPr>
          <w:rFonts w:ascii="Verdana" w:eastAsia="Arial" w:hAnsi="Verdana" w:cs="Arial"/>
          <w:bCs/>
          <w:sz w:val="16"/>
          <w:szCs w:val="16"/>
        </w:rPr>
        <w:t>&amp;</w:t>
      </w:r>
      <w:r w:rsidR="003D51BA" w:rsidRPr="008D5625">
        <w:rPr>
          <w:rFonts w:ascii="Verdana" w:hAnsi="Verdana" w:cs="Arial"/>
          <w:bCs/>
          <w:sz w:val="16"/>
          <w:szCs w:val="16"/>
        </w:rPr>
        <w:t xml:space="preserve"> </w:t>
      </w:r>
      <w:proofErr w:type="spellStart"/>
      <w:r w:rsidR="003D51BA" w:rsidRPr="008D5625">
        <w:rPr>
          <w:rFonts w:ascii="Verdana" w:hAnsi="Verdana" w:cs="Arial"/>
          <w:bCs/>
          <w:sz w:val="16"/>
          <w:szCs w:val="16"/>
        </w:rPr>
        <w:t>AppScan</w:t>
      </w:r>
      <w:proofErr w:type="spellEnd"/>
      <w:r w:rsidR="003D51BA" w:rsidRPr="008D5625">
        <w:rPr>
          <w:rFonts w:ascii="Verdana" w:hAnsi="Verdana" w:cs="Arial"/>
          <w:bCs/>
          <w:sz w:val="16"/>
          <w:szCs w:val="16"/>
        </w:rPr>
        <w:t xml:space="preserve"> </w:t>
      </w:r>
      <w:r w:rsidR="003D51BA" w:rsidRPr="008D5625">
        <w:rPr>
          <w:rFonts w:ascii="Verdana" w:hAnsi="Verdana" w:cs="Arial"/>
          <w:bCs/>
          <w:iCs/>
          <w:sz w:val="16"/>
          <w:szCs w:val="16"/>
        </w:rPr>
        <w:t>Source</w:t>
      </w:r>
      <w:r w:rsidR="003D51BA" w:rsidRPr="008D5625">
        <w:rPr>
          <w:rFonts w:ascii="Verdana" w:hAnsi="Verdana" w:cs="Arial"/>
          <w:bCs/>
          <w:sz w:val="16"/>
          <w:szCs w:val="16"/>
        </w:rPr>
        <w:t xml:space="preserve"> Edition</w:t>
      </w:r>
      <w:r w:rsidR="00FF19FC">
        <w:rPr>
          <w:rFonts w:ascii="Verdana" w:eastAsia="Arial" w:hAnsi="Verdana" w:cs="Arial"/>
          <w:bCs/>
          <w:sz w:val="16"/>
          <w:szCs w:val="16"/>
        </w:rPr>
        <w:t>, Wireshark/ TCPDUMP (</w:t>
      </w:r>
      <w:r w:rsidRPr="008D5625">
        <w:rPr>
          <w:rFonts w:ascii="Verdana" w:eastAsia="Arial" w:hAnsi="Verdana" w:cs="Arial"/>
          <w:bCs/>
          <w:sz w:val="16"/>
          <w:szCs w:val="16"/>
        </w:rPr>
        <w:t>Network Analyzer</w:t>
      </w:r>
      <w:r w:rsidR="00FF19FC">
        <w:rPr>
          <w:rFonts w:ascii="Verdana" w:eastAsia="Arial" w:hAnsi="Verdana" w:cs="Arial"/>
          <w:bCs/>
          <w:sz w:val="16"/>
          <w:szCs w:val="16"/>
        </w:rPr>
        <w:t>)</w:t>
      </w:r>
      <w:r w:rsidRPr="008D5625">
        <w:rPr>
          <w:rFonts w:ascii="Verdana" w:eastAsia="Arial" w:hAnsi="Verdana" w:cs="Arial"/>
          <w:bCs/>
          <w:sz w:val="16"/>
          <w:szCs w:val="16"/>
        </w:rPr>
        <w:t xml:space="preserve">, </w:t>
      </w:r>
      <w:proofErr w:type="spellStart"/>
      <w:r w:rsidR="00FB25EE" w:rsidRPr="008D5625">
        <w:rPr>
          <w:rFonts w:ascii="Verdana" w:eastAsia="Arial" w:hAnsi="Verdana" w:cs="Arial"/>
          <w:sz w:val="16"/>
          <w:szCs w:val="16"/>
        </w:rPr>
        <w:t>Acunetix</w:t>
      </w:r>
      <w:proofErr w:type="spellEnd"/>
      <w:r w:rsidR="0092118B" w:rsidRPr="008D5625">
        <w:rPr>
          <w:rFonts w:ascii="Verdana" w:eastAsia="Arial" w:hAnsi="Verdana" w:cs="Arial"/>
          <w:sz w:val="16"/>
          <w:szCs w:val="16"/>
        </w:rPr>
        <w:t xml:space="preserve"> </w:t>
      </w:r>
      <w:r w:rsidR="008E2ED2" w:rsidRPr="008D5625">
        <w:rPr>
          <w:rFonts w:ascii="Verdana" w:eastAsia="Arial" w:hAnsi="Verdana" w:cs="Arial"/>
          <w:sz w:val="16"/>
          <w:szCs w:val="16"/>
        </w:rPr>
        <w:t>(Free)</w:t>
      </w:r>
      <w:r w:rsidR="00FB25EE" w:rsidRPr="008D5625">
        <w:rPr>
          <w:rFonts w:ascii="Verdana" w:eastAsia="Arial" w:hAnsi="Verdana" w:cs="Arial"/>
          <w:sz w:val="16"/>
          <w:szCs w:val="16"/>
        </w:rPr>
        <w:t>,</w:t>
      </w:r>
      <w:r w:rsidR="00A74273" w:rsidRPr="008D5625">
        <w:rPr>
          <w:rFonts w:ascii="Verdana" w:eastAsia="Arial" w:hAnsi="Verdana" w:cs="Arial"/>
          <w:sz w:val="16"/>
          <w:szCs w:val="16"/>
        </w:rPr>
        <w:t xml:space="preserve"> </w:t>
      </w:r>
      <w:r w:rsidRPr="008D5625">
        <w:rPr>
          <w:rFonts w:ascii="Verdana" w:eastAsia="Arial" w:hAnsi="Verdana" w:cs="Arial"/>
          <w:bCs/>
          <w:sz w:val="16"/>
          <w:szCs w:val="16"/>
        </w:rPr>
        <w:t>Paros Proxy,</w:t>
      </w:r>
      <w:r w:rsidR="00CF3C3C">
        <w:rPr>
          <w:rFonts w:ascii="Verdana" w:eastAsia="Arial" w:hAnsi="Verdana" w:cs="Arial"/>
          <w:bCs/>
          <w:sz w:val="16"/>
          <w:szCs w:val="16"/>
        </w:rPr>
        <w:t xml:space="preserve"> </w:t>
      </w:r>
      <w:proofErr w:type="spellStart"/>
      <w:r w:rsidR="00CF3C3C">
        <w:rPr>
          <w:rFonts w:ascii="Verdana" w:eastAsia="Arial" w:hAnsi="Verdana" w:cs="Arial"/>
          <w:bCs/>
          <w:sz w:val="16"/>
          <w:szCs w:val="16"/>
        </w:rPr>
        <w:t>Qualys</w:t>
      </w:r>
      <w:proofErr w:type="spellEnd"/>
      <w:r w:rsidR="005B26CB">
        <w:rPr>
          <w:rFonts w:ascii="Verdana" w:eastAsia="Arial" w:hAnsi="Verdana" w:cs="Arial"/>
          <w:bCs/>
          <w:sz w:val="16"/>
          <w:szCs w:val="16"/>
        </w:rPr>
        <w:t>,</w:t>
      </w:r>
      <w:r w:rsidR="00CF3C3C">
        <w:rPr>
          <w:rFonts w:ascii="Verdana" w:eastAsia="Arial" w:hAnsi="Verdana" w:cs="Arial"/>
          <w:bCs/>
          <w:sz w:val="16"/>
          <w:szCs w:val="16"/>
        </w:rPr>
        <w:t xml:space="preserve"> </w:t>
      </w:r>
      <w:proofErr w:type="spellStart"/>
      <w:r w:rsidR="00CF3C3C">
        <w:rPr>
          <w:rFonts w:ascii="Verdana" w:eastAsia="Arial" w:hAnsi="Verdana" w:cs="Arial"/>
          <w:bCs/>
          <w:sz w:val="16"/>
          <w:szCs w:val="16"/>
        </w:rPr>
        <w:t>W</w:t>
      </w:r>
      <w:r w:rsidR="0096659C" w:rsidRPr="008D5625">
        <w:rPr>
          <w:rFonts w:ascii="Verdana" w:eastAsia="Arial" w:hAnsi="Verdana" w:cs="Arial"/>
          <w:bCs/>
          <w:sz w:val="16"/>
          <w:szCs w:val="16"/>
        </w:rPr>
        <w:t>ebApp</w:t>
      </w:r>
      <w:proofErr w:type="spellEnd"/>
      <w:r w:rsidR="0096659C" w:rsidRPr="008D5625">
        <w:rPr>
          <w:rFonts w:ascii="Verdana" w:eastAsia="Arial" w:hAnsi="Verdana" w:cs="Arial"/>
          <w:bCs/>
          <w:sz w:val="16"/>
          <w:szCs w:val="16"/>
        </w:rPr>
        <w:t xml:space="preserve"> </w:t>
      </w:r>
      <w:r w:rsidR="008E2ED2" w:rsidRPr="008D5625">
        <w:rPr>
          <w:rFonts w:ascii="Verdana" w:eastAsia="Arial" w:hAnsi="Verdana" w:cs="Arial"/>
          <w:bCs/>
          <w:sz w:val="16"/>
          <w:szCs w:val="16"/>
        </w:rPr>
        <w:t>Security</w:t>
      </w:r>
      <w:r w:rsidR="006E0176" w:rsidRPr="008D5625">
        <w:rPr>
          <w:rFonts w:ascii="Verdana" w:eastAsia="Arial" w:hAnsi="Verdana" w:cs="Arial"/>
          <w:bCs/>
          <w:sz w:val="16"/>
          <w:szCs w:val="16"/>
        </w:rPr>
        <w:t xml:space="preserve"> (Wapiti)</w:t>
      </w:r>
      <w:r w:rsidR="008A3D8C" w:rsidRPr="008D5625">
        <w:rPr>
          <w:rFonts w:ascii="Verdana" w:eastAsia="Arial" w:hAnsi="Verdana" w:cs="Arial"/>
          <w:bCs/>
          <w:sz w:val="16"/>
          <w:szCs w:val="16"/>
        </w:rPr>
        <w:t xml:space="preserve">, </w:t>
      </w:r>
      <w:r w:rsidR="005B26CB">
        <w:rPr>
          <w:rFonts w:ascii="Verdana" w:eastAsia="Arial" w:hAnsi="Verdana" w:cs="Arial"/>
          <w:bCs/>
          <w:sz w:val="16"/>
          <w:szCs w:val="16"/>
        </w:rPr>
        <w:t xml:space="preserve">ZAP proxy, </w:t>
      </w:r>
      <w:r w:rsidR="008A3D8C" w:rsidRPr="008D5625">
        <w:rPr>
          <w:rFonts w:ascii="Verdana" w:eastAsia="Arial" w:hAnsi="Verdana" w:cs="Arial"/>
          <w:bCs/>
          <w:sz w:val="16"/>
          <w:szCs w:val="16"/>
        </w:rPr>
        <w:t xml:space="preserve">Nessus, </w:t>
      </w:r>
      <w:proofErr w:type="spellStart"/>
      <w:r w:rsidR="00935FCA" w:rsidRPr="008D5625">
        <w:rPr>
          <w:rFonts w:ascii="Verdana" w:eastAsia="Arial" w:hAnsi="Verdana" w:cs="Arial"/>
          <w:bCs/>
          <w:sz w:val="16"/>
          <w:szCs w:val="16"/>
        </w:rPr>
        <w:t>Back</w:t>
      </w:r>
      <w:r w:rsidR="007C77B5" w:rsidRPr="008D5625">
        <w:rPr>
          <w:rFonts w:ascii="Verdana" w:eastAsia="Arial" w:hAnsi="Verdana" w:cs="Arial"/>
          <w:bCs/>
          <w:sz w:val="16"/>
          <w:szCs w:val="16"/>
        </w:rPr>
        <w:t>Track</w:t>
      </w:r>
      <w:proofErr w:type="spellEnd"/>
      <w:r w:rsidR="007C77B5" w:rsidRPr="008D5625">
        <w:rPr>
          <w:rFonts w:ascii="Verdana" w:eastAsia="Arial" w:hAnsi="Verdana" w:cs="Arial"/>
          <w:bCs/>
          <w:sz w:val="16"/>
          <w:szCs w:val="16"/>
        </w:rPr>
        <w:t xml:space="preserve"> </w:t>
      </w:r>
      <w:r w:rsidR="00C45370" w:rsidRPr="008D5625">
        <w:rPr>
          <w:rFonts w:ascii="Verdana" w:eastAsia="Arial" w:hAnsi="Verdana" w:cs="Arial"/>
          <w:bCs/>
          <w:sz w:val="16"/>
          <w:szCs w:val="16"/>
        </w:rPr>
        <w:t>(Kali</w:t>
      </w:r>
      <w:r w:rsidR="00DF6950" w:rsidRPr="008D5625">
        <w:rPr>
          <w:rFonts w:ascii="Verdana" w:eastAsia="Arial" w:hAnsi="Verdana" w:cs="Arial"/>
          <w:bCs/>
          <w:sz w:val="16"/>
          <w:szCs w:val="16"/>
        </w:rPr>
        <w:t xml:space="preserve"> Linux</w:t>
      </w:r>
      <w:r w:rsidR="007C77B5" w:rsidRPr="008D5625">
        <w:rPr>
          <w:rFonts w:ascii="Verdana" w:eastAsia="Arial" w:hAnsi="Verdana" w:cs="Arial"/>
          <w:bCs/>
          <w:sz w:val="16"/>
          <w:szCs w:val="16"/>
        </w:rPr>
        <w:t>)</w:t>
      </w:r>
      <w:r w:rsidR="00B22550" w:rsidRPr="008D5625">
        <w:rPr>
          <w:rFonts w:ascii="Verdana" w:eastAsia="Arial" w:hAnsi="Verdana" w:cs="Arial"/>
          <w:bCs/>
          <w:sz w:val="16"/>
          <w:szCs w:val="16"/>
        </w:rPr>
        <w:t xml:space="preserve"> with </w:t>
      </w:r>
      <w:proofErr w:type="spellStart"/>
      <w:r w:rsidR="00B22550" w:rsidRPr="008D5625">
        <w:rPr>
          <w:rFonts w:ascii="Verdana" w:eastAsia="Arial" w:hAnsi="Verdana" w:cs="Arial"/>
          <w:bCs/>
          <w:sz w:val="16"/>
          <w:szCs w:val="16"/>
        </w:rPr>
        <w:t>Metasploit</w:t>
      </w:r>
      <w:proofErr w:type="spellEnd"/>
      <w:r w:rsidR="00B22550" w:rsidRPr="008D5625">
        <w:rPr>
          <w:rFonts w:ascii="Verdana" w:eastAsia="Arial" w:hAnsi="Verdana" w:cs="Arial"/>
          <w:bCs/>
          <w:sz w:val="16"/>
          <w:szCs w:val="16"/>
        </w:rPr>
        <w:t xml:space="preserve"> framework</w:t>
      </w:r>
      <w:r w:rsidR="00C5634D" w:rsidRPr="008D5625">
        <w:rPr>
          <w:rFonts w:ascii="Verdana" w:eastAsia="Arial" w:hAnsi="Verdana" w:cs="Arial"/>
          <w:bCs/>
          <w:sz w:val="16"/>
          <w:szCs w:val="16"/>
        </w:rPr>
        <w:t xml:space="preserve"> and </w:t>
      </w:r>
      <w:r w:rsidR="00F05AA9" w:rsidRPr="008D5625">
        <w:rPr>
          <w:rFonts w:ascii="Verdana" w:eastAsia="Arial" w:hAnsi="Verdana" w:cs="Arial"/>
          <w:bCs/>
          <w:sz w:val="16"/>
          <w:szCs w:val="16"/>
        </w:rPr>
        <w:t>Reverse E</w:t>
      </w:r>
      <w:r w:rsidR="00C5634D" w:rsidRPr="008D5625">
        <w:rPr>
          <w:rFonts w:ascii="Verdana" w:eastAsia="Arial" w:hAnsi="Verdana" w:cs="Arial"/>
          <w:bCs/>
          <w:sz w:val="16"/>
          <w:szCs w:val="16"/>
        </w:rPr>
        <w:t>ngineering</w:t>
      </w:r>
      <w:r w:rsidR="001B2C67" w:rsidRPr="008D5625">
        <w:rPr>
          <w:rFonts w:ascii="Verdana" w:eastAsia="Arial" w:hAnsi="Verdana" w:cs="Arial"/>
          <w:bCs/>
          <w:sz w:val="16"/>
          <w:szCs w:val="16"/>
        </w:rPr>
        <w:t xml:space="preserve"> </w:t>
      </w:r>
      <w:r w:rsidR="00B82B54" w:rsidRPr="008D5625">
        <w:rPr>
          <w:rFonts w:ascii="Verdana" w:eastAsia="Arial" w:hAnsi="Verdana" w:cs="Arial"/>
          <w:bCs/>
          <w:sz w:val="16"/>
          <w:szCs w:val="16"/>
        </w:rPr>
        <w:t>enthusiastic</w:t>
      </w:r>
      <w:r w:rsidR="00C5634D" w:rsidRPr="008D5625">
        <w:rPr>
          <w:rFonts w:ascii="Verdana" w:eastAsia="Arial" w:hAnsi="Verdana" w:cs="Arial"/>
          <w:bCs/>
          <w:sz w:val="16"/>
          <w:szCs w:val="16"/>
        </w:rPr>
        <w:t>.</w:t>
      </w:r>
    </w:p>
    <w:p w14:paraId="7DDED890" w14:textId="3C4A8EB3" w:rsidR="00CC069B" w:rsidRPr="008D5625" w:rsidRDefault="00EE2169" w:rsidP="00462256">
      <w:pPr>
        <w:numPr>
          <w:ilvl w:val="0"/>
          <w:numId w:val="6"/>
        </w:numPr>
        <w:autoSpaceDE w:val="0"/>
        <w:ind w:left="1110" w:hanging="495"/>
        <w:rPr>
          <w:rFonts w:ascii="Verdana" w:eastAsia="Arial" w:hAnsi="Verdana" w:cs="Arial"/>
          <w:sz w:val="16"/>
          <w:szCs w:val="16"/>
        </w:rPr>
      </w:pPr>
      <w:r w:rsidRPr="009559DF">
        <w:rPr>
          <w:rFonts w:ascii="Verdana" w:eastAsia="Arial" w:hAnsi="Verdana" w:cs="Arial"/>
          <w:b/>
          <w:bCs/>
          <w:sz w:val="16"/>
          <w:szCs w:val="16"/>
        </w:rPr>
        <w:t>Functional &amp; Performance</w:t>
      </w:r>
      <w:r w:rsidRPr="008D5625">
        <w:rPr>
          <w:rFonts w:ascii="Verdana" w:eastAsia="Arial" w:hAnsi="Verdana" w:cs="Arial"/>
          <w:sz w:val="16"/>
          <w:szCs w:val="16"/>
        </w:rPr>
        <w:t xml:space="preserve"> Tools:</w:t>
      </w:r>
      <w:r w:rsidR="0096659C" w:rsidRPr="008D5625">
        <w:rPr>
          <w:rFonts w:ascii="Verdana" w:eastAsia="Arial" w:hAnsi="Verdana" w:cs="Arial"/>
          <w:sz w:val="16"/>
          <w:szCs w:val="16"/>
        </w:rPr>
        <w:t xml:space="preserve"> </w:t>
      </w:r>
      <w:r w:rsidR="00520101" w:rsidRPr="008D5625">
        <w:rPr>
          <w:rFonts w:ascii="Verdana" w:eastAsia="Arial" w:hAnsi="Verdana" w:cs="Arial"/>
          <w:sz w:val="16"/>
          <w:szCs w:val="16"/>
        </w:rPr>
        <w:t>Quick Test Professional 9.2</w:t>
      </w:r>
      <w:r w:rsidR="000279E6" w:rsidRPr="008D5625">
        <w:rPr>
          <w:rFonts w:ascii="Verdana" w:eastAsia="Arial" w:hAnsi="Verdana" w:cs="Arial"/>
          <w:sz w:val="16"/>
          <w:szCs w:val="16"/>
        </w:rPr>
        <w:t xml:space="preserve">, </w:t>
      </w:r>
      <w:proofErr w:type="spellStart"/>
      <w:r w:rsidR="00503AF1" w:rsidRPr="008D5625">
        <w:rPr>
          <w:rFonts w:ascii="Verdana" w:eastAsia="Arial" w:hAnsi="Verdana" w:cs="Arial"/>
          <w:sz w:val="16"/>
          <w:szCs w:val="16"/>
        </w:rPr>
        <w:t>JMeter</w:t>
      </w:r>
      <w:proofErr w:type="spellEnd"/>
      <w:r w:rsidR="00503AF1" w:rsidRPr="008D5625">
        <w:rPr>
          <w:rFonts w:ascii="Verdana" w:eastAsia="Arial" w:hAnsi="Verdana" w:cs="Arial"/>
          <w:sz w:val="16"/>
          <w:szCs w:val="16"/>
        </w:rPr>
        <w:t xml:space="preserve"> 2.3.1, </w:t>
      </w:r>
      <w:r w:rsidR="00186CC2" w:rsidRPr="008D5625">
        <w:rPr>
          <w:rFonts w:ascii="Verdana" w:eastAsia="Arial" w:hAnsi="Verdana" w:cs="Arial"/>
          <w:sz w:val="16"/>
          <w:szCs w:val="16"/>
        </w:rPr>
        <w:t>LR 9</w:t>
      </w:r>
      <w:r w:rsidR="00503AF1" w:rsidRPr="008D5625">
        <w:rPr>
          <w:rFonts w:ascii="Verdana" w:eastAsia="Arial" w:hAnsi="Verdana" w:cs="Arial"/>
          <w:sz w:val="16"/>
          <w:szCs w:val="16"/>
        </w:rPr>
        <w:t>.5</w:t>
      </w:r>
      <w:r w:rsidR="00FC57B6" w:rsidRPr="008D5625">
        <w:rPr>
          <w:rFonts w:ascii="Verdana" w:eastAsia="Arial" w:hAnsi="Verdana" w:cs="Arial"/>
          <w:sz w:val="16"/>
          <w:szCs w:val="16"/>
        </w:rPr>
        <w:t xml:space="preserve"> </w:t>
      </w:r>
      <w:r w:rsidR="00CC069B" w:rsidRPr="008D5625">
        <w:rPr>
          <w:rFonts w:ascii="Verdana" w:eastAsia="Arial" w:hAnsi="Verdana" w:cs="Arial"/>
          <w:sz w:val="16"/>
          <w:szCs w:val="16"/>
        </w:rPr>
        <w:t>and Instruments Leak (Mac)</w:t>
      </w:r>
      <w:r w:rsidR="0016051D">
        <w:rPr>
          <w:rFonts w:ascii="Verdana" w:eastAsia="Arial" w:hAnsi="Verdana" w:cs="Arial"/>
          <w:sz w:val="16"/>
          <w:szCs w:val="16"/>
        </w:rPr>
        <w:t xml:space="preserve">, </w:t>
      </w:r>
      <w:proofErr w:type="spellStart"/>
      <w:r w:rsidR="0016051D" w:rsidRPr="0084069B">
        <w:rPr>
          <w:rFonts w:ascii="Verdana" w:eastAsia="Arial" w:hAnsi="Verdana" w:cs="Arial"/>
          <w:b/>
          <w:bCs/>
          <w:sz w:val="16"/>
          <w:szCs w:val="16"/>
        </w:rPr>
        <w:t>Ranorex</w:t>
      </w:r>
      <w:proofErr w:type="spellEnd"/>
      <w:r w:rsidR="0016051D">
        <w:rPr>
          <w:rFonts w:ascii="Verdana" w:eastAsia="Arial" w:hAnsi="Verdana" w:cs="Arial"/>
          <w:sz w:val="16"/>
          <w:szCs w:val="16"/>
        </w:rPr>
        <w:t xml:space="preserve">, </w:t>
      </w:r>
      <w:proofErr w:type="spellStart"/>
      <w:r w:rsidR="0016051D" w:rsidRPr="0084069B">
        <w:rPr>
          <w:rFonts w:ascii="Verdana" w:eastAsia="Arial" w:hAnsi="Verdana" w:cs="Arial"/>
          <w:b/>
          <w:bCs/>
          <w:sz w:val="16"/>
          <w:szCs w:val="16"/>
        </w:rPr>
        <w:t>Kata</w:t>
      </w:r>
      <w:r w:rsidR="0016051D" w:rsidRPr="00466C72">
        <w:rPr>
          <w:rFonts w:ascii="Verdana" w:eastAsia="Arial" w:hAnsi="Verdana" w:cs="Arial"/>
          <w:b/>
          <w:bCs/>
          <w:sz w:val="16"/>
          <w:szCs w:val="16"/>
        </w:rPr>
        <w:t>lon</w:t>
      </w:r>
      <w:proofErr w:type="spellEnd"/>
      <w:r w:rsidR="0015167E" w:rsidRPr="00466C72">
        <w:rPr>
          <w:rFonts w:ascii="Verdana" w:eastAsia="Arial" w:hAnsi="Verdana" w:cs="Arial"/>
          <w:b/>
          <w:bCs/>
          <w:sz w:val="16"/>
          <w:szCs w:val="16"/>
        </w:rPr>
        <w:t xml:space="preserve"> </w:t>
      </w:r>
      <w:r w:rsidR="009559DF" w:rsidRPr="00466C72">
        <w:rPr>
          <w:rFonts w:ascii="Verdana" w:eastAsia="Arial" w:hAnsi="Verdana" w:cs="Arial"/>
          <w:b/>
          <w:bCs/>
          <w:sz w:val="16"/>
          <w:szCs w:val="16"/>
        </w:rPr>
        <w:t xml:space="preserve">and </w:t>
      </w:r>
      <w:proofErr w:type="spellStart"/>
      <w:r w:rsidR="009559DF" w:rsidRPr="00466C72">
        <w:rPr>
          <w:rFonts w:ascii="Verdana" w:eastAsia="Arial" w:hAnsi="Verdana" w:cs="Arial"/>
          <w:b/>
          <w:bCs/>
          <w:sz w:val="16"/>
          <w:szCs w:val="16"/>
        </w:rPr>
        <w:t>Testops</w:t>
      </w:r>
      <w:proofErr w:type="spellEnd"/>
      <w:r w:rsidR="005330FD">
        <w:rPr>
          <w:rFonts w:ascii="Verdana" w:eastAsia="Arial" w:hAnsi="Verdana" w:cs="Arial"/>
          <w:sz w:val="16"/>
          <w:szCs w:val="16"/>
        </w:rPr>
        <w:t xml:space="preserve"> (</w:t>
      </w:r>
      <w:r w:rsidR="00E17091">
        <w:rPr>
          <w:rFonts w:ascii="Verdana" w:eastAsia="Arial" w:hAnsi="Verdana" w:cs="Arial"/>
          <w:sz w:val="16"/>
          <w:szCs w:val="16"/>
        </w:rPr>
        <w:t>Paid</w:t>
      </w:r>
      <w:r w:rsidR="005330FD">
        <w:rPr>
          <w:rFonts w:ascii="Verdana" w:eastAsia="Arial" w:hAnsi="Verdana" w:cs="Arial"/>
          <w:sz w:val="16"/>
          <w:szCs w:val="16"/>
        </w:rPr>
        <w:t xml:space="preserve"> </w:t>
      </w:r>
      <w:r w:rsidR="00E17091">
        <w:rPr>
          <w:rFonts w:ascii="Verdana" w:eastAsia="Arial" w:hAnsi="Verdana" w:cs="Arial"/>
          <w:sz w:val="16"/>
          <w:szCs w:val="16"/>
        </w:rPr>
        <w:t>Versions</w:t>
      </w:r>
      <w:r w:rsidR="005330FD">
        <w:rPr>
          <w:rFonts w:ascii="Verdana" w:eastAsia="Arial" w:hAnsi="Verdana" w:cs="Arial"/>
          <w:sz w:val="16"/>
          <w:szCs w:val="16"/>
        </w:rPr>
        <w:t>)</w:t>
      </w:r>
      <w:r w:rsidR="00466C72">
        <w:rPr>
          <w:rFonts w:ascii="Verdana" w:eastAsia="Arial" w:hAnsi="Verdana" w:cs="Arial"/>
          <w:sz w:val="16"/>
          <w:szCs w:val="16"/>
        </w:rPr>
        <w:t>, Puppeteer Tools with Jest/</w:t>
      </w:r>
      <w:r w:rsidR="00BF7DA5">
        <w:rPr>
          <w:rFonts w:ascii="Verdana" w:eastAsia="Arial" w:hAnsi="Verdana" w:cs="Arial"/>
          <w:sz w:val="16"/>
          <w:szCs w:val="16"/>
        </w:rPr>
        <w:t>Mocha/</w:t>
      </w:r>
      <w:proofErr w:type="spellStart"/>
      <w:r w:rsidR="00BF7DA5">
        <w:rPr>
          <w:rFonts w:ascii="Verdana" w:eastAsia="Arial" w:hAnsi="Verdana" w:cs="Arial"/>
          <w:sz w:val="16"/>
          <w:szCs w:val="16"/>
        </w:rPr>
        <w:t>Axios</w:t>
      </w:r>
      <w:proofErr w:type="spellEnd"/>
      <w:r w:rsidR="00BF7DA5">
        <w:rPr>
          <w:rFonts w:ascii="Verdana" w:eastAsia="Arial" w:hAnsi="Verdana" w:cs="Arial"/>
          <w:sz w:val="16"/>
          <w:szCs w:val="16"/>
        </w:rPr>
        <w:t xml:space="preserve"> libraries.</w:t>
      </w:r>
    </w:p>
    <w:p w14:paraId="69270086" w14:textId="4D19F6CF" w:rsidR="00D13571" w:rsidRPr="00D13571" w:rsidRDefault="005F512F" w:rsidP="00684ED5">
      <w:pPr>
        <w:numPr>
          <w:ilvl w:val="0"/>
          <w:numId w:val="6"/>
        </w:numPr>
        <w:autoSpaceDE w:val="0"/>
        <w:ind w:left="1110" w:hanging="495"/>
        <w:rPr>
          <w:rFonts w:ascii="Verdana" w:eastAsia="Arial" w:hAnsi="Verdana" w:cs="Arial"/>
          <w:sz w:val="16"/>
          <w:szCs w:val="16"/>
        </w:rPr>
      </w:pPr>
      <w:r w:rsidRPr="00D13571">
        <w:rPr>
          <w:rFonts w:ascii="Verdana" w:eastAsia="Arial" w:hAnsi="Verdana" w:cs="Arial"/>
          <w:b/>
          <w:sz w:val="16"/>
          <w:szCs w:val="16"/>
        </w:rPr>
        <w:t>Other tools</w:t>
      </w:r>
      <w:r w:rsidRPr="00D13571">
        <w:rPr>
          <w:rFonts w:ascii="Verdana" w:eastAsia="Arial" w:hAnsi="Verdana" w:cs="Arial"/>
          <w:sz w:val="16"/>
          <w:szCs w:val="16"/>
        </w:rPr>
        <w:t>:</w:t>
      </w:r>
      <w:r w:rsidR="003D5C89" w:rsidRPr="00D13571">
        <w:rPr>
          <w:rFonts w:ascii="Verdana" w:eastAsia="Arial" w:hAnsi="Verdana" w:cs="Arial"/>
          <w:sz w:val="16"/>
          <w:szCs w:val="16"/>
        </w:rPr>
        <w:tab/>
      </w:r>
      <w:r w:rsidR="00BF68DA" w:rsidRPr="00D13571">
        <w:rPr>
          <w:rFonts w:ascii="Verdana" w:eastAsia="Arial" w:hAnsi="Verdana" w:cs="Arial"/>
          <w:sz w:val="16"/>
          <w:szCs w:val="16"/>
        </w:rPr>
        <w:tab/>
      </w:r>
      <w:proofErr w:type="spellStart"/>
      <w:r w:rsidR="00F43A8D" w:rsidRPr="00D13571">
        <w:rPr>
          <w:rFonts w:ascii="Verdana" w:eastAsia="Arial" w:hAnsi="Verdana" w:cs="Arial"/>
          <w:sz w:val="16"/>
          <w:szCs w:val="16"/>
        </w:rPr>
        <w:t>SoapUI</w:t>
      </w:r>
      <w:proofErr w:type="spellEnd"/>
      <w:r w:rsidR="00402335" w:rsidRPr="00D13571">
        <w:rPr>
          <w:rFonts w:ascii="Verdana" w:eastAsia="Arial" w:hAnsi="Verdana" w:cs="Arial"/>
          <w:sz w:val="16"/>
          <w:szCs w:val="16"/>
        </w:rPr>
        <w:t>,</w:t>
      </w:r>
      <w:r w:rsidR="0096659C" w:rsidRPr="00D13571">
        <w:rPr>
          <w:rFonts w:ascii="Verdana" w:eastAsia="Arial" w:hAnsi="Verdana" w:cs="Arial"/>
          <w:sz w:val="16"/>
          <w:szCs w:val="16"/>
        </w:rPr>
        <w:t xml:space="preserve"> </w:t>
      </w:r>
      <w:proofErr w:type="spellStart"/>
      <w:proofErr w:type="gramStart"/>
      <w:r w:rsidR="0096659C" w:rsidRPr="00D13571">
        <w:rPr>
          <w:rFonts w:ascii="Verdana" w:eastAsia="Arial" w:hAnsi="Verdana" w:cs="Arial"/>
          <w:sz w:val="16"/>
          <w:szCs w:val="16"/>
        </w:rPr>
        <w:t>PostMan,</w:t>
      </w:r>
      <w:r w:rsidR="00402335" w:rsidRPr="00D13571">
        <w:rPr>
          <w:rFonts w:ascii="Verdana" w:eastAsia="Arial" w:hAnsi="Verdana" w:cs="Arial"/>
          <w:sz w:val="16"/>
          <w:szCs w:val="16"/>
        </w:rPr>
        <w:t>Test</w:t>
      </w:r>
      <w:proofErr w:type="spellEnd"/>
      <w:proofErr w:type="gramEnd"/>
      <w:r w:rsidR="00402335" w:rsidRPr="00D13571">
        <w:rPr>
          <w:rFonts w:ascii="Verdana" w:eastAsia="Arial" w:hAnsi="Verdana" w:cs="Arial"/>
          <w:sz w:val="16"/>
          <w:szCs w:val="16"/>
        </w:rPr>
        <w:t xml:space="preserve"> Director 8.0,</w:t>
      </w:r>
      <w:r w:rsidR="00D502B9" w:rsidRPr="00D13571">
        <w:rPr>
          <w:rFonts w:ascii="Verdana" w:eastAsia="Arial" w:hAnsi="Verdana" w:cs="Arial"/>
          <w:sz w:val="16"/>
          <w:szCs w:val="16"/>
        </w:rPr>
        <w:t>Test Link</w:t>
      </w:r>
      <w:r w:rsidR="00BD0010" w:rsidRPr="00D13571">
        <w:rPr>
          <w:rFonts w:ascii="Verdana" w:eastAsia="Arial" w:hAnsi="Verdana" w:cs="Arial"/>
          <w:sz w:val="16"/>
          <w:szCs w:val="16"/>
        </w:rPr>
        <w:t xml:space="preserve">, Spirent </w:t>
      </w:r>
      <w:proofErr w:type="spellStart"/>
      <w:r w:rsidR="00BD0010" w:rsidRPr="00D13571">
        <w:rPr>
          <w:rFonts w:ascii="Verdana" w:eastAsia="Arial" w:hAnsi="Verdana" w:cs="Arial"/>
          <w:sz w:val="16"/>
          <w:szCs w:val="16"/>
        </w:rPr>
        <w:t>ver</w:t>
      </w:r>
      <w:proofErr w:type="spellEnd"/>
      <w:r w:rsidR="00BD0010" w:rsidRPr="00D13571">
        <w:rPr>
          <w:rFonts w:ascii="Verdana" w:eastAsia="Arial" w:hAnsi="Verdana" w:cs="Arial"/>
          <w:sz w:val="16"/>
          <w:szCs w:val="16"/>
        </w:rPr>
        <w:t xml:space="preserve"> 4.2/4.7</w:t>
      </w:r>
      <w:r w:rsidR="002E40F3" w:rsidRPr="00D13571">
        <w:rPr>
          <w:rFonts w:ascii="Verdana" w:eastAsia="Arial" w:hAnsi="Verdana" w:cs="Arial"/>
          <w:sz w:val="16"/>
          <w:szCs w:val="16"/>
        </w:rPr>
        <w:t xml:space="preserve">, </w:t>
      </w:r>
      <w:proofErr w:type="spellStart"/>
      <w:r w:rsidR="00D13571">
        <w:rPr>
          <w:rFonts w:ascii="Verdana" w:eastAsia="Arial" w:hAnsi="Verdana" w:cs="Arial"/>
          <w:sz w:val="16"/>
          <w:szCs w:val="16"/>
        </w:rPr>
        <w:t>Veryx</w:t>
      </w:r>
      <w:proofErr w:type="spellEnd"/>
      <w:r w:rsidR="00D13571">
        <w:rPr>
          <w:rFonts w:ascii="Verdana" w:eastAsia="Arial" w:hAnsi="Verdana" w:cs="Arial"/>
          <w:sz w:val="16"/>
          <w:szCs w:val="16"/>
        </w:rPr>
        <w:t xml:space="preserve"> </w:t>
      </w:r>
      <w:r w:rsidR="00375920">
        <w:rPr>
          <w:rFonts w:ascii="Verdana" w:eastAsia="Arial" w:hAnsi="Verdana" w:cs="Arial"/>
          <w:sz w:val="16"/>
          <w:szCs w:val="16"/>
        </w:rPr>
        <w:t>ATTEST.</w:t>
      </w:r>
      <w:r w:rsidR="009559DF">
        <w:rPr>
          <w:rFonts w:ascii="Verdana" w:eastAsia="Arial" w:hAnsi="Verdana" w:cs="Arial"/>
          <w:sz w:val="16"/>
          <w:szCs w:val="16"/>
        </w:rPr>
        <w:t xml:space="preserve"> Newman cli</w:t>
      </w:r>
      <w:r w:rsidR="00521D96">
        <w:rPr>
          <w:rFonts w:ascii="Verdana" w:eastAsia="Arial" w:hAnsi="Verdana" w:cs="Arial"/>
          <w:sz w:val="16"/>
          <w:szCs w:val="16"/>
        </w:rPr>
        <w:t>, VS Code.</w:t>
      </w:r>
    </w:p>
    <w:p w14:paraId="184C0A65" w14:textId="77777777" w:rsidR="00CE0893" w:rsidRPr="00D13571" w:rsidRDefault="00CE0893" w:rsidP="00684ED5">
      <w:pPr>
        <w:numPr>
          <w:ilvl w:val="0"/>
          <w:numId w:val="6"/>
        </w:numPr>
        <w:autoSpaceDE w:val="0"/>
        <w:ind w:left="1110" w:hanging="495"/>
        <w:rPr>
          <w:rFonts w:ascii="Verdana" w:eastAsia="Arial" w:hAnsi="Verdana" w:cs="Arial"/>
          <w:sz w:val="16"/>
          <w:szCs w:val="16"/>
        </w:rPr>
      </w:pPr>
      <w:r w:rsidRPr="00D13571">
        <w:rPr>
          <w:rFonts w:ascii="Verdana" w:eastAsia="Arial" w:hAnsi="Verdana" w:cs="Arial"/>
          <w:b/>
          <w:sz w:val="16"/>
          <w:szCs w:val="16"/>
        </w:rPr>
        <w:t>ERP</w:t>
      </w:r>
      <w:r w:rsidR="00252635" w:rsidRPr="00D13571">
        <w:rPr>
          <w:rFonts w:ascii="Verdana" w:eastAsia="Arial" w:hAnsi="Verdana" w:cs="Arial"/>
          <w:b/>
          <w:sz w:val="16"/>
          <w:szCs w:val="16"/>
        </w:rPr>
        <w:t xml:space="preserve"> Package</w:t>
      </w:r>
      <w:r w:rsidRPr="00D13571">
        <w:rPr>
          <w:rFonts w:ascii="Verdana" w:eastAsia="Arial" w:hAnsi="Verdana" w:cs="Arial"/>
          <w:sz w:val="16"/>
          <w:szCs w:val="16"/>
        </w:rPr>
        <w:t xml:space="preserve">: </w:t>
      </w:r>
      <w:r w:rsidR="005F512F" w:rsidRPr="00D13571">
        <w:rPr>
          <w:rFonts w:ascii="Verdana" w:eastAsia="Arial" w:hAnsi="Verdana" w:cs="Arial"/>
          <w:sz w:val="16"/>
          <w:szCs w:val="16"/>
        </w:rPr>
        <w:tab/>
      </w:r>
      <w:r w:rsidRPr="00D13571">
        <w:rPr>
          <w:rFonts w:ascii="Verdana" w:eastAsia="Arial" w:hAnsi="Verdana" w:cs="Arial"/>
          <w:sz w:val="16"/>
          <w:szCs w:val="16"/>
        </w:rPr>
        <w:t>Oracle 11i Modules (</w:t>
      </w:r>
      <w:r w:rsidRPr="00D13571">
        <w:rPr>
          <w:rFonts w:ascii="Verdana" w:hAnsi="Verdana" w:cs="Arial"/>
          <w:bCs/>
          <w:sz w:val="16"/>
          <w:szCs w:val="16"/>
        </w:rPr>
        <w:t>HRMS-STAI, PRM, P2P, C2</w:t>
      </w:r>
      <w:proofErr w:type="gramStart"/>
      <w:r w:rsidRPr="00D13571">
        <w:rPr>
          <w:rFonts w:ascii="Verdana" w:hAnsi="Verdana" w:cs="Arial"/>
          <w:bCs/>
          <w:sz w:val="16"/>
          <w:szCs w:val="16"/>
        </w:rPr>
        <w:t>C,Inter</w:t>
      </w:r>
      <w:proofErr w:type="gramEnd"/>
      <w:r w:rsidRPr="00D13571">
        <w:rPr>
          <w:rFonts w:ascii="Verdana" w:hAnsi="Verdana" w:cs="Arial"/>
          <w:bCs/>
          <w:sz w:val="16"/>
          <w:szCs w:val="16"/>
        </w:rPr>
        <w:t xml:space="preserve"> Company</w:t>
      </w:r>
      <w:r w:rsidR="001E5961" w:rsidRPr="00D13571">
        <w:rPr>
          <w:rFonts w:ascii="Verdana" w:hAnsi="Verdana" w:cs="Arial"/>
          <w:bCs/>
          <w:sz w:val="16"/>
          <w:szCs w:val="16"/>
        </w:rPr>
        <w:t>, O2C</w:t>
      </w:r>
      <w:r w:rsidRPr="00D13571">
        <w:rPr>
          <w:rFonts w:ascii="Verdana" w:hAnsi="Verdana" w:cs="Arial"/>
          <w:bCs/>
          <w:sz w:val="16"/>
          <w:szCs w:val="16"/>
        </w:rPr>
        <w:t>)</w:t>
      </w:r>
      <w:r w:rsidR="00D01AB1" w:rsidRPr="00D13571">
        <w:rPr>
          <w:rFonts w:ascii="Verdana" w:hAnsi="Verdana" w:cs="Arial"/>
          <w:bCs/>
          <w:sz w:val="16"/>
          <w:szCs w:val="16"/>
        </w:rPr>
        <w:t>&amp; OBIEE reports</w:t>
      </w:r>
    </w:p>
    <w:p w14:paraId="383785E1" w14:textId="77777777" w:rsidR="00503AF1" w:rsidRPr="008D5625" w:rsidRDefault="00503AF1" w:rsidP="00503AF1">
      <w:pPr>
        <w:numPr>
          <w:ilvl w:val="0"/>
          <w:numId w:val="6"/>
        </w:numPr>
        <w:autoSpaceDE w:val="0"/>
        <w:ind w:left="1110" w:hanging="495"/>
        <w:rPr>
          <w:rFonts w:ascii="Verdana" w:eastAsia="Arial" w:hAnsi="Verdana" w:cs="Arial"/>
          <w:sz w:val="16"/>
          <w:szCs w:val="16"/>
        </w:rPr>
      </w:pPr>
      <w:r w:rsidRPr="008D5625">
        <w:rPr>
          <w:rFonts w:ascii="Verdana" w:eastAsia="Arial" w:hAnsi="Verdana" w:cs="Arial"/>
          <w:bCs/>
          <w:sz w:val="16"/>
          <w:szCs w:val="16"/>
        </w:rPr>
        <w:t>Bug Tracking Tool</w:t>
      </w:r>
      <w:r w:rsidR="003D5C89" w:rsidRPr="008D5625">
        <w:rPr>
          <w:rFonts w:ascii="Verdana" w:eastAsia="Arial" w:hAnsi="Verdana" w:cs="Arial"/>
          <w:bCs/>
          <w:sz w:val="16"/>
          <w:szCs w:val="16"/>
        </w:rPr>
        <w:t>:</w:t>
      </w:r>
      <w:r w:rsidR="003D5C89" w:rsidRPr="008D5625">
        <w:rPr>
          <w:rFonts w:ascii="Verdana" w:eastAsia="Arial" w:hAnsi="Verdana" w:cs="Arial"/>
          <w:bCs/>
          <w:sz w:val="16"/>
          <w:szCs w:val="16"/>
        </w:rPr>
        <w:tab/>
      </w:r>
      <w:r w:rsidRPr="008D5625">
        <w:rPr>
          <w:rFonts w:ascii="Verdana" w:eastAsia="Arial" w:hAnsi="Verdana" w:cs="Arial"/>
          <w:bCs/>
          <w:sz w:val="16"/>
          <w:szCs w:val="16"/>
        </w:rPr>
        <w:t>Mantis 2.0.3</w:t>
      </w:r>
      <w:r w:rsidR="00FF2238" w:rsidRPr="008D5625">
        <w:rPr>
          <w:rFonts w:ascii="Verdana" w:eastAsia="Arial" w:hAnsi="Verdana" w:cs="Arial"/>
          <w:bCs/>
          <w:sz w:val="16"/>
          <w:szCs w:val="16"/>
        </w:rPr>
        <w:t>, Jira, Result Space 2</w:t>
      </w:r>
    </w:p>
    <w:p w14:paraId="2B5E258B" w14:textId="77777777" w:rsidR="00E553D8" w:rsidRDefault="00EE2169" w:rsidP="00E553D8">
      <w:pPr>
        <w:numPr>
          <w:ilvl w:val="0"/>
          <w:numId w:val="6"/>
        </w:numPr>
        <w:autoSpaceDE w:val="0"/>
        <w:ind w:left="1110" w:hanging="495"/>
        <w:rPr>
          <w:rFonts w:ascii="Verdana" w:eastAsia="Arial" w:hAnsi="Verdana" w:cs="Arial"/>
          <w:sz w:val="16"/>
          <w:szCs w:val="16"/>
        </w:rPr>
      </w:pPr>
      <w:r w:rsidRPr="00F32CCC">
        <w:rPr>
          <w:rFonts w:ascii="Verdana" w:eastAsia="Arial" w:hAnsi="Verdana" w:cs="Arial"/>
          <w:b/>
          <w:sz w:val="16"/>
          <w:szCs w:val="16"/>
        </w:rPr>
        <w:t>Familiar Programming Languages</w:t>
      </w:r>
      <w:r w:rsidRPr="008D5625">
        <w:rPr>
          <w:rFonts w:ascii="Verdana" w:eastAsia="Arial" w:hAnsi="Verdana" w:cs="Arial"/>
          <w:sz w:val="16"/>
          <w:szCs w:val="16"/>
        </w:rPr>
        <w:t xml:space="preserve">: </w:t>
      </w:r>
      <w:r w:rsidR="00503AF1" w:rsidRPr="008D5625">
        <w:rPr>
          <w:rFonts w:ascii="Verdana" w:eastAsia="Arial" w:hAnsi="Verdana" w:cs="Arial"/>
          <w:sz w:val="16"/>
          <w:szCs w:val="16"/>
        </w:rPr>
        <w:t xml:space="preserve"> </w:t>
      </w:r>
      <w:r w:rsidR="00CA76D1" w:rsidRPr="008D5625">
        <w:rPr>
          <w:rFonts w:ascii="Verdana" w:eastAsia="Arial" w:hAnsi="Verdana" w:cs="Arial"/>
          <w:sz w:val="16"/>
          <w:szCs w:val="16"/>
        </w:rPr>
        <w:t xml:space="preserve">HTML, </w:t>
      </w:r>
      <w:proofErr w:type="spellStart"/>
      <w:r w:rsidR="00CA76D1" w:rsidRPr="008D5625">
        <w:rPr>
          <w:rFonts w:ascii="Verdana" w:eastAsia="Arial" w:hAnsi="Verdana" w:cs="Arial"/>
          <w:sz w:val="16"/>
          <w:szCs w:val="16"/>
        </w:rPr>
        <w:t>Vb</w:t>
      </w:r>
      <w:proofErr w:type="spellEnd"/>
      <w:r w:rsidR="00CA76D1" w:rsidRPr="008D5625">
        <w:rPr>
          <w:rFonts w:ascii="Verdana" w:eastAsia="Arial" w:hAnsi="Verdana" w:cs="Arial"/>
          <w:sz w:val="16"/>
          <w:szCs w:val="16"/>
        </w:rPr>
        <w:t>-</w:t>
      </w:r>
      <w:r w:rsidR="00503AF1" w:rsidRPr="008D5625">
        <w:rPr>
          <w:rFonts w:ascii="Verdana" w:eastAsia="Arial" w:hAnsi="Verdana" w:cs="Arial"/>
          <w:sz w:val="16"/>
          <w:szCs w:val="16"/>
        </w:rPr>
        <w:t xml:space="preserve">Script, </w:t>
      </w:r>
      <w:r w:rsidR="00DB782E" w:rsidRPr="008D5625">
        <w:rPr>
          <w:rFonts w:ascii="Verdana" w:hAnsi="Verdana" w:cs="Arial"/>
          <w:sz w:val="16"/>
          <w:szCs w:val="16"/>
        </w:rPr>
        <w:t>UNIX scripting (Basics)</w:t>
      </w:r>
      <w:r w:rsidR="00CD7418" w:rsidRPr="008D5625">
        <w:rPr>
          <w:rFonts w:ascii="Verdana" w:hAnsi="Verdana" w:cs="Arial"/>
          <w:sz w:val="16"/>
          <w:szCs w:val="16"/>
        </w:rPr>
        <w:t>, TCL(Expect) Shell scripting</w:t>
      </w:r>
      <w:r w:rsidR="00DB782E" w:rsidRPr="008D5625">
        <w:rPr>
          <w:rFonts w:ascii="Verdana" w:hAnsi="Verdana" w:cs="Arial"/>
          <w:sz w:val="16"/>
          <w:szCs w:val="16"/>
        </w:rPr>
        <w:t xml:space="preserve">, </w:t>
      </w:r>
      <w:r w:rsidR="0014446C" w:rsidRPr="008D5625">
        <w:rPr>
          <w:rFonts w:ascii="Verdana" w:eastAsia="Arial" w:hAnsi="Verdana" w:cs="Arial"/>
          <w:sz w:val="16"/>
          <w:szCs w:val="16"/>
        </w:rPr>
        <w:t>PL/SQL</w:t>
      </w:r>
      <w:r w:rsidR="00DB782E" w:rsidRPr="008D5625">
        <w:rPr>
          <w:rFonts w:ascii="Verdana" w:eastAsia="Arial" w:hAnsi="Verdana" w:cs="Arial"/>
          <w:sz w:val="16"/>
          <w:szCs w:val="16"/>
        </w:rPr>
        <w:t xml:space="preserve">, </w:t>
      </w:r>
      <w:r w:rsidR="00503AF1" w:rsidRPr="008D5625">
        <w:rPr>
          <w:rStyle w:val="apple-style-span"/>
          <w:rFonts w:ascii="Verdana" w:hAnsi="Verdana" w:cs="Arial"/>
          <w:color w:val="000000"/>
          <w:sz w:val="16"/>
          <w:szCs w:val="16"/>
        </w:rPr>
        <w:t xml:space="preserve">Share-point </w:t>
      </w:r>
      <w:r w:rsidR="00921BD2" w:rsidRPr="008D5625">
        <w:rPr>
          <w:rStyle w:val="apple-style-span"/>
          <w:rFonts w:ascii="Verdana" w:hAnsi="Verdana" w:cs="Arial"/>
          <w:color w:val="000000"/>
          <w:sz w:val="16"/>
          <w:szCs w:val="16"/>
        </w:rPr>
        <w:t>2010</w:t>
      </w:r>
      <w:r w:rsidR="00921BD2">
        <w:rPr>
          <w:rStyle w:val="apple-style-span"/>
          <w:rFonts w:ascii="Verdana" w:hAnsi="Verdana" w:cs="Arial"/>
          <w:color w:val="000000"/>
          <w:sz w:val="16"/>
          <w:szCs w:val="16"/>
        </w:rPr>
        <w:t xml:space="preserve">, Python, Groovy scripting </w:t>
      </w:r>
    </w:p>
    <w:p w14:paraId="408457A1" w14:textId="7C1E2429" w:rsidR="00503AF1" w:rsidRPr="00E553D8" w:rsidRDefault="00503AF1" w:rsidP="00E553D8">
      <w:pPr>
        <w:numPr>
          <w:ilvl w:val="0"/>
          <w:numId w:val="6"/>
        </w:numPr>
        <w:autoSpaceDE w:val="0"/>
        <w:ind w:left="1110" w:hanging="495"/>
        <w:rPr>
          <w:rFonts w:ascii="Verdana" w:eastAsia="Arial" w:hAnsi="Verdana" w:cs="Arial"/>
          <w:sz w:val="16"/>
          <w:szCs w:val="16"/>
        </w:rPr>
      </w:pPr>
      <w:r w:rsidRPr="00E553D8">
        <w:rPr>
          <w:rFonts w:ascii="Verdana" w:eastAsia="Arial" w:hAnsi="Verdana" w:cs="Arial"/>
          <w:b/>
          <w:bCs/>
          <w:sz w:val="16"/>
          <w:szCs w:val="16"/>
        </w:rPr>
        <w:t>O</w:t>
      </w:r>
      <w:r w:rsidR="00956C32" w:rsidRPr="00E553D8">
        <w:rPr>
          <w:rFonts w:ascii="Verdana" w:eastAsia="Arial" w:hAnsi="Verdana" w:cs="Arial"/>
          <w:b/>
          <w:bCs/>
          <w:sz w:val="16"/>
          <w:szCs w:val="16"/>
        </w:rPr>
        <w:t>S</w:t>
      </w:r>
      <w:r w:rsidR="00956C32" w:rsidRPr="00E553D8">
        <w:rPr>
          <w:rFonts w:ascii="Verdana" w:eastAsia="Arial" w:hAnsi="Verdana" w:cs="Arial"/>
          <w:sz w:val="16"/>
          <w:szCs w:val="16"/>
        </w:rPr>
        <w:t>:</w:t>
      </w:r>
      <w:r w:rsidR="00956C32" w:rsidRPr="00E553D8">
        <w:rPr>
          <w:rFonts w:ascii="Verdana" w:eastAsia="Arial" w:hAnsi="Verdana" w:cs="Arial"/>
          <w:sz w:val="16"/>
          <w:szCs w:val="16"/>
        </w:rPr>
        <w:tab/>
      </w:r>
      <w:r w:rsidR="00956C32" w:rsidRPr="00E553D8">
        <w:rPr>
          <w:rFonts w:ascii="Verdana" w:eastAsia="Arial" w:hAnsi="Verdana" w:cs="Arial"/>
          <w:sz w:val="16"/>
          <w:szCs w:val="16"/>
        </w:rPr>
        <w:tab/>
      </w:r>
      <w:r w:rsidRPr="00E553D8">
        <w:rPr>
          <w:rFonts w:ascii="Verdana" w:eastAsia="Arial" w:hAnsi="Verdana" w:cs="Arial"/>
          <w:sz w:val="16"/>
          <w:szCs w:val="16"/>
        </w:rPr>
        <w:t xml:space="preserve"> Windows</w:t>
      </w:r>
      <w:r w:rsidR="00576FC1" w:rsidRPr="00E553D8">
        <w:rPr>
          <w:rFonts w:ascii="Verdana" w:eastAsia="Arial" w:hAnsi="Verdana" w:cs="Arial"/>
          <w:sz w:val="16"/>
          <w:szCs w:val="16"/>
        </w:rPr>
        <w:t xml:space="preserve"> 200</w:t>
      </w:r>
      <w:r w:rsidR="0084069B" w:rsidRPr="00E553D8">
        <w:rPr>
          <w:rFonts w:ascii="Verdana" w:eastAsia="Arial" w:hAnsi="Verdana" w:cs="Arial"/>
          <w:sz w:val="16"/>
          <w:szCs w:val="16"/>
        </w:rPr>
        <w:t>0</w:t>
      </w:r>
      <w:r w:rsidR="00576FC1" w:rsidRPr="00E553D8">
        <w:rPr>
          <w:rFonts w:ascii="Verdana" w:eastAsia="Arial" w:hAnsi="Verdana" w:cs="Arial"/>
          <w:sz w:val="16"/>
          <w:szCs w:val="16"/>
        </w:rPr>
        <w:t xml:space="preserve">, XP, </w:t>
      </w:r>
      <w:r w:rsidR="00D02658" w:rsidRPr="00E553D8">
        <w:rPr>
          <w:rFonts w:ascii="Verdana" w:eastAsia="Arial" w:hAnsi="Verdana" w:cs="Arial"/>
          <w:sz w:val="16"/>
          <w:szCs w:val="16"/>
        </w:rPr>
        <w:t>10</w:t>
      </w:r>
      <w:r w:rsidR="00576FC1" w:rsidRPr="00E553D8">
        <w:rPr>
          <w:rFonts w:ascii="Verdana" w:eastAsia="Arial" w:hAnsi="Verdana" w:cs="Arial"/>
          <w:sz w:val="16"/>
          <w:szCs w:val="16"/>
        </w:rPr>
        <w:t>,</w:t>
      </w:r>
      <w:r w:rsidRPr="00E553D8">
        <w:rPr>
          <w:rFonts w:ascii="Verdana" w:eastAsia="Arial" w:hAnsi="Verdana" w:cs="Arial"/>
          <w:sz w:val="16"/>
          <w:szCs w:val="16"/>
        </w:rPr>
        <w:t xml:space="preserve"> Macintosh</w:t>
      </w:r>
      <w:r w:rsidR="00106D5B" w:rsidRPr="00E553D8">
        <w:rPr>
          <w:rFonts w:ascii="Verdana" w:eastAsia="Arial" w:hAnsi="Verdana" w:cs="Arial"/>
          <w:sz w:val="16"/>
          <w:szCs w:val="16"/>
        </w:rPr>
        <w:t>10.4 (Tiger)</w:t>
      </w:r>
      <w:r w:rsidR="00576FC1" w:rsidRPr="00E553D8">
        <w:rPr>
          <w:rFonts w:ascii="Verdana" w:eastAsia="Arial" w:hAnsi="Verdana" w:cs="Arial"/>
          <w:sz w:val="16"/>
          <w:szCs w:val="16"/>
        </w:rPr>
        <w:t>, *nix (all flavors)</w:t>
      </w:r>
    </w:p>
    <w:p w14:paraId="690D10B5" w14:textId="77777777" w:rsidR="00CF3C3C" w:rsidRDefault="00CF3C3C" w:rsidP="003D5C89">
      <w:pPr>
        <w:autoSpaceDE w:val="0"/>
        <w:rPr>
          <w:rFonts w:ascii="Verdana" w:eastAsia="Arial" w:hAnsi="Verdana" w:cs="Arial"/>
          <w:b/>
          <w:bCs/>
          <w:sz w:val="16"/>
          <w:szCs w:val="16"/>
        </w:rPr>
      </w:pPr>
    </w:p>
    <w:p w14:paraId="3546EADD" w14:textId="77777777" w:rsidR="00CF3C3C" w:rsidRPr="008D5625" w:rsidRDefault="00CF3C3C" w:rsidP="003D5C89">
      <w:pPr>
        <w:autoSpaceDE w:val="0"/>
        <w:rPr>
          <w:rFonts w:ascii="Verdana" w:eastAsia="Arial" w:hAnsi="Verdana" w:cs="Arial"/>
          <w:b/>
          <w:bCs/>
          <w:sz w:val="16"/>
          <w:szCs w:val="16"/>
        </w:rPr>
      </w:pPr>
    </w:p>
    <w:p w14:paraId="7CACE477" w14:textId="77777777" w:rsidR="00503AF1" w:rsidRPr="008D5625" w:rsidRDefault="00503AF1" w:rsidP="008D5625">
      <w:pPr>
        <w:pBdr>
          <w:bottom w:val="single" w:sz="6" w:space="1" w:color="auto"/>
        </w:pBdr>
        <w:autoSpaceDE w:val="0"/>
        <w:rPr>
          <w:rFonts w:ascii="Verdana" w:eastAsia="Arial" w:hAnsi="Verdana" w:cs="Arial"/>
          <w:b/>
          <w:bCs/>
          <w:sz w:val="16"/>
          <w:szCs w:val="16"/>
        </w:rPr>
      </w:pPr>
      <w:r w:rsidRPr="008D5625">
        <w:rPr>
          <w:rFonts w:ascii="Verdana" w:eastAsia="Arial" w:hAnsi="Verdana" w:cs="Arial"/>
          <w:b/>
          <w:bCs/>
          <w:sz w:val="16"/>
          <w:szCs w:val="16"/>
        </w:rPr>
        <w:t>Technical Summary:</w:t>
      </w:r>
    </w:p>
    <w:p w14:paraId="3ECBFC39" w14:textId="77777777" w:rsidR="0095581B" w:rsidRPr="00752DEF" w:rsidRDefault="0095581B" w:rsidP="000866D4">
      <w:pPr>
        <w:widowControl/>
        <w:tabs>
          <w:tab w:val="left" w:pos="300"/>
        </w:tabs>
        <w:suppressAutoHyphens w:val="0"/>
        <w:rPr>
          <w:rFonts w:ascii="Verdana" w:eastAsia="Wingdings" w:hAnsi="Verdana" w:cs="Wingdings"/>
          <w:sz w:val="16"/>
          <w:szCs w:val="16"/>
        </w:rPr>
      </w:pPr>
    </w:p>
    <w:p w14:paraId="3297FB69" w14:textId="77777777" w:rsidR="0095581B" w:rsidRPr="008D5625" w:rsidRDefault="0095581B" w:rsidP="000866D4">
      <w:pPr>
        <w:rPr>
          <w:rFonts w:ascii="Verdana" w:hAnsi="Verdana"/>
          <w:sz w:val="16"/>
          <w:szCs w:val="16"/>
        </w:rPr>
      </w:pPr>
      <w:r w:rsidRPr="008D5625">
        <w:rPr>
          <w:rFonts w:ascii="Verdana" w:eastAsia="Verdana" w:hAnsi="Verdana" w:cs="Verdana"/>
          <w:b/>
          <w:bCs/>
          <w:sz w:val="16"/>
          <w:szCs w:val="16"/>
        </w:rPr>
        <w:t>Functional Automation Testing</w:t>
      </w:r>
    </w:p>
    <w:p w14:paraId="0B94C9C8" w14:textId="77777777" w:rsidR="0095581B" w:rsidRPr="008D5625" w:rsidRDefault="0095581B" w:rsidP="000866D4">
      <w:pPr>
        <w:spacing w:line="48" w:lineRule="exact"/>
        <w:rPr>
          <w:rFonts w:ascii="Verdana" w:hAnsi="Verdana"/>
          <w:sz w:val="16"/>
          <w:szCs w:val="16"/>
        </w:rPr>
      </w:pPr>
    </w:p>
    <w:p w14:paraId="660DC0F1" w14:textId="45385CA9" w:rsidR="0095581B" w:rsidRDefault="0095581B" w:rsidP="0095581B">
      <w:pPr>
        <w:pStyle w:val="ListParagraph"/>
        <w:widowControl/>
        <w:numPr>
          <w:ilvl w:val="0"/>
          <w:numId w:val="26"/>
        </w:numPr>
        <w:tabs>
          <w:tab w:val="left" w:pos="300"/>
        </w:tabs>
        <w:suppressAutoHyphens w:val="0"/>
        <w:rPr>
          <w:rFonts w:ascii="Verdana" w:hAnsi="Verdana"/>
          <w:sz w:val="16"/>
          <w:szCs w:val="16"/>
        </w:rPr>
      </w:pPr>
      <w:r w:rsidRPr="008C5D05">
        <w:rPr>
          <w:rFonts w:ascii="Verdana" w:hAnsi="Verdana"/>
          <w:sz w:val="16"/>
          <w:szCs w:val="16"/>
        </w:rPr>
        <w:t>Test Scenario/ End to End Script Formulation for the Regression Suite designed.</w:t>
      </w:r>
    </w:p>
    <w:p w14:paraId="4621AFFC" w14:textId="662FF724" w:rsidR="00973921" w:rsidRPr="00973921" w:rsidRDefault="00973921" w:rsidP="00973921">
      <w:pPr>
        <w:pStyle w:val="ListParagraph"/>
        <w:widowControl/>
        <w:numPr>
          <w:ilvl w:val="0"/>
          <w:numId w:val="26"/>
        </w:numPr>
        <w:tabs>
          <w:tab w:val="left" w:pos="300"/>
        </w:tabs>
        <w:suppressAutoHyphens w:val="0"/>
        <w:rPr>
          <w:rFonts w:ascii="Verdana" w:hAnsi="Verdana"/>
          <w:b/>
          <w:bCs/>
          <w:sz w:val="16"/>
          <w:szCs w:val="16"/>
        </w:rPr>
      </w:pPr>
      <w:r w:rsidRPr="005E6594">
        <w:rPr>
          <w:rFonts w:ascii="Verdana" w:hAnsi="Verdana"/>
          <w:b/>
          <w:bCs/>
          <w:sz w:val="16"/>
          <w:szCs w:val="16"/>
        </w:rPr>
        <w:t xml:space="preserve">Currently Working on CMX project, Automation with Puppeteer using Jest/Mocha/ </w:t>
      </w:r>
      <w:proofErr w:type="spellStart"/>
      <w:r w:rsidRPr="005E6594">
        <w:rPr>
          <w:rFonts w:ascii="Verdana" w:hAnsi="Verdana"/>
          <w:b/>
          <w:bCs/>
          <w:sz w:val="16"/>
          <w:szCs w:val="16"/>
        </w:rPr>
        <w:t>Axios</w:t>
      </w:r>
      <w:proofErr w:type="spellEnd"/>
      <w:r w:rsidRPr="005E6594">
        <w:rPr>
          <w:rFonts w:ascii="Verdana" w:hAnsi="Verdana"/>
          <w:b/>
          <w:bCs/>
          <w:sz w:val="16"/>
          <w:szCs w:val="16"/>
        </w:rPr>
        <w:t xml:space="preserve"> libraries for Headless and API </w:t>
      </w:r>
      <w:r>
        <w:rPr>
          <w:rFonts w:ascii="Verdana" w:hAnsi="Verdana"/>
          <w:sz w:val="16"/>
          <w:szCs w:val="16"/>
        </w:rPr>
        <w:t>Automation.</w:t>
      </w:r>
      <w:r w:rsidR="00636B52">
        <w:rPr>
          <w:rFonts w:ascii="Verdana" w:hAnsi="Verdana"/>
          <w:sz w:val="16"/>
          <w:szCs w:val="16"/>
        </w:rPr>
        <w:t xml:space="preserve"> </w:t>
      </w:r>
    </w:p>
    <w:p w14:paraId="38AFBBBD" w14:textId="6C087D0A" w:rsidR="0095581B" w:rsidRPr="008C5D05" w:rsidRDefault="00973921" w:rsidP="0095581B">
      <w:pPr>
        <w:pStyle w:val="ListParagraph"/>
        <w:widowControl/>
        <w:numPr>
          <w:ilvl w:val="0"/>
          <w:numId w:val="26"/>
        </w:numPr>
        <w:tabs>
          <w:tab w:val="left" w:pos="300"/>
        </w:tabs>
        <w:suppressAutoHyphens w:val="0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Earlier </w:t>
      </w:r>
      <w:r w:rsidR="00B8512A">
        <w:rPr>
          <w:rFonts w:ascii="Verdana" w:hAnsi="Verdana"/>
          <w:sz w:val="16"/>
          <w:szCs w:val="16"/>
        </w:rPr>
        <w:t>wo</w:t>
      </w:r>
      <w:r>
        <w:rPr>
          <w:rFonts w:ascii="Verdana" w:hAnsi="Verdana"/>
          <w:sz w:val="16"/>
          <w:szCs w:val="16"/>
        </w:rPr>
        <w:t>rked</w:t>
      </w:r>
      <w:r w:rsidR="0095581B">
        <w:rPr>
          <w:rFonts w:ascii="Verdana" w:hAnsi="Verdana"/>
          <w:sz w:val="16"/>
          <w:szCs w:val="16"/>
        </w:rPr>
        <w:t xml:space="preserve"> </w:t>
      </w:r>
      <w:r w:rsidR="00B8512A">
        <w:rPr>
          <w:rFonts w:ascii="Verdana" w:hAnsi="Verdana"/>
          <w:sz w:val="16"/>
          <w:szCs w:val="16"/>
        </w:rPr>
        <w:t xml:space="preserve">On </w:t>
      </w:r>
      <w:proofErr w:type="spellStart"/>
      <w:r w:rsidR="00B8512A">
        <w:rPr>
          <w:rFonts w:ascii="Verdana" w:hAnsi="Verdana"/>
          <w:sz w:val="16"/>
          <w:szCs w:val="16"/>
        </w:rPr>
        <w:t>Ranorex</w:t>
      </w:r>
      <w:proofErr w:type="spellEnd"/>
      <w:r w:rsidR="0095581B">
        <w:rPr>
          <w:rFonts w:ascii="Verdana" w:hAnsi="Verdana"/>
          <w:sz w:val="16"/>
          <w:szCs w:val="16"/>
        </w:rPr>
        <w:t xml:space="preserve">, </w:t>
      </w:r>
      <w:proofErr w:type="spellStart"/>
      <w:r w:rsidR="0095581B">
        <w:rPr>
          <w:rFonts w:ascii="Verdana" w:hAnsi="Verdana"/>
          <w:sz w:val="16"/>
          <w:szCs w:val="16"/>
        </w:rPr>
        <w:t>Katalon</w:t>
      </w:r>
      <w:proofErr w:type="spellEnd"/>
      <w:r w:rsidR="0095581B">
        <w:rPr>
          <w:rFonts w:ascii="Verdana" w:hAnsi="Verdana"/>
          <w:sz w:val="16"/>
          <w:szCs w:val="16"/>
        </w:rPr>
        <w:t xml:space="preserve"> paid </w:t>
      </w:r>
      <w:proofErr w:type="spellStart"/>
      <w:r w:rsidR="0095581B">
        <w:rPr>
          <w:rFonts w:ascii="Verdana" w:hAnsi="Verdana"/>
          <w:sz w:val="16"/>
          <w:szCs w:val="16"/>
        </w:rPr>
        <w:t>veraion</w:t>
      </w:r>
      <w:proofErr w:type="spellEnd"/>
      <w:r w:rsidR="0095581B">
        <w:rPr>
          <w:rFonts w:ascii="Verdana" w:hAnsi="Verdana"/>
          <w:sz w:val="16"/>
          <w:szCs w:val="16"/>
        </w:rPr>
        <w:t xml:space="preserve">, Integration on AWS Automation for Desktop and UI Automation </w:t>
      </w:r>
      <w:r w:rsidR="00B8512A">
        <w:rPr>
          <w:rFonts w:ascii="Verdana" w:hAnsi="Verdana"/>
          <w:sz w:val="16"/>
          <w:szCs w:val="16"/>
        </w:rPr>
        <w:t xml:space="preserve">with </w:t>
      </w:r>
      <w:proofErr w:type="spellStart"/>
      <w:r w:rsidR="00B8512A">
        <w:rPr>
          <w:rFonts w:ascii="Verdana" w:hAnsi="Verdana"/>
          <w:sz w:val="16"/>
          <w:szCs w:val="16"/>
        </w:rPr>
        <w:t>git</w:t>
      </w:r>
      <w:proofErr w:type="spellEnd"/>
      <w:r w:rsidR="00B8512A">
        <w:rPr>
          <w:rFonts w:ascii="Verdana" w:hAnsi="Verdana"/>
          <w:sz w:val="16"/>
          <w:szCs w:val="16"/>
        </w:rPr>
        <w:t xml:space="preserve"> as CI/CD </w:t>
      </w:r>
    </w:p>
    <w:p w14:paraId="48C20180" w14:textId="1063F80E" w:rsidR="0095581B" w:rsidRPr="008C5D05" w:rsidRDefault="0095581B" w:rsidP="0095581B">
      <w:pPr>
        <w:pStyle w:val="ListParagraph"/>
        <w:widowControl/>
        <w:numPr>
          <w:ilvl w:val="0"/>
          <w:numId w:val="26"/>
        </w:numPr>
        <w:tabs>
          <w:tab w:val="left" w:pos="300"/>
        </w:tabs>
        <w:suppressAutoHyphens w:val="0"/>
        <w:rPr>
          <w:rFonts w:ascii="Verdana" w:hAnsi="Verdana"/>
          <w:sz w:val="16"/>
          <w:szCs w:val="16"/>
        </w:rPr>
      </w:pPr>
      <w:r w:rsidRPr="008C5D05">
        <w:rPr>
          <w:rFonts w:ascii="Verdana" w:hAnsi="Verdana"/>
          <w:sz w:val="16"/>
          <w:szCs w:val="16"/>
        </w:rPr>
        <w:t>Creating test cases using Selenium IDE</w:t>
      </w:r>
      <w:r>
        <w:rPr>
          <w:rFonts w:ascii="Verdana" w:hAnsi="Verdana"/>
          <w:sz w:val="16"/>
          <w:szCs w:val="16"/>
        </w:rPr>
        <w:t xml:space="preserve">, Worked on Selenium Web driver with POM framework and </w:t>
      </w:r>
      <w:proofErr w:type="spellStart"/>
      <w:r>
        <w:rPr>
          <w:rFonts w:ascii="Verdana" w:hAnsi="Verdana"/>
          <w:sz w:val="16"/>
          <w:szCs w:val="16"/>
        </w:rPr>
        <w:t>TestNG</w:t>
      </w:r>
      <w:proofErr w:type="spellEnd"/>
      <w:r>
        <w:rPr>
          <w:rFonts w:ascii="Verdana" w:hAnsi="Verdana"/>
          <w:sz w:val="16"/>
          <w:szCs w:val="16"/>
        </w:rPr>
        <w:t xml:space="preserve"> for </w:t>
      </w:r>
      <w:r w:rsidR="00636B52">
        <w:rPr>
          <w:rFonts w:ascii="Verdana" w:hAnsi="Verdana"/>
          <w:sz w:val="16"/>
          <w:szCs w:val="16"/>
        </w:rPr>
        <w:t>2</w:t>
      </w:r>
      <w:r>
        <w:rPr>
          <w:rFonts w:ascii="Verdana" w:hAnsi="Verdana"/>
          <w:sz w:val="16"/>
          <w:szCs w:val="16"/>
        </w:rPr>
        <w:t xml:space="preserve"> Year.</w:t>
      </w:r>
    </w:p>
    <w:p w14:paraId="55C05C0C" w14:textId="77777777" w:rsidR="0095581B" w:rsidRPr="008C5D05" w:rsidRDefault="0095581B" w:rsidP="0095581B">
      <w:pPr>
        <w:pStyle w:val="ListParagraph"/>
        <w:widowControl/>
        <w:numPr>
          <w:ilvl w:val="0"/>
          <w:numId w:val="26"/>
        </w:numPr>
        <w:tabs>
          <w:tab w:val="left" w:pos="300"/>
        </w:tabs>
        <w:suppressAutoHyphens w:val="0"/>
        <w:rPr>
          <w:rFonts w:ascii="Verdana" w:hAnsi="Verdana"/>
          <w:sz w:val="16"/>
          <w:szCs w:val="16"/>
        </w:rPr>
      </w:pPr>
      <w:r w:rsidRPr="008C5D05">
        <w:rPr>
          <w:rFonts w:ascii="Verdana" w:hAnsi="Verdana"/>
          <w:sz w:val="16"/>
          <w:szCs w:val="16"/>
        </w:rPr>
        <w:t>Designing scripts using HP Tools - Quick Test Professional 10.0./QC 10.0</w:t>
      </w:r>
      <w:r>
        <w:rPr>
          <w:rFonts w:ascii="Verdana" w:hAnsi="Verdana"/>
          <w:sz w:val="16"/>
          <w:szCs w:val="16"/>
        </w:rPr>
        <w:t xml:space="preserve"> for 1.5 Year</w:t>
      </w:r>
    </w:p>
    <w:p w14:paraId="4F981C50" w14:textId="77777777" w:rsidR="0095581B" w:rsidRPr="008C5D05" w:rsidRDefault="0095581B" w:rsidP="0095581B">
      <w:pPr>
        <w:pStyle w:val="ListParagraph"/>
        <w:widowControl/>
        <w:numPr>
          <w:ilvl w:val="0"/>
          <w:numId w:val="26"/>
        </w:numPr>
        <w:tabs>
          <w:tab w:val="left" w:pos="300"/>
        </w:tabs>
        <w:suppressAutoHyphens w:val="0"/>
        <w:rPr>
          <w:rFonts w:ascii="Verdana" w:hAnsi="Verdana"/>
          <w:sz w:val="16"/>
          <w:szCs w:val="16"/>
        </w:rPr>
      </w:pPr>
      <w:r w:rsidRPr="008C5D05">
        <w:rPr>
          <w:rFonts w:ascii="Verdana" w:hAnsi="Verdana"/>
          <w:sz w:val="16"/>
          <w:szCs w:val="16"/>
        </w:rPr>
        <w:t>Execution of scripts using Mercury Quality Center 9.2, 10.0 on BPT methodology.</w:t>
      </w:r>
    </w:p>
    <w:p w14:paraId="19830EBE" w14:textId="77777777" w:rsidR="0095581B" w:rsidRPr="00BD4675" w:rsidRDefault="0095581B" w:rsidP="0095581B">
      <w:pPr>
        <w:pStyle w:val="ListParagraph"/>
        <w:widowControl/>
        <w:numPr>
          <w:ilvl w:val="0"/>
          <w:numId w:val="26"/>
        </w:numPr>
        <w:tabs>
          <w:tab w:val="left" w:pos="300"/>
        </w:tabs>
        <w:suppressAutoHyphens w:val="0"/>
        <w:rPr>
          <w:rFonts w:ascii="Verdana" w:hAnsi="Verdana"/>
          <w:sz w:val="16"/>
          <w:szCs w:val="16"/>
        </w:rPr>
      </w:pPr>
      <w:r w:rsidRPr="008C5D05">
        <w:rPr>
          <w:rFonts w:ascii="Verdana" w:hAnsi="Verdana"/>
          <w:sz w:val="16"/>
          <w:szCs w:val="16"/>
        </w:rPr>
        <w:t xml:space="preserve">Implementing </w:t>
      </w:r>
      <w:r>
        <w:rPr>
          <w:rFonts w:ascii="Verdana" w:hAnsi="Verdana"/>
          <w:sz w:val="16"/>
          <w:szCs w:val="16"/>
        </w:rPr>
        <w:t xml:space="preserve">and updating </w:t>
      </w:r>
      <w:r w:rsidRPr="008C5D05">
        <w:rPr>
          <w:rFonts w:ascii="Verdana" w:hAnsi="Verdana"/>
          <w:sz w:val="16"/>
          <w:szCs w:val="16"/>
        </w:rPr>
        <w:t>Data Driven &amp; Keyword Driven Automation Framework.</w:t>
      </w:r>
    </w:p>
    <w:p w14:paraId="53D95528" w14:textId="77777777" w:rsidR="0095581B" w:rsidRPr="008C5D05" w:rsidRDefault="0095581B" w:rsidP="0095581B">
      <w:pPr>
        <w:pStyle w:val="ListParagraph"/>
        <w:widowControl/>
        <w:numPr>
          <w:ilvl w:val="0"/>
          <w:numId w:val="26"/>
        </w:numPr>
        <w:tabs>
          <w:tab w:val="left" w:pos="300"/>
        </w:tabs>
        <w:suppressAutoHyphens w:val="0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API Automation and worked on SOAP UI &amp; Ready API to update several manual cases of </w:t>
      </w:r>
      <w:proofErr w:type="spellStart"/>
      <w:r>
        <w:rPr>
          <w:rFonts w:ascii="Verdana" w:hAnsi="Verdana"/>
          <w:sz w:val="16"/>
          <w:szCs w:val="16"/>
        </w:rPr>
        <w:t>webservice</w:t>
      </w:r>
      <w:proofErr w:type="spellEnd"/>
      <w:r>
        <w:rPr>
          <w:rFonts w:ascii="Verdana" w:hAnsi="Verdana"/>
          <w:sz w:val="16"/>
          <w:szCs w:val="16"/>
        </w:rPr>
        <w:t xml:space="preserve"> Test Suites. </w:t>
      </w:r>
    </w:p>
    <w:p w14:paraId="53A4B9F8" w14:textId="77777777" w:rsidR="0095581B" w:rsidRPr="008C5D05" w:rsidRDefault="0095581B" w:rsidP="0095581B">
      <w:pPr>
        <w:pStyle w:val="ListParagraph"/>
        <w:widowControl/>
        <w:numPr>
          <w:ilvl w:val="0"/>
          <w:numId w:val="26"/>
        </w:numPr>
        <w:tabs>
          <w:tab w:val="left" w:pos="300"/>
        </w:tabs>
        <w:suppressAutoHyphens w:val="0"/>
        <w:rPr>
          <w:rFonts w:ascii="Verdana" w:hAnsi="Verdana"/>
          <w:sz w:val="16"/>
          <w:szCs w:val="16"/>
        </w:rPr>
      </w:pPr>
      <w:r w:rsidRPr="008C5D05">
        <w:rPr>
          <w:rFonts w:ascii="Verdana" w:hAnsi="Verdana"/>
          <w:sz w:val="16"/>
          <w:szCs w:val="16"/>
        </w:rPr>
        <w:t>End-to-End Testing and Database Testing.</w:t>
      </w:r>
    </w:p>
    <w:p w14:paraId="3A198A97" w14:textId="592559B7" w:rsidR="0095581B" w:rsidRDefault="0095581B" w:rsidP="0095581B">
      <w:pPr>
        <w:pStyle w:val="ListParagraph"/>
        <w:widowControl/>
        <w:numPr>
          <w:ilvl w:val="0"/>
          <w:numId w:val="26"/>
        </w:numPr>
        <w:tabs>
          <w:tab w:val="left" w:pos="300"/>
        </w:tabs>
        <w:suppressAutoHyphens w:val="0"/>
        <w:rPr>
          <w:rFonts w:ascii="Verdana" w:hAnsi="Verdana"/>
          <w:sz w:val="16"/>
          <w:szCs w:val="16"/>
        </w:rPr>
      </w:pPr>
      <w:r w:rsidRPr="008C5D05">
        <w:rPr>
          <w:rFonts w:ascii="Verdana" w:hAnsi="Verdana"/>
          <w:sz w:val="16"/>
          <w:szCs w:val="16"/>
        </w:rPr>
        <w:t>Debugging of regression test scripts.</w:t>
      </w:r>
    </w:p>
    <w:p w14:paraId="7BDF6BD2" w14:textId="77777777" w:rsidR="00973921" w:rsidRDefault="00973921" w:rsidP="000866D4">
      <w:pPr>
        <w:autoSpaceDE w:val="0"/>
        <w:ind w:left="90"/>
        <w:rPr>
          <w:rFonts w:ascii="Verdana" w:eastAsia="Arial" w:hAnsi="Verdana" w:cs="Arial"/>
          <w:b/>
          <w:bCs/>
          <w:sz w:val="16"/>
          <w:szCs w:val="16"/>
        </w:rPr>
      </w:pPr>
    </w:p>
    <w:p w14:paraId="332F8B6A" w14:textId="6731C856" w:rsidR="00177ABF" w:rsidRPr="008C5D05" w:rsidRDefault="00177ABF" w:rsidP="000866D4">
      <w:pPr>
        <w:autoSpaceDE w:val="0"/>
        <w:ind w:left="90"/>
        <w:rPr>
          <w:rFonts w:ascii="Verdana" w:eastAsia="Arial" w:hAnsi="Verdana" w:cs="Arial"/>
          <w:b/>
          <w:bCs/>
          <w:sz w:val="16"/>
          <w:szCs w:val="16"/>
        </w:rPr>
      </w:pPr>
      <w:r w:rsidRPr="008C5D05">
        <w:rPr>
          <w:rFonts w:ascii="Verdana" w:eastAsia="Arial" w:hAnsi="Verdana" w:cs="Arial"/>
          <w:b/>
          <w:bCs/>
          <w:sz w:val="16"/>
          <w:szCs w:val="16"/>
        </w:rPr>
        <w:t>Functional Testing</w:t>
      </w:r>
    </w:p>
    <w:p w14:paraId="42044370" w14:textId="77777777" w:rsidR="00177ABF" w:rsidRPr="008D5625" w:rsidRDefault="00177ABF" w:rsidP="000866D4">
      <w:pPr>
        <w:spacing w:line="48" w:lineRule="exact"/>
        <w:rPr>
          <w:rFonts w:ascii="Verdana" w:hAnsi="Verdana"/>
          <w:sz w:val="16"/>
          <w:szCs w:val="16"/>
        </w:rPr>
      </w:pPr>
    </w:p>
    <w:p w14:paraId="389C090A" w14:textId="77777777" w:rsidR="00177ABF" w:rsidRPr="00752DEF" w:rsidRDefault="00177ABF" w:rsidP="00177ABF">
      <w:pPr>
        <w:pStyle w:val="ListParagraph"/>
        <w:widowControl/>
        <w:numPr>
          <w:ilvl w:val="0"/>
          <w:numId w:val="25"/>
        </w:numPr>
        <w:tabs>
          <w:tab w:val="left" w:pos="300"/>
        </w:tabs>
        <w:suppressAutoHyphens w:val="0"/>
        <w:rPr>
          <w:rFonts w:ascii="Verdana" w:eastAsia="Wingdings" w:hAnsi="Verdana" w:cs="Wingdings"/>
          <w:sz w:val="16"/>
          <w:szCs w:val="16"/>
        </w:rPr>
      </w:pPr>
      <w:r w:rsidRPr="008C5D05">
        <w:rPr>
          <w:rFonts w:ascii="Verdana" w:eastAsia="Verdana" w:hAnsi="Verdana" w:cs="Verdana"/>
          <w:sz w:val="16"/>
          <w:szCs w:val="16"/>
        </w:rPr>
        <w:t>GUI, Functionality, System, Integration and Regression Testing.</w:t>
      </w:r>
    </w:p>
    <w:p w14:paraId="551386F2" w14:textId="77777777" w:rsidR="00177ABF" w:rsidRPr="00752DEF" w:rsidRDefault="00177ABF" w:rsidP="00177ABF">
      <w:pPr>
        <w:pStyle w:val="ListParagraph"/>
        <w:widowControl/>
        <w:numPr>
          <w:ilvl w:val="0"/>
          <w:numId w:val="25"/>
        </w:numPr>
        <w:tabs>
          <w:tab w:val="left" w:pos="300"/>
        </w:tabs>
        <w:suppressAutoHyphens w:val="0"/>
        <w:rPr>
          <w:rFonts w:ascii="Verdana" w:eastAsia="Wingdings" w:hAnsi="Verdana" w:cs="Wingdings"/>
          <w:sz w:val="16"/>
          <w:szCs w:val="16"/>
        </w:rPr>
      </w:pPr>
      <w:r w:rsidRPr="008C5D05">
        <w:rPr>
          <w:rFonts w:ascii="Verdana" w:eastAsia="Verdana" w:hAnsi="Verdana" w:cs="Verdana"/>
          <w:sz w:val="16"/>
          <w:szCs w:val="16"/>
        </w:rPr>
        <w:t>Agile Testing Methodology.</w:t>
      </w:r>
    </w:p>
    <w:p w14:paraId="692CC23C" w14:textId="77777777" w:rsidR="00177ABF" w:rsidRPr="00752DEF" w:rsidRDefault="00177ABF" w:rsidP="00177ABF">
      <w:pPr>
        <w:pStyle w:val="ListParagraph"/>
        <w:widowControl/>
        <w:numPr>
          <w:ilvl w:val="0"/>
          <w:numId w:val="25"/>
        </w:numPr>
        <w:tabs>
          <w:tab w:val="left" w:pos="300"/>
        </w:tabs>
        <w:suppressAutoHyphens w:val="0"/>
        <w:rPr>
          <w:rFonts w:ascii="Verdana" w:eastAsia="Wingdings" w:hAnsi="Verdana" w:cs="Wingdings"/>
          <w:sz w:val="16"/>
          <w:szCs w:val="16"/>
        </w:rPr>
      </w:pPr>
      <w:r w:rsidRPr="008C5D05">
        <w:rPr>
          <w:rFonts w:ascii="Verdana" w:eastAsia="Verdana" w:hAnsi="Verdana" w:cs="Verdana"/>
          <w:sz w:val="16"/>
          <w:szCs w:val="16"/>
        </w:rPr>
        <w:t>Creating Test Strategy/ Test Plans for web based and client server applications.</w:t>
      </w:r>
    </w:p>
    <w:p w14:paraId="75246D35" w14:textId="77777777" w:rsidR="00177ABF" w:rsidRPr="00752DEF" w:rsidRDefault="00177ABF" w:rsidP="00177ABF">
      <w:pPr>
        <w:pStyle w:val="ListParagraph"/>
        <w:widowControl/>
        <w:numPr>
          <w:ilvl w:val="0"/>
          <w:numId w:val="25"/>
        </w:numPr>
        <w:tabs>
          <w:tab w:val="left" w:pos="300"/>
        </w:tabs>
        <w:suppressAutoHyphens w:val="0"/>
        <w:spacing w:line="239" w:lineRule="auto"/>
        <w:rPr>
          <w:rFonts w:ascii="Verdana" w:eastAsia="Wingdings" w:hAnsi="Verdana" w:cs="Wingdings"/>
          <w:sz w:val="16"/>
          <w:szCs w:val="16"/>
        </w:rPr>
      </w:pPr>
      <w:r w:rsidRPr="008C5D05">
        <w:rPr>
          <w:rFonts w:ascii="Verdana" w:eastAsia="Verdana" w:hAnsi="Verdana" w:cs="Verdana"/>
          <w:sz w:val="16"/>
          <w:szCs w:val="16"/>
        </w:rPr>
        <w:t>Preparing Test Case and Test Scenario taking into account all possible positive and negative flows for System Integration Testing- SIT and User Acceptance Testing – UAT.</w:t>
      </w:r>
    </w:p>
    <w:p w14:paraId="117E7C4C" w14:textId="77777777" w:rsidR="00177ABF" w:rsidRPr="00752DEF" w:rsidRDefault="00177ABF" w:rsidP="00177ABF">
      <w:pPr>
        <w:pStyle w:val="ListParagraph"/>
        <w:widowControl/>
        <w:numPr>
          <w:ilvl w:val="0"/>
          <w:numId w:val="25"/>
        </w:numPr>
        <w:tabs>
          <w:tab w:val="left" w:pos="300"/>
        </w:tabs>
        <w:suppressAutoHyphens w:val="0"/>
        <w:rPr>
          <w:rFonts w:ascii="Verdana" w:eastAsia="Wingdings" w:hAnsi="Verdana" w:cs="Wingdings"/>
          <w:sz w:val="16"/>
          <w:szCs w:val="16"/>
        </w:rPr>
      </w:pPr>
      <w:r w:rsidRPr="008C5D05">
        <w:rPr>
          <w:rFonts w:ascii="Verdana" w:eastAsia="Verdana" w:hAnsi="Verdana" w:cs="Verdana"/>
          <w:sz w:val="16"/>
          <w:szCs w:val="16"/>
        </w:rPr>
        <w:t>Executing complex PL/SQL queries for back-end testing.</w:t>
      </w:r>
    </w:p>
    <w:p w14:paraId="3C7334C5" w14:textId="77777777" w:rsidR="00177ABF" w:rsidRPr="00B341FD" w:rsidRDefault="00177ABF" w:rsidP="00177ABF">
      <w:pPr>
        <w:pStyle w:val="ListParagraph"/>
        <w:widowControl/>
        <w:numPr>
          <w:ilvl w:val="0"/>
          <w:numId w:val="25"/>
        </w:numPr>
        <w:tabs>
          <w:tab w:val="left" w:pos="300"/>
        </w:tabs>
        <w:suppressAutoHyphens w:val="0"/>
        <w:spacing w:line="239" w:lineRule="auto"/>
        <w:rPr>
          <w:rFonts w:ascii="Verdana" w:eastAsia="Wingdings" w:hAnsi="Verdana" w:cs="Wingdings"/>
          <w:sz w:val="16"/>
          <w:szCs w:val="16"/>
        </w:rPr>
      </w:pPr>
      <w:r w:rsidRPr="008C5D05">
        <w:rPr>
          <w:rFonts w:ascii="Verdana" w:eastAsia="Verdana" w:hAnsi="Verdana" w:cs="Verdana"/>
          <w:sz w:val="16"/>
          <w:szCs w:val="16"/>
        </w:rPr>
        <w:t xml:space="preserve">Defect management using the custom designed or through the existing tools and ensuring that their status </w:t>
      </w:r>
      <w:proofErr w:type="gramStart"/>
      <w:r w:rsidRPr="008C5D05">
        <w:rPr>
          <w:rFonts w:ascii="Verdana" w:eastAsia="Verdana" w:hAnsi="Verdana" w:cs="Verdana"/>
          <w:sz w:val="16"/>
          <w:szCs w:val="16"/>
        </w:rPr>
        <w:t>are</w:t>
      </w:r>
      <w:proofErr w:type="gramEnd"/>
      <w:r w:rsidRPr="008C5D05">
        <w:rPr>
          <w:rFonts w:ascii="Verdana" w:eastAsia="Verdana" w:hAnsi="Verdana" w:cs="Verdana"/>
          <w:sz w:val="16"/>
          <w:szCs w:val="16"/>
        </w:rPr>
        <w:t xml:space="preserve"> as per the process.</w:t>
      </w:r>
    </w:p>
    <w:p w14:paraId="2ABC3625" w14:textId="77777777" w:rsidR="00177ABF" w:rsidRPr="0071434B" w:rsidRDefault="00177ABF" w:rsidP="00177ABF">
      <w:pPr>
        <w:pStyle w:val="ListParagraph"/>
        <w:widowControl/>
        <w:numPr>
          <w:ilvl w:val="0"/>
          <w:numId w:val="25"/>
        </w:numPr>
        <w:tabs>
          <w:tab w:val="left" w:pos="300"/>
        </w:tabs>
        <w:suppressAutoHyphens w:val="0"/>
        <w:spacing w:line="239" w:lineRule="auto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Basic understanding for Firewall, NAT, IPSEC, protocol</w:t>
      </w:r>
    </w:p>
    <w:p w14:paraId="1175F559" w14:textId="77777777" w:rsidR="00177ABF" w:rsidRPr="002656A5" w:rsidRDefault="00177ABF" w:rsidP="00177ABF">
      <w:pPr>
        <w:pStyle w:val="ListParagraph"/>
        <w:widowControl/>
        <w:numPr>
          <w:ilvl w:val="0"/>
          <w:numId w:val="25"/>
        </w:numPr>
        <w:tabs>
          <w:tab w:val="left" w:pos="300"/>
        </w:tabs>
        <w:suppressAutoHyphens w:val="0"/>
        <w:rPr>
          <w:rFonts w:ascii="Verdana" w:eastAsia="Wingdings" w:hAnsi="Verdana" w:cs="Wingdings"/>
          <w:sz w:val="16"/>
          <w:szCs w:val="16"/>
        </w:rPr>
      </w:pPr>
      <w:r w:rsidRPr="008C5D05">
        <w:rPr>
          <w:rFonts w:ascii="Verdana" w:eastAsia="Verdana" w:hAnsi="Verdana" w:cs="Verdana"/>
          <w:sz w:val="16"/>
          <w:szCs w:val="16"/>
        </w:rPr>
        <w:t>Preparation of Regression Test Suite</w:t>
      </w:r>
      <w:r>
        <w:rPr>
          <w:rFonts w:ascii="Verdana" w:eastAsia="Verdana" w:hAnsi="Verdana" w:cs="Verdana"/>
          <w:sz w:val="16"/>
          <w:szCs w:val="16"/>
        </w:rPr>
        <w:t>, UAT Suite</w:t>
      </w:r>
      <w:r w:rsidRPr="008C5D05">
        <w:rPr>
          <w:rFonts w:ascii="Verdana" w:eastAsia="Verdana" w:hAnsi="Verdana" w:cs="Verdana"/>
          <w:sz w:val="16"/>
          <w:szCs w:val="16"/>
        </w:rPr>
        <w:t>.</w:t>
      </w:r>
    </w:p>
    <w:p w14:paraId="75520AE1" w14:textId="77777777" w:rsidR="00177ABF" w:rsidRPr="005B26CB" w:rsidRDefault="00177ABF" w:rsidP="00177ABF">
      <w:pPr>
        <w:pStyle w:val="ListParagraph"/>
        <w:widowControl/>
        <w:numPr>
          <w:ilvl w:val="0"/>
          <w:numId w:val="25"/>
        </w:numPr>
        <w:tabs>
          <w:tab w:val="left" w:pos="300"/>
        </w:tabs>
        <w:suppressAutoHyphens w:val="0"/>
        <w:rPr>
          <w:rFonts w:ascii="Verdana" w:eastAsia="Wingdings" w:hAnsi="Verdana" w:cs="Wingdings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Enjoy Troubleshooting functional and network level.</w:t>
      </w:r>
    </w:p>
    <w:p w14:paraId="70027A9C" w14:textId="77777777" w:rsidR="00177ABF" w:rsidRPr="00177ABF" w:rsidRDefault="00177ABF" w:rsidP="00177ABF">
      <w:pPr>
        <w:widowControl/>
        <w:tabs>
          <w:tab w:val="left" w:pos="300"/>
        </w:tabs>
        <w:suppressAutoHyphens w:val="0"/>
        <w:rPr>
          <w:rFonts w:ascii="Verdana" w:hAnsi="Verdana"/>
          <w:sz w:val="16"/>
          <w:szCs w:val="16"/>
        </w:rPr>
      </w:pPr>
    </w:p>
    <w:p w14:paraId="0FC5B4AD" w14:textId="77777777" w:rsidR="00940859" w:rsidRPr="008D5625" w:rsidRDefault="00940859" w:rsidP="00503AF1">
      <w:pPr>
        <w:autoSpaceDE w:val="0"/>
        <w:ind w:left="90"/>
        <w:rPr>
          <w:rFonts w:ascii="Verdana" w:eastAsia="Arial" w:hAnsi="Verdana" w:cs="Arial"/>
          <w:b/>
          <w:bCs/>
          <w:sz w:val="16"/>
          <w:szCs w:val="16"/>
        </w:rPr>
      </w:pPr>
    </w:p>
    <w:p w14:paraId="2EB105AC" w14:textId="77777777" w:rsidR="009D14AC" w:rsidRPr="00940859" w:rsidRDefault="008D5625" w:rsidP="009D14AC">
      <w:pPr>
        <w:rPr>
          <w:rFonts w:ascii="Verdana" w:eastAsia="Verdana" w:hAnsi="Verdana" w:cs="Verdana"/>
          <w:bCs/>
          <w:sz w:val="16"/>
          <w:szCs w:val="16"/>
        </w:rPr>
      </w:pPr>
      <w:r w:rsidRPr="008D5625">
        <w:rPr>
          <w:rFonts w:ascii="Verdana" w:eastAsia="Verdana" w:hAnsi="Verdana" w:cs="Verdana"/>
          <w:b/>
          <w:bCs/>
          <w:sz w:val="16"/>
          <w:szCs w:val="16"/>
        </w:rPr>
        <w:t>Security</w:t>
      </w:r>
      <w:r w:rsidR="009D14AC" w:rsidRPr="008D5625">
        <w:rPr>
          <w:rFonts w:ascii="Verdana" w:eastAsia="Verdana" w:hAnsi="Verdana" w:cs="Verdana"/>
          <w:b/>
          <w:bCs/>
          <w:sz w:val="16"/>
          <w:szCs w:val="16"/>
        </w:rPr>
        <w:t xml:space="preserve"> Testing</w:t>
      </w:r>
    </w:p>
    <w:p w14:paraId="5833737F" w14:textId="77777777" w:rsidR="00940859" w:rsidRPr="00940859" w:rsidRDefault="00940859" w:rsidP="00940859">
      <w:pPr>
        <w:pStyle w:val="ListParagraph"/>
        <w:numPr>
          <w:ilvl w:val="0"/>
          <w:numId w:val="24"/>
        </w:numPr>
        <w:rPr>
          <w:rFonts w:ascii="Verdana" w:eastAsia="Verdana" w:hAnsi="Verdana" w:cs="Verdana"/>
          <w:bCs/>
          <w:sz w:val="16"/>
          <w:szCs w:val="16"/>
        </w:rPr>
      </w:pPr>
      <w:r w:rsidRPr="00940859">
        <w:rPr>
          <w:rFonts w:ascii="Verdana" w:eastAsia="Verdana" w:hAnsi="Verdana" w:cs="Verdana"/>
          <w:bCs/>
          <w:sz w:val="16"/>
          <w:szCs w:val="16"/>
        </w:rPr>
        <w:t>Perform Application Security Assessment</w:t>
      </w:r>
    </w:p>
    <w:p w14:paraId="48E2AB13" w14:textId="77777777" w:rsidR="00940859" w:rsidRPr="00940859" w:rsidRDefault="00940859" w:rsidP="00940859">
      <w:pPr>
        <w:pStyle w:val="ListParagraph"/>
        <w:numPr>
          <w:ilvl w:val="0"/>
          <w:numId w:val="24"/>
        </w:numPr>
        <w:rPr>
          <w:rFonts w:ascii="Verdana" w:eastAsia="Verdana" w:hAnsi="Verdana" w:cs="Verdana"/>
          <w:bCs/>
          <w:sz w:val="16"/>
          <w:szCs w:val="16"/>
        </w:rPr>
      </w:pPr>
      <w:r w:rsidRPr="00940859">
        <w:rPr>
          <w:rFonts w:ascii="Verdana" w:eastAsia="Verdana" w:hAnsi="Verdana" w:cs="Verdana"/>
          <w:bCs/>
          <w:sz w:val="16"/>
          <w:szCs w:val="16"/>
        </w:rPr>
        <w:t>Vulnerability Assessment and Penetration testing.</w:t>
      </w:r>
    </w:p>
    <w:p w14:paraId="3AC9CCDF" w14:textId="77777777" w:rsidR="00940859" w:rsidRDefault="00940859" w:rsidP="00940859">
      <w:pPr>
        <w:pStyle w:val="ListParagraph"/>
        <w:numPr>
          <w:ilvl w:val="0"/>
          <w:numId w:val="24"/>
        </w:numPr>
        <w:rPr>
          <w:rFonts w:ascii="Verdana" w:eastAsia="Verdana" w:hAnsi="Verdana" w:cs="Verdana"/>
          <w:bCs/>
          <w:sz w:val="16"/>
          <w:szCs w:val="16"/>
        </w:rPr>
      </w:pPr>
      <w:r w:rsidRPr="00940859">
        <w:rPr>
          <w:rFonts w:ascii="Verdana" w:eastAsia="Verdana" w:hAnsi="Verdana" w:cs="Verdana"/>
          <w:bCs/>
          <w:sz w:val="16"/>
          <w:szCs w:val="16"/>
        </w:rPr>
        <w:t>Perform network-based security assessments</w:t>
      </w:r>
    </w:p>
    <w:p w14:paraId="6AC56019" w14:textId="77777777" w:rsidR="0020382E" w:rsidRPr="00940859" w:rsidRDefault="0020382E" w:rsidP="00940859">
      <w:pPr>
        <w:pStyle w:val="ListParagraph"/>
        <w:numPr>
          <w:ilvl w:val="0"/>
          <w:numId w:val="24"/>
        </w:numPr>
        <w:rPr>
          <w:rFonts w:ascii="Verdana" w:eastAsia="Verdana" w:hAnsi="Verdana" w:cs="Verdana"/>
          <w:bCs/>
          <w:sz w:val="16"/>
          <w:szCs w:val="16"/>
        </w:rPr>
      </w:pPr>
      <w:r>
        <w:rPr>
          <w:rFonts w:ascii="Verdana" w:eastAsia="Verdana" w:hAnsi="Verdana" w:cs="Verdana"/>
          <w:bCs/>
          <w:sz w:val="16"/>
          <w:szCs w:val="16"/>
        </w:rPr>
        <w:t xml:space="preserve">Perform network confirmation testing with </w:t>
      </w:r>
      <w:proofErr w:type="spellStart"/>
      <w:r>
        <w:rPr>
          <w:rFonts w:ascii="Verdana" w:eastAsia="Verdana" w:hAnsi="Verdana" w:cs="Verdana"/>
          <w:bCs/>
          <w:sz w:val="16"/>
          <w:szCs w:val="16"/>
        </w:rPr>
        <w:t>Veryx</w:t>
      </w:r>
      <w:proofErr w:type="spellEnd"/>
      <w:r>
        <w:rPr>
          <w:rFonts w:ascii="Verdana" w:eastAsia="Verdana" w:hAnsi="Verdana" w:cs="Verdana"/>
          <w:bCs/>
          <w:sz w:val="16"/>
          <w:szCs w:val="16"/>
        </w:rPr>
        <w:t xml:space="preserve"> </w:t>
      </w:r>
      <w:r w:rsidR="00345DDC">
        <w:rPr>
          <w:rFonts w:ascii="Verdana" w:eastAsia="Verdana" w:hAnsi="Verdana" w:cs="Verdana"/>
          <w:bCs/>
          <w:sz w:val="16"/>
          <w:szCs w:val="16"/>
        </w:rPr>
        <w:t>ATTEST.</w:t>
      </w:r>
    </w:p>
    <w:p w14:paraId="31049E29" w14:textId="77777777" w:rsidR="0073052C" w:rsidRPr="0073052C" w:rsidRDefault="00940859" w:rsidP="0073052C">
      <w:pPr>
        <w:pStyle w:val="ListParagraph"/>
        <w:numPr>
          <w:ilvl w:val="0"/>
          <w:numId w:val="24"/>
        </w:numPr>
        <w:rPr>
          <w:rFonts w:ascii="Verdana" w:eastAsia="Verdana" w:hAnsi="Verdana" w:cs="Verdana"/>
          <w:bCs/>
          <w:sz w:val="16"/>
          <w:szCs w:val="16"/>
        </w:rPr>
      </w:pPr>
      <w:r w:rsidRPr="00940859">
        <w:rPr>
          <w:rFonts w:ascii="Verdana" w:eastAsia="Verdana" w:hAnsi="Verdana" w:cs="Verdana"/>
          <w:bCs/>
          <w:sz w:val="16"/>
          <w:szCs w:val="16"/>
        </w:rPr>
        <w:t>Experience with windows OS &amp; *nix flavors.</w:t>
      </w:r>
    </w:p>
    <w:p w14:paraId="19346722" w14:textId="77777777" w:rsidR="00940859" w:rsidRPr="00940859" w:rsidRDefault="00940859" w:rsidP="00940859">
      <w:pPr>
        <w:pStyle w:val="ListParagraph"/>
        <w:numPr>
          <w:ilvl w:val="0"/>
          <w:numId w:val="24"/>
        </w:numPr>
        <w:rPr>
          <w:rFonts w:ascii="Verdana" w:eastAsia="Verdana" w:hAnsi="Verdana" w:cs="Verdana"/>
          <w:bCs/>
          <w:sz w:val="16"/>
          <w:szCs w:val="16"/>
        </w:rPr>
      </w:pPr>
      <w:r w:rsidRPr="00940859">
        <w:rPr>
          <w:rFonts w:ascii="Verdana" w:eastAsia="Verdana" w:hAnsi="Verdana" w:cs="Verdana"/>
          <w:bCs/>
          <w:sz w:val="16"/>
          <w:szCs w:val="16"/>
        </w:rPr>
        <w:t>Experienced with tools</w:t>
      </w:r>
      <w:r w:rsidR="0081568C">
        <w:rPr>
          <w:rFonts w:ascii="Verdana" w:eastAsia="Verdana" w:hAnsi="Verdana" w:cs="Verdana"/>
          <w:bCs/>
          <w:sz w:val="16"/>
          <w:szCs w:val="16"/>
        </w:rPr>
        <w:t xml:space="preserve"> like </w:t>
      </w:r>
      <w:proofErr w:type="spellStart"/>
      <w:r w:rsidR="0081568C">
        <w:rPr>
          <w:rFonts w:ascii="Verdana" w:eastAsia="Verdana" w:hAnsi="Verdana" w:cs="Verdana"/>
          <w:bCs/>
          <w:sz w:val="16"/>
          <w:szCs w:val="16"/>
        </w:rPr>
        <w:t>Nmap</w:t>
      </w:r>
      <w:proofErr w:type="spellEnd"/>
      <w:r w:rsidR="0081568C">
        <w:rPr>
          <w:rFonts w:ascii="Verdana" w:eastAsia="Verdana" w:hAnsi="Verdana" w:cs="Verdana"/>
          <w:bCs/>
          <w:sz w:val="16"/>
          <w:szCs w:val="16"/>
        </w:rPr>
        <w:t xml:space="preserve">, </w:t>
      </w:r>
      <w:proofErr w:type="spellStart"/>
      <w:proofErr w:type="gramStart"/>
      <w:r w:rsidR="0081568C">
        <w:rPr>
          <w:rFonts w:ascii="Verdana" w:eastAsia="Verdana" w:hAnsi="Verdana" w:cs="Verdana"/>
          <w:bCs/>
          <w:sz w:val="16"/>
          <w:szCs w:val="16"/>
        </w:rPr>
        <w:t>Nessus,</w:t>
      </w:r>
      <w:r w:rsidR="005B26CB">
        <w:rPr>
          <w:rFonts w:ascii="Verdana" w:eastAsia="Verdana" w:hAnsi="Verdana" w:cs="Verdana"/>
          <w:bCs/>
          <w:sz w:val="16"/>
          <w:szCs w:val="16"/>
        </w:rPr>
        <w:t>Zed</w:t>
      </w:r>
      <w:proofErr w:type="spellEnd"/>
      <w:proofErr w:type="gramEnd"/>
      <w:r w:rsidR="005B26CB">
        <w:rPr>
          <w:rFonts w:ascii="Verdana" w:eastAsia="Verdana" w:hAnsi="Verdana" w:cs="Verdana"/>
          <w:bCs/>
          <w:sz w:val="16"/>
          <w:szCs w:val="16"/>
        </w:rPr>
        <w:t xml:space="preserve"> Proxy,</w:t>
      </w:r>
      <w:r w:rsidR="0081568C">
        <w:rPr>
          <w:rFonts w:ascii="Verdana" w:eastAsia="Verdana" w:hAnsi="Verdana" w:cs="Verdana"/>
          <w:bCs/>
          <w:sz w:val="16"/>
          <w:szCs w:val="16"/>
        </w:rPr>
        <w:t xml:space="preserve"> Burp</w:t>
      </w:r>
      <w:r w:rsidR="005B26CB">
        <w:rPr>
          <w:rFonts w:ascii="Verdana" w:eastAsia="Verdana" w:hAnsi="Verdana" w:cs="Verdana"/>
          <w:bCs/>
          <w:sz w:val="16"/>
          <w:szCs w:val="16"/>
        </w:rPr>
        <w:t xml:space="preserve"> Pro</w:t>
      </w:r>
      <w:r w:rsidR="0081568C">
        <w:rPr>
          <w:rFonts w:ascii="Verdana" w:eastAsia="Verdana" w:hAnsi="Verdana" w:cs="Verdana"/>
          <w:bCs/>
          <w:sz w:val="16"/>
          <w:szCs w:val="16"/>
        </w:rPr>
        <w:t>,</w:t>
      </w:r>
      <w:r w:rsidRPr="00940859">
        <w:rPr>
          <w:rFonts w:ascii="Verdana" w:eastAsia="Verdana" w:hAnsi="Verdana" w:cs="Verdana"/>
          <w:bCs/>
          <w:sz w:val="16"/>
          <w:szCs w:val="16"/>
        </w:rPr>
        <w:t xml:space="preserve"> </w:t>
      </w:r>
      <w:proofErr w:type="spellStart"/>
      <w:r w:rsidRPr="00940859">
        <w:rPr>
          <w:rFonts w:ascii="Verdana" w:eastAsia="Verdana" w:hAnsi="Verdana" w:cs="Verdana"/>
          <w:bCs/>
          <w:sz w:val="16"/>
          <w:szCs w:val="16"/>
        </w:rPr>
        <w:t>SQLMap</w:t>
      </w:r>
      <w:proofErr w:type="spellEnd"/>
      <w:r w:rsidRPr="00940859">
        <w:rPr>
          <w:rFonts w:ascii="Verdana" w:eastAsia="Verdana" w:hAnsi="Verdana" w:cs="Verdana"/>
          <w:bCs/>
          <w:sz w:val="16"/>
          <w:szCs w:val="16"/>
        </w:rPr>
        <w:t xml:space="preserve"> , </w:t>
      </w:r>
      <w:proofErr w:type="spellStart"/>
      <w:r w:rsidRPr="00940859">
        <w:rPr>
          <w:rFonts w:ascii="Verdana" w:eastAsia="Verdana" w:hAnsi="Verdana" w:cs="Verdana"/>
          <w:bCs/>
          <w:sz w:val="16"/>
          <w:szCs w:val="16"/>
        </w:rPr>
        <w:t>Metasploit</w:t>
      </w:r>
      <w:proofErr w:type="spellEnd"/>
      <w:r w:rsidRPr="00940859">
        <w:rPr>
          <w:rFonts w:ascii="Verdana" w:eastAsia="Verdana" w:hAnsi="Verdana" w:cs="Verdana"/>
          <w:bCs/>
          <w:sz w:val="16"/>
          <w:szCs w:val="16"/>
        </w:rPr>
        <w:t>, Windows/Linux shells</w:t>
      </w:r>
      <w:r w:rsidR="006965DB">
        <w:rPr>
          <w:rFonts w:ascii="Verdana" w:eastAsia="Verdana" w:hAnsi="Verdana" w:cs="Verdana"/>
          <w:bCs/>
          <w:sz w:val="16"/>
          <w:szCs w:val="16"/>
        </w:rPr>
        <w:t>,</w:t>
      </w:r>
      <w:r w:rsidRPr="00940859">
        <w:rPr>
          <w:rFonts w:ascii="Verdana" w:eastAsia="Verdana" w:hAnsi="Verdana" w:cs="Verdana"/>
          <w:bCs/>
          <w:sz w:val="16"/>
          <w:szCs w:val="16"/>
        </w:rPr>
        <w:t xml:space="preserve"> IBM </w:t>
      </w:r>
      <w:proofErr w:type="spellStart"/>
      <w:r w:rsidRPr="00940859">
        <w:rPr>
          <w:rFonts w:ascii="Verdana" w:eastAsia="Verdana" w:hAnsi="Verdana" w:cs="Verdana"/>
          <w:bCs/>
          <w:sz w:val="16"/>
          <w:szCs w:val="16"/>
        </w:rPr>
        <w:t>Appscan</w:t>
      </w:r>
      <w:proofErr w:type="spellEnd"/>
      <w:r w:rsidRPr="00940859">
        <w:rPr>
          <w:rFonts w:ascii="Verdana" w:eastAsia="Verdana" w:hAnsi="Verdana" w:cs="Verdana"/>
          <w:bCs/>
          <w:sz w:val="16"/>
          <w:szCs w:val="16"/>
        </w:rPr>
        <w:t>.</w:t>
      </w:r>
    </w:p>
    <w:p w14:paraId="0A654DD5" w14:textId="77777777" w:rsidR="00940859" w:rsidRPr="00940859" w:rsidRDefault="00940859" w:rsidP="00940859">
      <w:pPr>
        <w:pStyle w:val="ListParagraph"/>
        <w:numPr>
          <w:ilvl w:val="0"/>
          <w:numId w:val="24"/>
        </w:numPr>
        <w:rPr>
          <w:rFonts w:ascii="Verdana" w:eastAsia="Verdana" w:hAnsi="Verdana" w:cs="Verdana"/>
          <w:bCs/>
          <w:sz w:val="16"/>
          <w:szCs w:val="16"/>
        </w:rPr>
      </w:pPr>
      <w:r w:rsidRPr="00940859">
        <w:rPr>
          <w:rFonts w:ascii="Verdana" w:eastAsia="Verdana" w:hAnsi="Verdana" w:cs="Verdana"/>
          <w:bCs/>
          <w:sz w:val="16"/>
          <w:szCs w:val="16"/>
        </w:rPr>
        <w:t>Source Code Review using HP Fortify and IBM Source code Analyzer</w:t>
      </w:r>
    </w:p>
    <w:p w14:paraId="6B67ACFB" w14:textId="77777777" w:rsidR="00940859" w:rsidRPr="00940859" w:rsidRDefault="00940859" w:rsidP="00940859">
      <w:pPr>
        <w:pStyle w:val="ListParagraph"/>
        <w:numPr>
          <w:ilvl w:val="0"/>
          <w:numId w:val="24"/>
        </w:numPr>
        <w:rPr>
          <w:rFonts w:ascii="Verdana" w:eastAsia="Verdana" w:hAnsi="Verdana" w:cs="Verdana"/>
          <w:bCs/>
          <w:sz w:val="16"/>
          <w:szCs w:val="16"/>
        </w:rPr>
      </w:pPr>
      <w:r w:rsidRPr="00940859">
        <w:rPr>
          <w:rFonts w:ascii="Verdana" w:eastAsia="Verdana" w:hAnsi="Verdana" w:cs="Verdana"/>
          <w:bCs/>
          <w:sz w:val="16"/>
          <w:szCs w:val="16"/>
        </w:rPr>
        <w:t>OWASP, overview, Identity and Access Management, IDS/IPS.</w:t>
      </w:r>
    </w:p>
    <w:p w14:paraId="036419C4" w14:textId="77777777" w:rsidR="00940859" w:rsidRPr="00940859" w:rsidRDefault="00940859" w:rsidP="00940859">
      <w:pPr>
        <w:pStyle w:val="ListParagraph"/>
        <w:numPr>
          <w:ilvl w:val="0"/>
          <w:numId w:val="24"/>
        </w:numPr>
        <w:rPr>
          <w:rFonts w:ascii="Verdana" w:eastAsia="Verdana" w:hAnsi="Verdana" w:cs="Verdana"/>
          <w:bCs/>
          <w:sz w:val="16"/>
          <w:szCs w:val="16"/>
        </w:rPr>
      </w:pPr>
      <w:r w:rsidRPr="00940859">
        <w:rPr>
          <w:rFonts w:ascii="Verdana" w:eastAsia="Verdana" w:hAnsi="Verdana" w:cs="Verdana"/>
          <w:bCs/>
          <w:sz w:val="16"/>
          <w:szCs w:val="16"/>
        </w:rPr>
        <w:t>Mobile Security Assessment using Android SDK.</w:t>
      </w:r>
    </w:p>
    <w:p w14:paraId="323D1BFE" w14:textId="77777777" w:rsidR="00940859" w:rsidRPr="00940859" w:rsidRDefault="00940859" w:rsidP="00940859">
      <w:pPr>
        <w:pStyle w:val="ListParagraph"/>
        <w:numPr>
          <w:ilvl w:val="0"/>
          <w:numId w:val="24"/>
        </w:numPr>
        <w:rPr>
          <w:rFonts w:ascii="Verdana" w:eastAsia="Verdana" w:hAnsi="Verdana" w:cs="Verdana"/>
          <w:bCs/>
          <w:sz w:val="16"/>
          <w:szCs w:val="16"/>
        </w:rPr>
      </w:pPr>
      <w:r w:rsidRPr="00940859">
        <w:rPr>
          <w:rFonts w:ascii="Verdana" w:eastAsia="Verdana" w:hAnsi="Verdana" w:cs="Verdana"/>
          <w:bCs/>
          <w:sz w:val="16"/>
          <w:szCs w:val="16"/>
        </w:rPr>
        <w:t>Good understanding of compliance and standards for PCI DSS 3.2 Versions and HIPAA/HITECH compliance.</w:t>
      </w:r>
    </w:p>
    <w:p w14:paraId="6D67A40E" w14:textId="77777777" w:rsidR="00752DEF" w:rsidRPr="00752DEF" w:rsidRDefault="00940859" w:rsidP="00752DEF">
      <w:pPr>
        <w:pStyle w:val="ListParagraph"/>
        <w:numPr>
          <w:ilvl w:val="0"/>
          <w:numId w:val="24"/>
        </w:numPr>
        <w:rPr>
          <w:rFonts w:ascii="Verdana" w:eastAsia="Verdana" w:hAnsi="Verdana" w:cs="Verdana"/>
          <w:b/>
          <w:bCs/>
          <w:sz w:val="16"/>
          <w:szCs w:val="16"/>
        </w:rPr>
      </w:pPr>
      <w:r w:rsidRPr="00940859">
        <w:rPr>
          <w:rFonts w:ascii="Verdana" w:eastAsia="Verdana" w:hAnsi="Verdana" w:cs="Verdana"/>
          <w:bCs/>
          <w:sz w:val="16"/>
          <w:szCs w:val="16"/>
        </w:rPr>
        <w:t>Reverse Engineering enthusiastic.</w:t>
      </w:r>
    </w:p>
    <w:p w14:paraId="3C0DA38C" w14:textId="77777777" w:rsidR="00940859" w:rsidRDefault="00752DEF" w:rsidP="00752DEF">
      <w:pPr>
        <w:pStyle w:val="ListParagraph"/>
        <w:rPr>
          <w:rFonts w:ascii="Verdana" w:eastAsia="Verdana" w:hAnsi="Verdana" w:cs="Verdana"/>
          <w:b/>
          <w:bCs/>
          <w:sz w:val="16"/>
          <w:szCs w:val="16"/>
        </w:rPr>
      </w:pPr>
      <w:r>
        <w:rPr>
          <w:rFonts w:ascii="Verdana" w:eastAsia="Verdana" w:hAnsi="Verdana" w:cs="Verdana"/>
          <w:b/>
          <w:bCs/>
          <w:sz w:val="16"/>
          <w:szCs w:val="16"/>
        </w:rPr>
        <w:t xml:space="preserve"> </w:t>
      </w:r>
    </w:p>
    <w:p w14:paraId="6D744EF3" w14:textId="77777777" w:rsidR="009D14AC" w:rsidRPr="008D5625" w:rsidRDefault="009D14AC" w:rsidP="008C5D05">
      <w:pPr>
        <w:rPr>
          <w:rFonts w:ascii="Verdana" w:hAnsi="Verdana"/>
          <w:sz w:val="16"/>
          <w:szCs w:val="16"/>
        </w:rPr>
      </w:pPr>
      <w:r w:rsidRPr="008D5625">
        <w:rPr>
          <w:rFonts w:ascii="Verdana" w:eastAsia="Verdana" w:hAnsi="Verdana" w:cs="Verdana"/>
          <w:b/>
          <w:bCs/>
          <w:sz w:val="16"/>
          <w:szCs w:val="16"/>
        </w:rPr>
        <w:t>Performance Testing</w:t>
      </w:r>
      <w:r w:rsidR="008C5D05">
        <w:rPr>
          <w:rFonts w:ascii="Verdana" w:eastAsia="Verdana" w:hAnsi="Verdana" w:cs="Verdana"/>
          <w:b/>
          <w:bCs/>
          <w:sz w:val="16"/>
          <w:szCs w:val="16"/>
        </w:rPr>
        <w:t xml:space="preserve"> </w:t>
      </w:r>
    </w:p>
    <w:p w14:paraId="2205A0CA" w14:textId="77777777" w:rsidR="009D14AC" w:rsidRPr="008D5625" w:rsidRDefault="009D14AC" w:rsidP="009D14AC">
      <w:pPr>
        <w:spacing w:line="49" w:lineRule="exact"/>
        <w:rPr>
          <w:rFonts w:ascii="Verdana" w:hAnsi="Verdana"/>
          <w:sz w:val="16"/>
          <w:szCs w:val="16"/>
        </w:rPr>
      </w:pPr>
    </w:p>
    <w:p w14:paraId="4CF6170F" w14:textId="77777777" w:rsidR="00940859" w:rsidRPr="00940859" w:rsidRDefault="009D14AC" w:rsidP="00940859">
      <w:pPr>
        <w:pStyle w:val="ListParagraph"/>
        <w:widowControl/>
        <w:numPr>
          <w:ilvl w:val="0"/>
          <w:numId w:val="23"/>
        </w:numPr>
        <w:tabs>
          <w:tab w:val="left" w:pos="300"/>
        </w:tabs>
        <w:suppressAutoHyphens w:val="0"/>
        <w:spacing w:line="239" w:lineRule="auto"/>
        <w:rPr>
          <w:rFonts w:ascii="Verdana" w:eastAsia="Verdana" w:hAnsi="Verdana" w:cs="Verdana"/>
          <w:sz w:val="16"/>
          <w:szCs w:val="16"/>
        </w:rPr>
      </w:pPr>
      <w:r w:rsidRPr="00940859">
        <w:rPr>
          <w:rFonts w:ascii="Verdana" w:eastAsia="Verdana" w:hAnsi="Verdana" w:cs="Verdana"/>
          <w:sz w:val="16"/>
          <w:szCs w:val="16"/>
        </w:rPr>
        <w:t>Base the Goals, Expectations, Requirements of the performance testing on the needs of the business and end user.</w:t>
      </w:r>
    </w:p>
    <w:p w14:paraId="17DF84B3" w14:textId="77777777" w:rsidR="009D14AC" w:rsidRPr="00940859" w:rsidRDefault="009D14AC" w:rsidP="00940859">
      <w:pPr>
        <w:pStyle w:val="ListParagraph"/>
        <w:widowControl/>
        <w:numPr>
          <w:ilvl w:val="0"/>
          <w:numId w:val="23"/>
        </w:numPr>
        <w:tabs>
          <w:tab w:val="left" w:pos="300"/>
        </w:tabs>
        <w:suppressAutoHyphens w:val="0"/>
        <w:rPr>
          <w:rFonts w:ascii="Verdana" w:eastAsia="Wingdings" w:hAnsi="Verdana" w:cs="Wingdings"/>
          <w:sz w:val="16"/>
          <w:szCs w:val="16"/>
        </w:rPr>
      </w:pPr>
      <w:r w:rsidRPr="00940859">
        <w:rPr>
          <w:rFonts w:ascii="Verdana" w:eastAsia="Verdana" w:hAnsi="Verdana" w:cs="Verdana"/>
          <w:sz w:val="16"/>
          <w:szCs w:val="16"/>
        </w:rPr>
        <w:t>Educate the project team on importance of good performance and cost of poor performance</w:t>
      </w:r>
    </w:p>
    <w:p w14:paraId="74F2903B" w14:textId="77777777" w:rsidR="009D14AC" w:rsidRPr="00940859" w:rsidRDefault="009D14AC" w:rsidP="00940859">
      <w:pPr>
        <w:pStyle w:val="ListParagraph"/>
        <w:widowControl/>
        <w:numPr>
          <w:ilvl w:val="0"/>
          <w:numId w:val="23"/>
        </w:numPr>
        <w:tabs>
          <w:tab w:val="left" w:pos="300"/>
        </w:tabs>
        <w:suppressAutoHyphens w:val="0"/>
        <w:rPr>
          <w:rFonts w:ascii="Verdana" w:eastAsia="Wingdings" w:hAnsi="Verdana" w:cs="Wingdings"/>
          <w:sz w:val="16"/>
          <w:szCs w:val="16"/>
        </w:rPr>
      </w:pPr>
      <w:r w:rsidRPr="00940859">
        <w:rPr>
          <w:rFonts w:ascii="Verdana" w:eastAsia="Verdana" w:hAnsi="Verdana" w:cs="Verdana"/>
          <w:sz w:val="16"/>
          <w:szCs w:val="16"/>
        </w:rPr>
        <w:t>Keep results as baseline to identify how changes affect the future system</w:t>
      </w:r>
    </w:p>
    <w:p w14:paraId="4AB39D01" w14:textId="1F4DE7CB" w:rsidR="002547CA" w:rsidRPr="002547CA" w:rsidRDefault="009D14AC" w:rsidP="002547CA">
      <w:pPr>
        <w:pStyle w:val="ListParagraph"/>
        <w:widowControl/>
        <w:numPr>
          <w:ilvl w:val="0"/>
          <w:numId w:val="23"/>
        </w:numPr>
        <w:tabs>
          <w:tab w:val="left" w:pos="300"/>
        </w:tabs>
        <w:suppressAutoHyphens w:val="0"/>
        <w:rPr>
          <w:rFonts w:ascii="Verdana" w:eastAsia="Wingdings" w:hAnsi="Verdana" w:cs="Wingdings"/>
          <w:sz w:val="16"/>
          <w:szCs w:val="16"/>
        </w:rPr>
      </w:pPr>
      <w:r w:rsidRPr="00940859">
        <w:rPr>
          <w:rFonts w:ascii="Verdana" w:eastAsia="Verdana" w:hAnsi="Verdana" w:cs="Verdana"/>
          <w:sz w:val="16"/>
          <w:szCs w:val="16"/>
        </w:rPr>
        <w:t>Transfer of knowledge to off-shore teams.</w:t>
      </w:r>
    </w:p>
    <w:p w14:paraId="03AAED75" w14:textId="73D9D53E" w:rsidR="008643DA" w:rsidRPr="008643DA" w:rsidRDefault="008643DA" w:rsidP="008643DA">
      <w:pPr>
        <w:pStyle w:val="ListParagraph"/>
        <w:widowControl/>
        <w:numPr>
          <w:ilvl w:val="0"/>
          <w:numId w:val="23"/>
        </w:numPr>
        <w:tabs>
          <w:tab w:val="left" w:pos="300"/>
        </w:tabs>
        <w:suppressAutoHyphens w:val="0"/>
        <w:rPr>
          <w:rFonts w:ascii="Verdana" w:eastAsia="Wingdings" w:hAnsi="Verdana" w:cs="Wingdings"/>
          <w:sz w:val="16"/>
          <w:szCs w:val="16"/>
        </w:rPr>
      </w:pPr>
      <w:r>
        <w:rPr>
          <w:rFonts w:ascii="Verdana" w:eastAsia="Wingdings" w:hAnsi="Verdana" w:cs="Wingdings"/>
          <w:sz w:val="16"/>
          <w:szCs w:val="16"/>
        </w:rPr>
        <w:t xml:space="preserve">Worked on </w:t>
      </w:r>
      <w:proofErr w:type="spellStart"/>
      <w:r>
        <w:rPr>
          <w:rFonts w:ascii="Verdana" w:eastAsia="Wingdings" w:hAnsi="Verdana" w:cs="Wingdings"/>
          <w:sz w:val="16"/>
          <w:szCs w:val="16"/>
        </w:rPr>
        <w:t>Jmeter</w:t>
      </w:r>
      <w:proofErr w:type="spellEnd"/>
      <w:r>
        <w:rPr>
          <w:rFonts w:ascii="Verdana" w:eastAsia="Wingdings" w:hAnsi="Verdana" w:cs="Wingdings"/>
          <w:sz w:val="16"/>
          <w:szCs w:val="16"/>
        </w:rPr>
        <w:t xml:space="preserve">, LOADUI NG Pro, Load Runner </w:t>
      </w:r>
      <w:r w:rsidR="000123FC">
        <w:rPr>
          <w:rFonts w:ascii="Verdana" w:eastAsia="Wingdings" w:hAnsi="Verdana" w:cs="Wingdings"/>
          <w:sz w:val="16"/>
          <w:szCs w:val="16"/>
        </w:rPr>
        <w:t>11.5</w:t>
      </w:r>
      <w:r w:rsidR="002547CA">
        <w:rPr>
          <w:rFonts w:ascii="Verdana" w:eastAsia="Wingdings" w:hAnsi="Verdana" w:cs="Wingdings"/>
          <w:sz w:val="16"/>
          <w:szCs w:val="16"/>
        </w:rPr>
        <w:t xml:space="preserve">, </w:t>
      </w:r>
      <w:proofErr w:type="spellStart"/>
      <w:r w:rsidR="002547CA">
        <w:rPr>
          <w:rFonts w:ascii="Verdana" w:eastAsia="Wingdings" w:hAnsi="Verdana" w:cs="Wingdings"/>
          <w:sz w:val="16"/>
          <w:szCs w:val="16"/>
        </w:rPr>
        <w:t>Neao</w:t>
      </w:r>
      <w:proofErr w:type="spellEnd"/>
      <w:r w:rsidR="002547CA">
        <w:rPr>
          <w:rFonts w:ascii="Verdana" w:eastAsia="Wingdings" w:hAnsi="Verdana" w:cs="Wingdings"/>
          <w:sz w:val="16"/>
          <w:szCs w:val="16"/>
        </w:rPr>
        <w:t xml:space="preserve"> Load paid version.</w:t>
      </w:r>
    </w:p>
    <w:p w14:paraId="4F6442EC" w14:textId="77777777" w:rsidR="009D14AC" w:rsidRPr="00940859" w:rsidRDefault="009D14AC" w:rsidP="00940859">
      <w:pPr>
        <w:pStyle w:val="ListParagraph"/>
        <w:widowControl/>
        <w:numPr>
          <w:ilvl w:val="0"/>
          <w:numId w:val="23"/>
        </w:numPr>
        <w:tabs>
          <w:tab w:val="left" w:pos="300"/>
        </w:tabs>
        <w:suppressAutoHyphens w:val="0"/>
        <w:rPr>
          <w:rFonts w:ascii="Verdana" w:eastAsia="Wingdings" w:hAnsi="Verdana" w:cs="Wingdings"/>
          <w:sz w:val="16"/>
          <w:szCs w:val="16"/>
        </w:rPr>
      </w:pPr>
      <w:r w:rsidRPr="00940859">
        <w:rPr>
          <w:rFonts w:ascii="Verdana" w:eastAsia="Verdana" w:hAnsi="Verdana" w:cs="Verdana"/>
          <w:sz w:val="16"/>
          <w:szCs w:val="16"/>
        </w:rPr>
        <w:t>Engaging with project team in building Proof of Concept, building performance test plan</w:t>
      </w:r>
    </w:p>
    <w:p w14:paraId="54683206" w14:textId="77777777" w:rsidR="009D14AC" w:rsidRPr="00940859" w:rsidRDefault="009D14AC" w:rsidP="00940859">
      <w:pPr>
        <w:pStyle w:val="ListParagraph"/>
        <w:widowControl/>
        <w:numPr>
          <w:ilvl w:val="0"/>
          <w:numId w:val="23"/>
        </w:numPr>
        <w:tabs>
          <w:tab w:val="left" w:pos="300"/>
        </w:tabs>
        <w:suppressAutoHyphens w:val="0"/>
        <w:rPr>
          <w:rFonts w:ascii="Verdana" w:eastAsia="Wingdings" w:hAnsi="Verdana" w:cs="Wingdings"/>
          <w:sz w:val="16"/>
          <w:szCs w:val="16"/>
        </w:rPr>
      </w:pPr>
      <w:r w:rsidRPr="00940859">
        <w:rPr>
          <w:rFonts w:ascii="Verdana" w:eastAsia="Verdana" w:hAnsi="Verdana" w:cs="Verdana"/>
          <w:sz w:val="16"/>
          <w:szCs w:val="16"/>
        </w:rPr>
        <w:t>Developed Contingency Plan &amp; Disaster Recovery Management.</w:t>
      </w:r>
    </w:p>
    <w:p w14:paraId="3C53E54C" w14:textId="77777777" w:rsidR="009D14AC" w:rsidRPr="00940859" w:rsidRDefault="009D14AC" w:rsidP="00940859">
      <w:pPr>
        <w:pStyle w:val="ListParagraph"/>
        <w:widowControl/>
        <w:numPr>
          <w:ilvl w:val="0"/>
          <w:numId w:val="23"/>
        </w:numPr>
        <w:tabs>
          <w:tab w:val="left" w:pos="300"/>
        </w:tabs>
        <w:suppressAutoHyphens w:val="0"/>
        <w:rPr>
          <w:rFonts w:ascii="Verdana" w:eastAsia="Wingdings" w:hAnsi="Verdana" w:cs="Wingdings"/>
          <w:sz w:val="16"/>
          <w:szCs w:val="16"/>
        </w:rPr>
      </w:pPr>
      <w:r w:rsidRPr="00940859">
        <w:rPr>
          <w:rFonts w:ascii="Verdana" w:eastAsia="Verdana" w:hAnsi="Verdana" w:cs="Verdana"/>
          <w:sz w:val="16"/>
          <w:szCs w:val="16"/>
        </w:rPr>
        <w:t>Implemented Performance Testing for Cloud Computing base</w:t>
      </w:r>
      <w:r w:rsidR="00940859" w:rsidRPr="00940859">
        <w:rPr>
          <w:rFonts w:ascii="Verdana" w:eastAsia="Verdana" w:hAnsi="Verdana" w:cs="Verdana"/>
          <w:sz w:val="16"/>
          <w:szCs w:val="16"/>
        </w:rPr>
        <w:t>d services (Amazon EC2</w:t>
      </w:r>
      <w:r w:rsidRPr="00940859">
        <w:rPr>
          <w:rFonts w:ascii="Verdana" w:eastAsia="Verdana" w:hAnsi="Verdana" w:cs="Verdana"/>
          <w:sz w:val="16"/>
          <w:szCs w:val="16"/>
        </w:rPr>
        <w:t>)</w:t>
      </w:r>
    </w:p>
    <w:p w14:paraId="79907BA2" w14:textId="77777777" w:rsidR="00A87760" w:rsidRDefault="00A87760" w:rsidP="00503AF1">
      <w:pPr>
        <w:autoSpaceDE w:val="0"/>
        <w:jc w:val="both"/>
        <w:rPr>
          <w:rFonts w:ascii="Verdana" w:hAnsi="Verdana" w:cs="Arial"/>
          <w:b/>
          <w:bCs/>
          <w:sz w:val="16"/>
          <w:szCs w:val="16"/>
        </w:rPr>
      </w:pPr>
    </w:p>
    <w:p w14:paraId="5BABD892" w14:textId="4C485D86" w:rsidR="002A3B9E" w:rsidRDefault="00503AF1" w:rsidP="002A3B9E">
      <w:pPr>
        <w:autoSpaceDE w:val="0"/>
        <w:jc w:val="both"/>
        <w:rPr>
          <w:rFonts w:ascii="Verdana" w:hAnsi="Verdana" w:cs="Arial"/>
          <w:b/>
          <w:bCs/>
          <w:sz w:val="16"/>
          <w:szCs w:val="16"/>
        </w:rPr>
      </w:pPr>
      <w:r w:rsidRPr="008D5625">
        <w:rPr>
          <w:rFonts w:ascii="Verdana" w:hAnsi="Verdana" w:cs="Arial"/>
          <w:b/>
          <w:bCs/>
          <w:sz w:val="16"/>
          <w:szCs w:val="16"/>
        </w:rPr>
        <w:t>Professional Experience:</w:t>
      </w:r>
    </w:p>
    <w:p w14:paraId="0F38C8AE" w14:textId="77777777" w:rsidR="00AA0015" w:rsidRDefault="00AA0015" w:rsidP="002A3B9E">
      <w:pPr>
        <w:autoSpaceDE w:val="0"/>
        <w:jc w:val="both"/>
        <w:rPr>
          <w:rFonts w:ascii="Verdana" w:hAnsi="Verdana" w:cs="Arial"/>
          <w:b/>
          <w:bCs/>
          <w:sz w:val="16"/>
          <w:szCs w:val="16"/>
        </w:rPr>
      </w:pPr>
    </w:p>
    <w:p w14:paraId="158178C3" w14:textId="568A4BEA" w:rsidR="00C95305" w:rsidRDefault="00C95305" w:rsidP="004F5990">
      <w:pPr>
        <w:numPr>
          <w:ilvl w:val="0"/>
          <w:numId w:val="9"/>
        </w:numPr>
        <w:autoSpaceDE w:val="0"/>
        <w:ind w:left="1035" w:hanging="465"/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 xml:space="preserve">Working as Freelancer </w:t>
      </w:r>
      <w:r w:rsidR="00381CBF">
        <w:rPr>
          <w:rFonts w:ascii="Verdana" w:hAnsi="Verdana" w:cs="Arial"/>
          <w:sz w:val="16"/>
          <w:szCs w:val="16"/>
        </w:rPr>
        <w:t xml:space="preserve">for Automation Testing Lead roles from </w:t>
      </w:r>
      <w:r w:rsidR="00B53DBA">
        <w:rPr>
          <w:rFonts w:ascii="Verdana" w:hAnsi="Verdana" w:cs="Arial"/>
          <w:sz w:val="16"/>
          <w:szCs w:val="16"/>
        </w:rPr>
        <w:t>15</w:t>
      </w:r>
      <w:r w:rsidR="00B53DBA" w:rsidRPr="00B53DBA">
        <w:rPr>
          <w:rFonts w:ascii="Verdana" w:hAnsi="Verdana" w:cs="Arial"/>
          <w:sz w:val="16"/>
          <w:szCs w:val="16"/>
          <w:vertAlign w:val="superscript"/>
        </w:rPr>
        <w:t>th</w:t>
      </w:r>
      <w:r w:rsidR="00B53DBA">
        <w:rPr>
          <w:rFonts w:ascii="Verdana" w:hAnsi="Verdana" w:cs="Arial"/>
          <w:sz w:val="16"/>
          <w:szCs w:val="16"/>
        </w:rPr>
        <w:t xml:space="preserve"> Aug 2021.</w:t>
      </w:r>
    </w:p>
    <w:p w14:paraId="46430ABA" w14:textId="21B21BD6" w:rsidR="004F5990" w:rsidRDefault="00B53DBA" w:rsidP="004F5990">
      <w:pPr>
        <w:numPr>
          <w:ilvl w:val="0"/>
          <w:numId w:val="9"/>
        </w:numPr>
        <w:autoSpaceDE w:val="0"/>
        <w:ind w:left="1035" w:hanging="465"/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>Worked</w:t>
      </w:r>
      <w:r w:rsidR="00A16631" w:rsidRPr="002A3B9E">
        <w:rPr>
          <w:rFonts w:ascii="Verdana" w:hAnsi="Verdana" w:cs="Arial"/>
          <w:sz w:val="16"/>
          <w:szCs w:val="16"/>
        </w:rPr>
        <w:t xml:space="preserve"> as Automation </w:t>
      </w:r>
      <w:r w:rsidR="000D7CA6">
        <w:rPr>
          <w:rFonts w:ascii="Verdana" w:hAnsi="Verdana" w:cs="Arial"/>
          <w:sz w:val="16"/>
          <w:szCs w:val="16"/>
        </w:rPr>
        <w:t>Developer</w:t>
      </w:r>
      <w:r w:rsidR="00A16631" w:rsidRPr="002A3B9E">
        <w:rPr>
          <w:rFonts w:ascii="Verdana" w:hAnsi="Verdana" w:cs="Arial"/>
          <w:sz w:val="16"/>
          <w:szCs w:val="16"/>
        </w:rPr>
        <w:t xml:space="preserve"> for</w:t>
      </w:r>
      <w:r w:rsidR="007D1A7E">
        <w:rPr>
          <w:rFonts w:ascii="Verdana" w:hAnsi="Verdana" w:cs="Arial"/>
          <w:sz w:val="16"/>
          <w:szCs w:val="16"/>
        </w:rPr>
        <w:t xml:space="preserve"> </w:t>
      </w:r>
      <w:r w:rsidR="007B3AF1">
        <w:rPr>
          <w:rFonts w:ascii="Verdana" w:hAnsi="Verdana" w:cs="Arial"/>
          <w:sz w:val="16"/>
          <w:szCs w:val="16"/>
        </w:rPr>
        <w:t>Fairway Independent Mortgage</w:t>
      </w:r>
      <w:r w:rsidR="000D7CA6">
        <w:rPr>
          <w:rFonts w:ascii="Verdana" w:hAnsi="Verdana" w:cs="Arial"/>
          <w:sz w:val="16"/>
          <w:szCs w:val="16"/>
        </w:rPr>
        <w:t xml:space="preserve"> (Contractual) </w:t>
      </w:r>
      <w:r w:rsidR="00A16631" w:rsidRPr="002A3B9E">
        <w:rPr>
          <w:rFonts w:ascii="Verdana" w:hAnsi="Verdana" w:cs="Arial"/>
          <w:sz w:val="16"/>
          <w:szCs w:val="16"/>
        </w:rPr>
        <w:t>from</w:t>
      </w:r>
      <w:r w:rsidR="00A8300D">
        <w:rPr>
          <w:rFonts w:ascii="Verdana" w:hAnsi="Verdana" w:cs="Arial"/>
          <w:sz w:val="16"/>
          <w:szCs w:val="16"/>
        </w:rPr>
        <w:t xml:space="preserve"> </w:t>
      </w:r>
      <w:r w:rsidR="00082228">
        <w:rPr>
          <w:rFonts w:ascii="Verdana" w:hAnsi="Verdana" w:cs="Arial"/>
          <w:sz w:val="16"/>
          <w:szCs w:val="16"/>
        </w:rPr>
        <w:t>7</w:t>
      </w:r>
      <w:r w:rsidR="00082228" w:rsidRPr="00082228">
        <w:rPr>
          <w:rFonts w:ascii="Verdana" w:hAnsi="Verdana" w:cs="Arial"/>
          <w:sz w:val="16"/>
          <w:szCs w:val="16"/>
          <w:vertAlign w:val="superscript"/>
        </w:rPr>
        <w:t>th</w:t>
      </w:r>
      <w:r w:rsidR="00082228">
        <w:rPr>
          <w:rFonts w:ascii="Verdana" w:hAnsi="Verdana" w:cs="Arial"/>
          <w:sz w:val="16"/>
          <w:szCs w:val="16"/>
        </w:rPr>
        <w:t xml:space="preserve"> </w:t>
      </w:r>
      <w:r w:rsidR="00A16631" w:rsidRPr="002A3B9E">
        <w:rPr>
          <w:rFonts w:ascii="Verdana" w:hAnsi="Verdana" w:cs="Arial"/>
          <w:sz w:val="16"/>
          <w:szCs w:val="16"/>
        </w:rPr>
        <w:t xml:space="preserve">July 20 </w:t>
      </w:r>
      <w:r w:rsidR="002A3B9E" w:rsidRPr="002A3B9E">
        <w:rPr>
          <w:rFonts w:ascii="Verdana" w:hAnsi="Verdana" w:cs="Arial"/>
          <w:sz w:val="16"/>
          <w:szCs w:val="16"/>
        </w:rPr>
        <w:t>–</w:t>
      </w:r>
      <w:r w:rsidR="00A16631" w:rsidRPr="002A3B9E">
        <w:rPr>
          <w:rFonts w:ascii="Verdana" w:hAnsi="Verdana" w:cs="Arial"/>
          <w:sz w:val="16"/>
          <w:szCs w:val="16"/>
        </w:rPr>
        <w:t xml:space="preserve"> </w:t>
      </w:r>
      <w:r w:rsidR="00AA0015">
        <w:rPr>
          <w:rFonts w:ascii="Verdana" w:hAnsi="Verdana" w:cs="Arial"/>
          <w:sz w:val="16"/>
          <w:szCs w:val="16"/>
        </w:rPr>
        <w:t>10 August ‘21</w:t>
      </w:r>
    </w:p>
    <w:p w14:paraId="270B9683" w14:textId="07AEA6B3" w:rsidR="00A41050" w:rsidRPr="004F5990" w:rsidRDefault="00A41050" w:rsidP="004F5990">
      <w:pPr>
        <w:numPr>
          <w:ilvl w:val="0"/>
          <w:numId w:val="9"/>
        </w:numPr>
        <w:autoSpaceDE w:val="0"/>
        <w:ind w:left="1035" w:hanging="465"/>
        <w:rPr>
          <w:rFonts w:ascii="Verdana" w:hAnsi="Verdana" w:cs="Arial"/>
          <w:sz w:val="16"/>
          <w:szCs w:val="16"/>
        </w:rPr>
      </w:pPr>
      <w:r w:rsidRPr="004F5990">
        <w:rPr>
          <w:rFonts w:ascii="Verdana" w:hAnsi="Verdana" w:cs="Arial"/>
          <w:sz w:val="16"/>
          <w:szCs w:val="16"/>
        </w:rPr>
        <w:t>Worked as Independent Test</w:t>
      </w:r>
      <w:r w:rsidR="00105960">
        <w:rPr>
          <w:rFonts w:ascii="Verdana" w:hAnsi="Verdana" w:cs="Arial"/>
          <w:sz w:val="16"/>
          <w:szCs w:val="16"/>
        </w:rPr>
        <w:t xml:space="preserve"> Automation</w:t>
      </w:r>
      <w:r w:rsidR="00167935" w:rsidRPr="004F5990">
        <w:rPr>
          <w:rFonts w:ascii="Verdana" w:hAnsi="Verdana" w:cs="Arial"/>
          <w:sz w:val="16"/>
          <w:szCs w:val="16"/>
        </w:rPr>
        <w:t xml:space="preserve">/Security Consultant from Aug </w:t>
      </w:r>
      <w:r w:rsidR="00605474">
        <w:rPr>
          <w:rFonts w:ascii="Verdana" w:hAnsi="Verdana" w:cs="Arial"/>
          <w:sz w:val="16"/>
          <w:szCs w:val="16"/>
        </w:rPr>
        <w:t>20</w:t>
      </w:r>
      <w:r w:rsidR="00167935" w:rsidRPr="004F5990">
        <w:rPr>
          <w:rFonts w:ascii="Verdana" w:hAnsi="Verdana" w:cs="Arial"/>
          <w:sz w:val="16"/>
          <w:szCs w:val="16"/>
        </w:rPr>
        <w:t>18 to Jun 20</w:t>
      </w:r>
      <w:r w:rsidR="00605474">
        <w:rPr>
          <w:rFonts w:ascii="Verdana" w:hAnsi="Verdana" w:cs="Arial"/>
          <w:sz w:val="16"/>
          <w:szCs w:val="16"/>
        </w:rPr>
        <w:t>20</w:t>
      </w:r>
    </w:p>
    <w:p w14:paraId="39E81A31" w14:textId="0721B191" w:rsidR="00DB57DC" w:rsidRDefault="00DB57DC" w:rsidP="00DB57DC">
      <w:pPr>
        <w:numPr>
          <w:ilvl w:val="0"/>
          <w:numId w:val="9"/>
        </w:numPr>
        <w:autoSpaceDE w:val="0"/>
        <w:ind w:left="1035" w:hanging="465"/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>Worked</w:t>
      </w:r>
      <w:r w:rsidRPr="008D5625">
        <w:rPr>
          <w:rFonts w:ascii="Verdana" w:hAnsi="Verdana" w:cs="Arial"/>
          <w:sz w:val="16"/>
          <w:szCs w:val="16"/>
        </w:rPr>
        <w:t xml:space="preserve"> as </w:t>
      </w:r>
      <w:r w:rsidRPr="000123FC">
        <w:rPr>
          <w:rFonts w:ascii="Verdana" w:hAnsi="Verdana" w:cs="Arial"/>
          <w:sz w:val="16"/>
          <w:szCs w:val="16"/>
        </w:rPr>
        <w:t xml:space="preserve">Senior Technical Lead-VAPT in </w:t>
      </w:r>
      <w:proofErr w:type="spellStart"/>
      <w:r w:rsidRPr="000123FC">
        <w:rPr>
          <w:rFonts w:ascii="Verdana" w:hAnsi="Verdana" w:cs="Arial"/>
          <w:sz w:val="16"/>
          <w:szCs w:val="16"/>
        </w:rPr>
        <w:t>Incedo</w:t>
      </w:r>
      <w:proofErr w:type="spellEnd"/>
      <w:r w:rsidRPr="000123FC">
        <w:rPr>
          <w:rFonts w:ascii="Verdana" w:hAnsi="Verdana" w:cs="Arial"/>
          <w:sz w:val="16"/>
          <w:szCs w:val="16"/>
        </w:rPr>
        <w:t xml:space="preserve">, Gurgaon </w:t>
      </w:r>
      <w:r w:rsidR="00B844C3">
        <w:rPr>
          <w:rFonts w:ascii="Verdana" w:hAnsi="Verdana" w:cs="Arial"/>
          <w:sz w:val="16"/>
          <w:szCs w:val="16"/>
        </w:rPr>
        <w:t>from 14</w:t>
      </w:r>
      <w:r w:rsidR="00BA069A">
        <w:rPr>
          <w:rFonts w:ascii="Verdana" w:hAnsi="Verdana" w:cs="Arial"/>
          <w:sz w:val="16"/>
          <w:szCs w:val="16"/>
        </w:rPr>
        <w:t xml:space="preserve"> </w:t>
      </w:r>
      <w:r w:rsidRPr="000123FC">
        <w:rPr>
          <w:rFonts w:ascii="Verdana" w:hAnsi="Verdana" w:cs="Arial"/>
          <w:sz w:val="16"/>
          <w:szCs w:val="16"/>
        </w:rPr>
        <w:t>August</w:t>
      </w:r>
      <w:r w:rsidR="00605474">
        <w:rPr>
          <w:rFonts w:ascii="Verdana" w:hAnsi="Verdana" w:cs="Arial"/>
          <w:sz w:val="16"/>
          <w:szCs w:val="16"/>
        </w:rPr>
        <w:t xml:space="preserve"> 2017</w:t>
      </w:r>
      <w:r w:rsidRPr="000123FC">
        <w:rPr>
          <w:rFonts w:ascii="Verdana" w:hAnsi="Verdana" w:cs="Arial"/>
          <w:sz w:val="16"/>
          <w:szCs w:val="16"/>
        </w:rPr>
        <w:t xml:space="preserve"> –</w:t>
      </w:r>
      <w:r w:rsidR="00600090">
        <w:rPr>
          <w:rFonts w:ascii="Verdana" w:hAnsi="Verdana" w:cs="Arial"/>
          <w:sz w:val="16"/>
          <w:szCs w:val="16"/>
        </w:rPr>
        <w:t xml:space="preserve"> </w:t>
      </w:r>
      <w:r w:rsidR="00B844C3">
        <w:rPr>
          <w:rFonts w:ascii="Verdana" w:hAnsi="Verdana" w:cs="Arial"/>
          <w:sz w:val="16"/>
          <w:szCs w:val="16"/>
        </w:rPr>
        <w:t>18</w:t>
      </w:r>
      <w:r w:rsidR="00605474">
        <w:rPr>
          <w:rFonts w:ascii="Verdana" w:hAnsi="Verdana" w:cs="Arial"/>
          <w:sz w:val="16"/>
          <w:szCs w:val="16"/>
        </w:rPr>
        <w:t xml:space="preserve"> </w:t>
      </w:r>
      <w:r>
        <w:rPr>
          <w:rFonts w:ascii="Verdana" w:hAnsi="Verdana" w:cs="Arial"/>
          <w:sz w:val="16"/>
          <w:szCs w:val="16"/>
        </w:rPr>
        <w:t xml:space="preserve">July </w:t>
      </w:r>
      <w:r w:rsidR="00605474">
        <w:rPr>
          <w:rFonts w:ascii="Verdana" w:hAnsi="Verdana" w:cs="Arial"/>
          <w:sz w:val="16"/>
          <w:szCs w:val="16"/>
        </w:rPr>
        <w:t>20</w:t>
      </w:r>
      <w:r w:rsidR="00600090">
        <w:rPr>
          <w:rFonts w:ascii="Verdana" w:hAnsi="Verdana" w:cs="Arial"/>
          <w:sz w:val="16"/>
          <w:szCs w:val="16"/>
        </w:rPr>
        <w:t>18</w:t>
      </w:r>
    </w:p>
    <w:p w14:paraId="3D8F1F46" w14:textId="0FFE3A34" w:rsidR="00F43A8D" w:rsidRPr="00A41050" w:rsidRDefault="00B02B5C" w:rsidP="00A41050">
      <w:pPr>
        <w:numPr>
          <w:ilvl w:val="0"/>
          <w:numId w:val="9"/>
        </w:numPr>
        <w:autoSpaceDE w:val="0"/>
        <w:ind w:left="1035" w:hanging="465"/>
        <w:rPr>
          <w:rFonts w:ascii="Verdana" w:hAnsi="Verdana" w:cs="Arial"/>
          <w:sz w:val="16"/>
          <w:szCs w:val="16"/>
        </w:rPr>
      </w:pPr>
      <w:r w:rsidRPr="00A41050">
        <w:rPr>
          <w:rFonts w:ascii="Verdana" w:hAnsi="Verdana" w:cs="Arial"/>
          <w:sz w:val="16"/>
          <w:szCs w:val="16"/>
        </w:rPr>
        <w:t>Worked</w:t>
      </w:r>
      <w:r w:rsidR="00F43A8D" w:rsidRPr="00A41050">
        <w:rPr>
          <w:rFonts w:ascii="Verdana" w:hAnsi="Verdana" w:cs="Arial"/>
          <w:sz w:val="16"/>
          <w:szCs w:val="16"/>
        </w:rPr>
        <w:t xml:space="preserve"> as Test Lead</w:t>
      </w:r>
      <w:r w:rsidR="000123FC" w:rsidRPr="00A41050">
        <w:rPr>
          <w:rFonts w:ascii="Verdana" w:hAnsi="Verdana" w:cs="Arial"/>
          <w:sz w:val="16"/>
          <w:szCs w:val="16"/>
        </w:rPr>
        <w:t xml:space="preserve"> </w:t>
      </w:r>
      <w:r w:rsidRPr="00A41050">
        <w:rPr>
          <w:rFonts w:ascii="Verdana" w:hAnsi="Verdana" w:cs="Arial"/>
          <w:sz w:val="16"/>
          <w:szCs w:val="16"/>
        </w:rPr>
        <w:t>(Security)</w:t>
      </w:r>
      <w:r w:rsidR="00F43A8D" w:rsidRPr="00A41050">
        <w:rPr>
          <w:rFonts w:ascii="Verdana" w:hAnsi="Verdana" w:cs="Arial"/>
          <w:sz w:val="16"/>
          <w:szCs w:val="16"/>
        </w:rPr>
        <w:t xml:space="preserve"> in Flo2cash (</w:t>
      </w:r>
      <w:proofErr w:type="spellStart"/>
      <w:r w:rsidR="00F43A8D" w:rsidRPr="00A41050">
        <w:rPr>
          <w:rFonts w:ascii="Verdana" w:hAnsi="Verdana" w:cs="Arial"/>
          <w:sz w:val="16"/>
          <w:szCs w:val="16"/>
        </w:rPr>
        <w:t>Sdi</w:t>
      </w:r>
      <w:proofErr w:type="spellEnd"/>
      <w:r w:rsidR="00F43A8D" w:rsidRPr="00A41050">
        <w:rPr>
          <w:rFonts w:ascii="Verdana" w:hAnsi="Verdana" w:cs="Arial"/>
          <w:sz w:val="16"/>
          <w:szCs w:val="16"/>
        </w:rPr>
        <w:t xml:space="preserve"> </w:t>
      </w:r>
      <w:proofErr w:type="spellStart"/>
      <w:r w:rsidR="00F43A8D" w:rsidRPr="00A41050">
        <w:rPr>
          <w:rFonts w:ascii="Verdana" w:hAnsi="Verdana" w:cs="Arial"/>
          <w:sz w:val="16"/>
          <w:szCs w:val="16"/>
        </w:rPr>
        <w:t>Infotech</w:t>
      </w:r>
      <w:proofErr w:type="spellEnd"/>
      <w:r w:rsidR="00F43A8D" w:rsidRPr="00A41050">
        <w:rPr>
          <w:rFonts w:ascii="Verdana" w:hAnsi="Verdana" w:cs="Arial"/>
          <w:sz w:val="16"/>
          <w:szCs w:val="16"/>
        </w:rPr>
        <w:t xml:space="preserve"> </w:t>
      </w:r>
      <w:proofErr w:type="spellStart"/>
      <w:r w:rsidR="00F43A8D" w:rsidRPr="00A41050">
        <w:rPr>
          <w:rFonts w:ascii="Verdana" w:hAnsi="Verdana" w:cs="Arial"/>
          <w:sz w:val="16"/>
          <w:szCs w:val="16"/>
        </w:rPr>
        <w:t>Pvt</w:t>
      </w:r>
      <w:proofErr w:type="spellEnd"/>
      <w:r w:rsidR="00F43A8D" w:rsidRPr="00A41050">
        <w:rPr>
          <w:rFonts w:ascii="Verdana" w:hAnsi="Verdana" w:cs="Arial"/>
          <w:sz w:val="16"/>
          <w:szCs w:val="16"/>
        </w:rPr>
        <w:t xml:space="preserve"> Ltd), Mohali from 24</w:t>
      </w:r>
      <w:r w:rsidR="00F43A8D" w:rsidRPr="00A41050">
        <w:rPr>
          <w:rFonts w:ascii="Verdana" w:hAnsi="Verdana" w:cs="Arial"/>
          <w:sz w:val="16"/>
          <w:szCs w:val="16"/>
          <w:vertAlign w:val="superscript"/>
        </w:rPr>
        <w:t>th</w:t>
      </w:r>
      <w:r w:rsidRPr="00A41050">
        <w:rPr>
          <w:rFonts w:ascii="Verdana" w:hAnsi="Verdana" w:cs="Arial"/>
          <w:sz w:val="16"/>
          <w:szCs w:val="16"/>
        </w:rPr>
        <w:t xml:space="preserve"> April 2016 – 1 March 2016.</w:t>
      </w:r>
    </w:p>
    <w:p w14:paraId="36AFA44F" w14:textId="77777777" w:rsidR="00F43A8D" w:rsidRPr="000123FC" w:rsidRDefault="00D54C0D" w:rsidP="00F43A8D">
      <w:pPr>
        <w:numPr>
          <w:ilvl w:val="0"/>
          <w:numId w:val="9"/>
        </w:numPr>
        <w:autoSpaceDE w:val="0"/>
        <w:ind w:left="1035" w:hanging="465"/>
        <w:rPr>
          <w:rFonts w:ascii="Verdana" w:hAnsi="Verdana" w:cs="Arial"/>
          <w:sz w:val="16"/>
          <w:szCs w:val="16"/>
        </w:rPr>
      </w:pPr>
      <w:r w:rsidRPr="000123FC">
        <w:rPr>
          <w:rFonts w:ascii="Verdana" w:hAnsi="Verdana" w:cs="Arial"/>
          <w:sz w:val="16"/>
          <w:szCs w:val="16"/>
        </w:rPr>
        <w:t>Worked as a Technical Lead/Manager</w:t>
      </w:r>
      <w:r w:rsidR="00F43A8D" w:rsidRPr="000123FC">
        <w:rPr>
          <w:rFonts w:ascii="Verdana" w:hAnsi="Verdana" w:cs="Arial"/>
          <w:sz w:val="16"/>
          <w:szCs w:val="16"/>
        </w:rPr>
        <w:t xml:space="preserve"> at </w:t>
      </w:r>
      <w:proofErr w:type="spellStart"/>
      <w:r w:rsidR="00F43A8D" w:rsidRPr="000123FC">
        <w:rPr>
          <w:rFonts w:ascii="Verdana" w:hAnsi="Verdana" w:cs="Arial"/>
          <w:sz w:val="16"/>
          <w:szCs w:val="16"/>
        </w:rPr>
        <w:t>Igniva</w:t>
      </w:r>
      <w:proofErr w:type="spellEnd"/>
      <w:r w:rsidR="00F43A8D" w:rsidRPr="000123FC">
        <w:rPr>
          <w:rFonts w:ascii="Verdana" w:hAnsi="Verdana" w:cs="Arial"/>
          <w:sz w:val="16"/>
          <w:szCs w:val="16"/>
        </w:rPr>
        <w:t xml:space="preserve"> InfoTech </w:t>
      </w:r>
      <w:proofErr w:type="spellStart"/>
      <w:r w:rsidR="00F43A8D" w:rsidRPr="000123FC">
        <w:rPr>
          <w:rFonts w:ascii="Verdana" w:hAnsi="Verdana" w:cs="Arial"/>
          <w:sz w:val="16"/>
          <w:szCs w:val="16"/>
        </w:rPr>
        <w:t>Pvt</w:t>
      </w:r>
      <w:proofErr w:type="spellEnd"/>
      <w:r w:rsidR="00F43A8D" w:rsidRPr="000123FC">
        <w:rPr>
          <w:rFonts w:ascii="Verdana" w:hAnsi="Verdana" w:cs="Arial"/>
          <w:sz w:val="16"/>
          <w:szCs w:val="16"/>
        </w:rPr>
        <w:t xml:space="preserve"> Ltd, Ludhiana from 20</w:t>
      </w:r>
      <w:r w:rsidR="00F43A8D" w:rsidRPr="000123FC">
        <w:rPr>
          <w:rFonts w:ascii="Verdana" w:hAnsi="Verdana" w:cs="Arial"/>
          <w:sz w:val="16"/>
          <w:szCs w:val="16"/>
          <w:vertAlign w:val="superscript"/>
        </w:rPr>
        <w:t>th</w:t>
      </w:r>
      <w:r w:rsidR="00F43A8D" w:rsidRPr="000123FC">
        <w:rPr>
          <w:rFonts w:ascii="Verdana" w:hAnsi="Verdana" w:cs="Arial"/>
          <w:sz w:val="16"/>
          <w:szCs w:val="16"/>
        </w:rPr>
        <w:t xml:space="preserve"> Aug 2012– 10</w:t>
      </w:r>
      <w:r w:rsidR="00F43A8D" w:rsidRPr="000123FC">
        <w:rPr>
          <w:rFonts w:ascii="Verdana" w:hAnsi="Verdana" w:cs="Arial"/>
          <w:sz w:val="16"/>
          <w:szCs w:val="16"/>
          <w:vertAlign w:val="superscript"/>
        </w:rPr>
        <w:t>th</w:t>
      </w:r>
      <w:r w:rsidR="00F43A8D" w:rsidRPr="000123FC">
        <w:rPr>
          <w:rFonts w:ascii="Verdana" w:hAnsi="Verdana" w:cs="Arial"/>
          <w:sz w:val="16"/>
          <w:szCs w:val="16"/>
        </w:rPr>
        <w:t xml:space="preserve"> April 2016.</w:t>
      </w:r>
    </w:p>
    <w:p w14:paraId="0B3F496A" w14:textId="77777777" w:rsidR="00503AF1" w:rsidRPr="000123FC" w:rsidRDefault="00503AF1" w:rsidP="00503AF1">
      <w:pPr>
        <w:numPr>
          <w:ilvl w:val="0"/>
          <w:numId w:val="9"/>
        </w:numPr>
        <w:autoSpaceDE w:val="0"/>
        <w:ind w:left="1035" w:hanging="465"/>
        <w:rPr>
          <w:rFonts w:ascii="Verdana" w:hAnsi="Verdana" w:cs="Arial"/>
          <w:sz w:val="16"/>
          <w:szCs w:val="16"/>
        </w:rPr>
      </w:pPr>
      <w:r w:rsidRPr="000123FC">
        <w:rPr>
          <w:rFonts w:ascii="Verdana" w:hAnsi="Verdana" w:cs="Arial"/>
          <w:sz w:val="16"/>
          <w:szCs w:val="16"/>
        </w:rPr>
        <w:t>Work</w:t>
      </w:r>
      <w:r w:rsidR="004637DA" w:rsidRPr="000123FC">
        <w:rPr>
          <w:rFonts w:ascii="Verdana" w:hAnsi="Verdana" w:cs="Arial"/>
          <w:sz w:val="16"/>
          <w:szCs w:val="16"/>
        </w:rPr>
        <w:t>ed</w:t>
      </w:r>
      <w:r w:rsidRPr="000123FC">
        <w:rPr>
          <w:rFonts w:ascii="Verdana" w:hAnsi="Verdana" w:cs="Arial"/>
          <w:sz w:val="16"/>
          <w:szCs w:val="16"/>
        </w:rPr>
        <w:t xml:space="preserve"> as a Test Lead at </w:t>
      </w:r>
      <w:proofErr w:type="spellStart"/>
      <w:r w:rsidRPr="000123FC">
        <w:rPr>
          <w:rFonts w:ascii="Verdana" w:hAnsi="Verdana" w:cs="Arial"/>
          <w:sz w:val="16"/>
          <w:szCs w:val="16"/>
        </w:rPr>
        <w:t>Sify</w:t>
      </w:r>
      <w:proofErr w:type="spellEnd"/>
      <w:r w:rsidRPr="000123FC">
        <w:rPr>
          <w:rFonts w:ascii="Verdana" w:hAnsi="Verdana" w:cs="Arial"/>
          <w:sz w:val="16"/>
          <w:szCs w:val="16"/>
        </w:rPr>
        <w:t xml:space="preserve"> Corporation, New Delhi from 19</w:t>
      </w:r>
      <w:r w:rsidRPr="000123FC">
        <w:rPr>
          <w:rFonts w:ascii="Verdana" w:hAnsi="Verdana" w:cs="Arial"/>
          <w:sz w:val="16"/>
          <w:szCs w:val="16"/>
          <w:vertAlign w:val="superscript"/>
        </w:rPr>
        <w:t>th</w:t>
      </w:r>
      <w:r w:rsidRPr="000123FC">
        <w:rPr>
          <w:rFonts w:ascii="Verdana" w:hAnsi="Verdana" w:cs="Arial"/>
          <w:sz w:val="16"/>
          <w:szCs w:val="16"/>
        </w:rPr>
        <w:t xml:space="preserve"> July 2010 – </w:t>
      </w:r>
      <w:r w:rsidR="006679A5" w:rsidRPr="000123FC">
        <w:rPr>
          <w:rFonts w:ascii="Verdana" w:hAnsi="Verdana" w:cs="Arial"/>
          <w:sz w:val="16"/>
          <w:szCs w:val="16"/>
        </w:rPr>
        <w:t>1</w:t>
      </w:r>
      <w:r w:rsidR="004637DA" w:rsidRPr="000123FC">
        <w:rPr>
          <w:rFonts w:ascii="Verdana" w:hAnsi="Verdana" w:cs="Arial"/>
          <w:sz w:val="16"/>
          <w:szCs w:val="16"/>
          <w:vertAlign w:val="superscript"/>
        </w:rPr>
        <w:t>st</w:t>
      </w:r>
      <w:r w:rsidR="006679A5" w:rsidRPr="000123FC">
        <w:rPr>
          <w:rFonts w:ascii="Verdana" w:hAnsi="Verdana" w:cs="Arial"/>
          <w:sz w:val="16"/>
          <w:szCs w:val="16"/>
        </w:rPr>
        <w:t>Aug</w:t>
      </w:r>
      <w:r w:rsidR="004637DA" w:rsidRPr="000123FC">
        <w:rPr>
          <w:rFonts w:ascii="Verdana" w:hAnsi="Verdana" w:cs="Arial"/>
          <w:sz w:val="16"/>
          <w:szCs w:val="16"/>
        </w:rPr>
        <w:t xml:space="preserve"> 2012</w:t>
      </w:r>
    </w:p>
    <w:p w14:paraId="15F00B67" w14:textId="77777777" w:rsidR="00503AF1" w:rsidRPr="000123FC" w:rsidRDefault="00503AF1" w:rsidP="00503AF1">
      <w:pPr>
        <w:numPr>
          <w:ilvl w:val="0"/>
          <w:numId w:val="9"/>
        </w:numPr>
        <w:autoSpaceDE w:val="0"/>
        <w:ind w:left="1035" w:hanging="465"/>
        <w:rPr>
          <w:rFonts w:ascii="Verdana" w:hAnsi="Verdana" w:cs="Arial"/>
          <w:sz w:val="16"/>
          <w:szCs w:val="16"/>
        </w:rPr>
      </w:pPr>
      <w:r w:rsidRPr="000123FC">
        <w:rPr>
          <w:rFonts w:ascii="Verdana" w:hAnsi="Verdana" w:cs="Arial"/>
          <w:sz w:val="16"/>
          <w:szCs w:val="16"/>
        </w:rPr>
        <w:t xml:space="preserve">Worked as a QA </w:t>
      </w:r>
      <w:r w:rsidR="00504EF5" w:rsidRPr="000123FC">
        <w:rPr>
          <w:rFonts w:ascii="Verdana" w:hAnsi="Verdana" w:cs="Arial"/>
          <w:sz w:val="16"/>
          <w:szCs w:val="16"/>
        </w:rPr>
        <w:t>L1 (</w:t>
      </w:r>
      <w:r w:rsidR="00F77BA4" w:rsidRPr="000123FC">
        <w:rPr>
          <w:rFonts w:ascii="Verdana" w:hAnsi="Verdana" w:cs="Arial"/>
          <w:sz w:val="16"/>
          <w:szCs w:val="16"/>
        </w:rPr>
        <w:t>Performance Track Lead</w:t>
      </w:r>
      <w:r w:rsidR="00EF0B8D" w:rsidRPr="000123FC">
        <w:rPr>
          <w:rFonts w:ascii="Verdana" w:hAnsi="Verdana" w:cs="Arial"/>
          <w:sz w:val="16"/>
          <w:szCs w:val="16"/>
        </w:rPr>
        <w:t>) at</w:t>
      </w:r>
      <w:r w:rsidRPr="000123FC">
        <w:rPr>
          <w:rFonts w:ascii="Verdana" w:hAnsi="Verdana" w:cs="Arial"/>
          <w:sz w:val="16"/>
          <w:szCs w:val="16"/>
        </w:rPr>
        <w:t xml:space="preserve"> Sapient Corporation, Gurgaon from April 2009– July2010 </w:t>
      </w:r>
      <w:r w:rsidR="008E0BCF" w:rsidRPr="000123FC">
        <w:rPr>
          <w:rFonts w:ascii="Verdana" w:hAnsi="Verdana" w:cs="Arial"/>
          <w:sz w:val="16"/>
          <w:szCs w:val="16"/>
        </w:rPr>
        <w:t>through</w:t>
      </w:r>
      <w:r w:rsidR="00415B0E" w:rsidRPr="000123FC">
        <w:rPr>
          <w:rFonts w:ascii="Verdana" w:hAnsi="Verdana" w:cs="Arial"/>
          <w:sz w:val="16"/>
          <w:szCs w:val="16"/>
        </w:rPr>
        <w:t xml:space="preserve"> </w:t>
      </w:r>
      <w:r w:rsidRPr="000123FC">
        <w:rPr>
          <w:rFonts w:ascii="Verdana" w:hAnsi="Verdana" w:cs="Arial"/>
          <w:sz w:val="16"/>
          <w:szCs w:val="16"/>
        </w:rPr>
        <w:t>Magna</w:t>
      </w:r>
      <w:r w:rsidR="00E32B5E" w:rsidRPr="000123FC">
        <w:rPr>
          <w:rFonts w:ascii="Verdana" w:hAnsi="Verdana" w:cs="Arial"/>
          <w:sz w:val="16"/>
          <w:szCs w:val="16"/>
        </w:rPr>
        <w:t xml:space="preserve"> </w:t>
      </w:r>
      <w:proofErr w:type="spellStart"/>
      <w:r w:rsidR="005E3D28" w:rsidRPr="000123FC">
        <w:rPr>
          <w:rFonts w:ascii="Verdana" w:hAnsi="Verdana" w:cs="Arial"/>
          <w:sz w:val="16"/>
          <w:szCs w:val="16"/>
        </w:rPr>
        <w:t>I</w:t>
      </w:r>
      <w:r w:rsidR="00E32B5E" w:rsidRPr="000123FC">
        <w:rPr>
          <w:rFonts w:ascii="Verdana" w:hAnsi="Verdana" w:cs="Arial"/>
          <w:sz w:val="16"/>
          <w:szCs w:val="16"/>
        </w:rPr>
        <w:t>nfotech</w:t>
      </w:r>
      <w:proofErr w:type="spellEnd"/>
      <w:r w:rsidRPr="000123FC">
        <w:rPr>
          <w:rFonts w:ascii="Verdana" w:hAnsi="Verdana" w:cs="Arial"/>
          <w:sz w:val="16"/>
          <w:szCs w:val="16"/>
        </w:rPr>
        <w:t>.</w:t>
      </w:r>
    </w:p>
    <w:p w14:paraId="34F2221F" w14:textId="77777777" w:rsidR="00503AF1" w:rsidRPr="000123FC" w:rsidRDefault="00503AF1" w:rsidP="00503AF1">
      <w:pPr>
        <w:numPr>
          <w:ilvl w:val="0"/>
          <w:numId w:val="9"/>
        </w:numPr>
        <w:autoSpaceDE w:val="0"/>
        <w:ind w:left="1035" w:hanging="465"/>
        <w:rPr>
          <w:rFonts w:ascii="Verdana" w:hAnsi="Verdana" w:cs="Arial"/>
          <w:sz w:val="16"/>
          <w:szCs w:val="16"/>
        </w:rPr>
      </w:pPr>
      <w:r w:rsidRPr="000123FC">
        <w:rPr>
          <w:rFonts w:ascii="Verdana" w:hAnsi="Verdana" w:cs="Arial"/>
          <w:sz w:val="16"/>
          <w:szCs w:val="16"/>
        </w:rPr>
        <w:t>Worked as a Senior Software Test Engineer at</w:t>
      </w:r>
      <w:r w:rsidR="000123FC" w:rsidRPr="000123FC">
        <w:rPr>
          <w:rFonts w:ascii="Verdana" w:hAnsi="Verdana" w:cs="Arial"/>
          <w:sz w:val="16"/>
          <w:szCs w:val="16"/>
        </w:rPr>
        <w:t xml:space="preserve"> </w:t>
      </w:r>
      <w:r w:rsidRPr="000123FC">
        <w:rPr>
          <w:rFonts w:ascii="Verdana" w:hAnsi="Verdana" w:cs="Arial"/>
          <w:sz w:val="16"/>
          <w:szCs w:val="16"/>
        </w:rPr>
        <w:t xml:space="preserve">A-1 Technology </w:t>
      </w:r>
      <w:proofErr w:type="spellStart"/>
      <w:r w:rsidRPr="000123FC">
        <w:rPr>
          <w:rFonts w:ascii="Verdana" w:hAnsi="Verdana" w:cs="Arial"/>
          <w:sz w:val="16"/>
          <w:szCs w:val="16"/>
        </w:rPr>
        <w:t>Inc</w:t>
      </w:r>
      <w:proofErr w:type="spellEnd"/>
      <w:r w:rsidRPr="000123FC">
        <w:rPr>
          <w:rFonts w:ascii="Verdana" w:hAnsi="Verdana" w:cs="Arial"/>
          <w:sz w:val="16"/>
          <w:szCs w:val="16"/>
        </w:rPr>
        <w:t>, Gurgaon from March 2007 – April 2009</w:t>
      </w:r>
    </w:p>
    <w:p w14:paraId="4813BF7A" w14:textId="77777777" w:rsidR="009D14AC" w:rsidRPr="000123FC" w:rsidRDefault="00503AF1" w:rsidP="00E02EA9">
      <w:pPr>
        <w:numPr>
          <w:ilvl w:val="0"/>
          <w:numId w:val="9"/>
        </w:numPr>
        <w:autoSpaceDE w:val="0"/>
        <w:ind w:left="1035" w:hanging="465"/>
        <w:rPr>
          <w:rFonts w:ascii="Verdana" w:hAnsi="Verdana" w:cs="Arial"/>
          <w:sz w:val="16"/>
          <w:szCs w:val="16"/>
        </w:rPr>
      </w:pPr>
      <w:r w:rsidRPr="000123FC">
        <w:rPr>
          <w:rFonts w:ascii="Verdana" w:hAnsi="Verdana" w:cs="Arial"/>
          <w:sz w:val="16"/>
          <w:szCs w:val="16"/>
        </w:rPr>
        <w:t xml:space="preserve">Worked </w:t>
      </w:r>
      <w:r w:rsidR="00E32B5E" w:rsidRPr="000123FC">
        <w:rPr>
          <w:rFonts w:ascii="Verdana" w:hAnsi="Verdana" w:cs="Arial"/>
          <w:sz w:val="16"/>
          <w:szCs w:val="16"/>
        </w:rPr>
        <w:t xml:space="preserve">as a Test </w:t>
      </w:r>
      <w:r w:rsidR="00631110" w:rsidRPr="000123FC">
        <w:rPr>
          <w:rFonts w:ascii="Verdana" w:hAnsi="Verdana" w:cs="Arial"/>
          <w:sz w:val="16"/>
          <w:szCs w:val="16"/>
        </w:rPr>
        <w:t>Engineer in</w:t>
      </w:r>
      <w:r w:rsidR="00D334B0" w:rsidRPr="000123FC">
        <w:rPr>
          <w:rFonts w:ascii="Verdana" w:hAnsi="Verdana" w:cs="Arial"/>
          <w:sz w:val="16"/>
          <w:szCs w:val="16"/>
        </w:rPr>
        <w:t xml:space="preserve"> </w:t>
      </w:r>
      <w:proofErr w:type="spellStart"/>
      <w:r w:rsidRPr="000123FC">
        <w:rPr>
          <w:rFonts w:ascii="Verdana" w:hAnsi="Verdana" w:cs="Arial"/>
          <w:sz w:val="16"/>
          <w:szCs w:val="16"/>
        </w:rPr>
        <w:t>Evotechindia</w:t>
      </w:r>
      <w:proofErr w:type="spellEnd"/>
      <w:r w:rsidRPr="000123FC">
        <w:rPr>
          <w:rFonts w:ascii="Verdana" w:hAnsi="Verdana" w:cs="Arial"/>
          <w:sz w:val="16"/>
          <w:szCs w:val="16"/>
        </w:rPr>
        <w:t xml:space="preserve"> Pvt. Ltd. New Delhi</w:t>
      </w:r>
      <w:r w:rsidR="00415B0E" w:rsidRPr="000123FC">
        <w:rPr>
          <w:rFonts w:ascii="Verdana" w:hAnsi="Verdana" w:cs="Arial"/>
          <w:sz w:val="16"/>
          <w:szCs w:val="16"/>
        </w:rPr>
        <w:t xml:space="preserve"> </w:t>
      </w:r>
      <w:r w:rsidRPr="000123FC">
        <w:rPr>
          <w:rFonts w:ascii="Verdana" w:hAnsi="Verdana" w:cs="Arial"/>
          <w:sz w:val="16"/>
          <w:szCs w:val="16"/>
        </w:rPr>
        <w:t>from July 2005 to March 2007.</w:t>
      </w:r>
    </w:p>
    <w:p w14:paraId="38A57859" w14:textId="77777777" w:rsidR="009D14AC" w:rsidRPr="008D5625" w:rsidRDefault="009D14AC" w:rsidP="00CB6A5A">
      <w:pPr>
        <w:autoSpaceDE w:val="0"/>
        <w:rPr>
          <w:rFonts w:ascii="Verdana" w:hAnsi="Verdana" w:cs="Arial"/>
          <w:sz w:val="16"/>
          <w:szCs w:val="16"/>
        </w:rPr>
      </w:pPr>
    </w:p>
    <w:p w14:paraId="3F06BDAE" w14:textId="77777777" w:rsidR="00CB6A5A" w:rsidRPr="008D5625" w:rsidRDefault="00CB6A5A" w:rsidP="00CB6A5A">
      <w:pPr>
        <w:pBdr>
          <w:bottom w:val="single" w:sz="6" w:space="1" w:color="auto"/>
        </w:pBdr>
        <w:autoSpaceDE w:val="0"/>
        <w:rPr>
          <w:rFonts w:ascii="Verdana" w:hAnsi="Verdana" w:cs="Arial"/>
          <w:b/>
          <w:sz w:val="16"/>
          <w:szCs w:val="16"/>
        </w:rPr>
      </w:pPr>
      <w:proofErr w:type="spellStart"/>
      <w:r w:rsidRPr="008D5625">
        <w:rPr>
          <w:rFonts w:ascii="Verdana" w:hAnsi="Verdana" w:cs="Arial"/>
          <w:b/>
          <w:sz w:val="16"/>
          <w:szCs w:val="16"/>
        </w:rPr>
        <w:t>Incedo</w:t>
      </w:r>
      <w:proofErr w:type="spellEnd"/>
    </w:p>
    <w:p w14:paraId="00A7A3C4" w14:textId="77777777" w:rsidR="00CB6A5A" w:rsidRPr="008D5625" w:rsidRDefault="00403508" w:rsidP="00CB6A5A">
      <w:pPr>
        <w:autoSpaceDE w:val="0"/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>Project</w:t>
      </w:r>
      <w:r w:rsidR="00814BB4">
        <w:rPr>
          <w:rFonts w:ascii="Verdana" w:hAnsi="Verdana" w:cs="Arial"/>
          <w:sz w:val="16"/>
          <w:szCs w:val="16"/>
        </w:rPr>
        <w:t>(s)</w:t>
      </w:r>
      <w:r>
        <w:rPr>
          <w:rFonts w:ascii="Verdana" w:hAnsi="Verdana" w:cs="Arial"/>
          <w:sz w:val="16"/>
          <w:szCs w:val="16"/>
        </w:rPr>
        <w:t xml:space="preserve"> Name  </w:t>
      </w:r>
      <w:proofErr w:type="gramStart"/>
      <w:r>
        <w:rPr>
          <w:rFonts w:ascii="Verdana" w:hAnsi="Verdana" w:cs="Arial"/>
          <w:sz w:val="16"/>
          <w:szCs w:val="16"/>
        </w:rPr>
        <w:t xml:space="preserve">  :</w:t>
      </w:r>
      <w:proofErr w:type="gramEnd"/>
      <w:r>
        <w:rPr>
          <w:rFonts w:ascii="Verdana" w:hAnsi="Verdana" w:cs="Arial"/>
          <w:sz w:val="16"/>
          <w:szCs w:val="16"/>
        </w:rPr>
        <w:t xml:space="preserve">  MNS/RX/DX </w:t>
      </w:r>
      <w:r w:rsidR="00814BB4">
        <w:rPr>
          <w:rFonts w:ascii="Verdana" w:hAnsi="Verdana" w:cs="Arial"/>
          <w:sz w:val="16"/>
          <w:szCs w:val="16"/>
        </w:rPr>
        <w:t xml:space="preserve">and HSM </w:t>
      </w:r>
    </w:p>
    <w:p w14:paraId="3A424ABB" w14:textId="77777777" w:rsidR="00CB6A5A" w:rsidRPr="008D5625" w:rsidRDefault="00CB6A5A" w:rsidP="00CB6A5A">
      <w:pPr>
        <w:autoSpaceDE w:val="0"/>
        <w:rPr>
          <w:rFonts w:ascii="Verdana" w:hAnsi="Verdana" w:cs="Arial"/>
          <w:sz w:val="16"/>
          <w:szCs w:val="16"/>
        </w:rPr>
      </w:pPr>
      <w:r w:rsidRPr="008D5625">
        <w:rPr>
          <w:rFonts w:ascii="Verdana" w:hAnsi="Verdana" w:cs="Arial"/>
          <w:sz w:val="16"/>
          <w:szCs w:val="16"/>
        </w:rPr>
        <w:t>Role:</w:t>
      </w:r>
      <w:r w:rsidR="00CD7418" w:rsidRPr="008D5625">
        <w:rPr>
          <w:rFonts w:ascii="Verdana" w:hAnsi="Verdana" w:cs="Arial"/>
          <w:sz w:val="16"/>
          <w:szCs w:val="16"/>
        </w:rPr>
        <w:tab/>
        <w:t>STL- VAPT</w:t>
      </w:r>
    </w:p>
    <w:p w14:paraId="1C39A813" w14:textId="77777777" w:rsidR="00CB6A5A" w:rsidRPr="008D5625" w:rsidRDefault="00CB6A5A" w:rsidP="00CB6A5A">
      <w:pPr>
        <w:autoSpaceDE w:val="0"/>
        <w:rPr>
          <w:rFonts w:ascii="Verdana" w:hAnsi="Verdana" w:cs="Arial"/>
          <w:sz w:val="16"/>
          <w:szCs w:val="16"/>
        </w:rPr>
      </w:pPr>
      <w:r w:rsidRPr="008D5625">
        <w:rPr>
          <w:rFonts w:ascii="Verdana" w:hAnsi="Verdana" w:cs="Arial"/>
          <w:sz w:val="16"/>
          <w:szCs w:val="16"/>
        </w:rPr>
        <w:t>Platform:</w:t>
      </w:r>
      <w:r w:rsidRPr="008D5625">
        <w:rPr>
          <w:rFonts w:ascii="Verdana" w:hAnsi="Verdana" w:cs="Arial"/>
          <w:sz w:val="16"/>
          <w:szCs w:val="16"/>
        </w:rPr>
        <w:tab/>
        <w:t xml:space="preserve">Window, *nix, </w:t>
      </w:r>
    </w:p>
    <w:p w14:paraId="6AF1B26C" w14:textId="77777777" w:rsidR="00CB6A5A" w:rsidRPr="008D5625" w:rsidRDefault="00CB6A5A" w:rsidP="00CB6A5A">
      <w:pPr>
        <w:autoSpaceDE w:val="0"/>
        <w:rPr>
          <w:rFonts w:ascii="Verdana" w:hAnsi="Verdana" w:cs="Arial"/>
          <w:sz w:val="16"/>
          <w:szCs w:val="16"/>
        </w:rPr>
      </w:pPr>
      <w:r w:rsidRPr="008D5625">
        <w:rPr>
          <w:rFonts w:ascii="Verdana" w:hAnsi="Verdana" w:cs="Arial"/>
          <w:sz w:val="16"/>
          <w:szCs w:val="16"/>
        </w:rPr>
        <w:t>Team Size:</w:t>
      </w:r>
      <w:r w:rsidRPr="008D5625">
        <w:rPr>
          <w:rFonts w:ascii="Verdana" w:hAnsi="Verdana" w:cs="Arial"/>
          <w:sz w:val="16"/>
          <w:szCs w:val="16"/>
        </w:rPr>
        <w:tab/>
        <w:t>4</w:t>
      </w:r>
    </w:p>
    <w:p w14:paraId="5556CB0D" w14:textId="5534FC24" w:rsidR="00CB6A5A" w:rsidRPr="008D5625" w:rsidRDefault="00CB6A5A" w:rsidP="00CB6A5A">
      <w:pPr>
        <w:autoSpaceDE w:val="0"/>
        <w:rPr>
          <w:rFonts w:ascii="Verdana" w:hAnsi="Verdana" w:cs="Arial"/>
          <w:sz w:val="16"/>
          <w:szCs w:val="16"/>
        </w:rPr>
      </w:pPr>
      <w:r w:rsidRPr="008D5625">
        <w:rPr>
          <w:rFonts w:ascii="Verdana" w:hAnsi="Verdana" w:cs="Arial"/>
          <w:sz w:val="16"/>
          <w:szCs w:val="16"/>
        </w:rPr>
        <w:t>Duration:</w:t>
      </w:r>
      <w:r w:rsidRPr="008D5625">
        <w:rPr>
          <w:rFonts w:ascii="Verdana" w:hAnsi="Verdana" w:cs="Arial"/>
          <w:sz w:val="16"/>
          <w:szCs w:val="16"/>
        </w:rPr>
        <w:tab/>
      </w:r>
      <w:r w:rsidR="0075697C">
        <w:rPr>
          <w:rFonts w:ascii="Verdana" w:hAnsi="Verdana" w:cs="Arial"/>
          <w:sz w:val="16"/>
          <w:szCs w:val="16"/>
        </w:rPr>
        <w:t xml:space="preserve">2017 - Jun </w:t>
      </w:r>
      <w:r w:rsidR="00CF5635">
        <w:rPr>
          <w:rFonts w:ascii="Verdana" w:hAnsi="Verdana" w:cs="Arial"/>
          <w:sz w:val="16"/>
          <w:szCs w:val="16"/>
        </w:rPr>
        <w:t>‘</w:t>
      </w:r>
      <w:r w:rsidR="0075697C">
        <w:rPr>
          <w:rFonts w:ascii="Verdana" w:hAnsi="Verdana" w:cs="Arial"/>
          <w:sz w:val="16"/>
          <w:szCs w:val="16"/>
        </w:rPr>
        <w:t>20</w:t>
      </w:r>
    </w:p>
    <w:p w14:paraId="7DB88843" w14:textId="52D8F54D" w:rsidR="00CD7418" w:rsidRPr="008D5625" w:rsidRDefault="00EB7DD8" w:rsidP="00CB6A5A">
      <w:pPr>
        <w:autoSpaceDE w:val="0"/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 xml:space="preserve">Tools Used: </w:t>
      </w:r>
      <w:r>
        <w:rPr>
          <w:rFonts w:ascii="Verdana" w:hAnsi="Verdana" w:cs="Arial"/>
          <w:sz w:val="16"/>
          <w:szCs w:val="16"/>
        </w:rPr>
        <w:tab/>
      </w:r>
      <w:proofErr w:type="spellStart"/>
      <w:r>
        <w:rPr>
          <w:rFonts w:ascii="Verdana" w:hAnsi="Verdana" w:cs="Arial"/>
          <w:sz w:val="16"/>
          <w:szCs w:val="16"/>
        </w:rPr>
        <w:t>Hoic</w:t>
      </w:r>
      <w:proofErr w:type="spellEnd"/>
      <w:r w:rsidR="00CD7418" w:rsidRPr="008D5625">
        <w:rPr>
          <w:rFonts w:ascii="Verdana" w:hAnsi="Verdana" w:cs="Arial"/>
          <w:sz w:val="16"/>
          <w:szCs w:val="16"/>
        </w:rPr>
        <w:t xml:space="preserve">/Burp </w:t>
      </w:r>
      <w:r>
        <w:rPr>
          <w:rFonts w:ascii="Verdana" w:hAnsi="Verdana" w:cs="Arial"/>
          <w:sz w:val="16"/>
          <w:szCs w:val="16"/>
        </w:rPr>
        <w:t>Pro/Wapiti</w:t>
      </w:r>
      <w:r w:rsidR="00CD7418" w:rsidRPr="008D5625">
        <w:rPr>
          <w:rFonts w:ascii="Verdana" w:hAnsi="Verdana" w:cs="Arial"/>
          <w:sz w:val="16"/>
          <w:szCs w:val="16"/>
        </w:rPr>
        <w:t>/</w:t>
      </w:r>
      <w:proofErr w:type="spellStart"/>
      <w:r w:rsidR="00CD7418" w:rsidRPr="008D5625">
        <w:rPr>
          <w:rFonts w:ascii="Verdana" w:hAnsi="Verdana" w:cs="Arial"/>
          <w:sz w:val="16"/>
          <w:szCs w:val="16"/>
        </w:rPr>
        <w:t>Slo</w:t>
      </w:r>
      <w:r w:rsidR="00756FCD" w:rsidRPr="008D5625">
        <w:rPr>
          <w:rFonts w:ascii="Verdana" w:hAnsi="Verdana" w:cs="Arial"/>
          <w:sz w:val="16"/>
          <w:szCs w:val="16"/>
        </w:rPr>
        <w:t>w</w:t>
      </w:r>
      <w:r w:rsidR="00CD7418" w:rsidRPr="008D5625">
        <w:rPr>
          <w:rFonts w:ascii="Verdana" w:hAnsi="Verdana" w:cs="Arial"/>
          <w:sz w:val="16"/>
          <w:szCs w:val="16"/>
        </w:rPr>
        <w:t>loris</w:t>
      </w:r>
      <w:proofErr w:type="spellEnd"/>
      <w:r w:rsidR="00CD0D8F">
        <w:rPr>
          <w:rFonts w:ascii="Verdana" w:hAnsi="Verdana" w:cs="Arial"/>
          <w:sz w:val="16"/>
          <w:szCs w:val="16"/>
        </w:rPr>
        <w:t>/</w:t>
      </w:r>
      <w:proofErr w:type="spellStart"/>
      <w:r w:rsidR="00CD0D8F">
        <w:rPr>
          <w:rFonts w:ascii="Verdana" w:hAnsi="Verdana" w:cs="Arial"/>
          <w:sz w:val="16"/>
          <w:szCs w:val="16"/>
        </w:rPr>
        <w:t>Xenotix</w:t>
      </w:r>
      <w:proofErr w:type="spellEnd"/>
      <w:r w:rsidR="00520101" w:rsidRPr="008D5625">
        <w:rPr>
          <w:rFonts w:ascii="Verdana" w:hAnsi="Verdana" w:cs="Arial"/>
          <w:sz w:val="16"/>
          <w:szCs w:val="16"/>
        </w:rPr>
        <w:t>/</w:t>
      </w:r>
      <w:r w:rsidR="00756FCD" w:rsidRPr="008D5625">
        <w:rPr>
          <w:rFonts w:ascii="Verdana" w:hAnsi="Verdana" w:cs="Arial"/>
          <w:sz w:val="16"/>
          <w:szCs w:val="16"/>
        </w:rPr>
        <w:t>ZAP Proxy/</w:t>
      </w:r>
      <w:r w:rsidR="00520101" w:rsidRPr="008D5625">
        <w:rPr>
          <w:rFonts w:ascii="Verdana" w:hAnsi="Verdana" w:cs="Arial"/>
          <w:sz w:val="16"/>
          <w:szCs w:val="16"/>
        </w:rPr>
        <w:t>Kali</w:t>
      </w:r>
      <w:r w:rsidR="003C7EFD">
        <w:rPr>
          <w:rFonts w:ascii="Verdana" w:hAnsi="Verdana" w:cs="Arial"/>
          <w:sz w:val="16"/>
          <w:szCs w:val="16"/>
        </w:rPr>
        <w:t>/</w:t>
      </w:r>
      <w:proofErr w:type="spellStart"/>
      <w:r w:rsidR="00066A9F">
        <w:rPr>
          <w:rFonts w:ascii="Verdana" w:hAnsi="Verdana" w:cs="Arial"/>
          <w:sz w:val="16"/>
          <w:szCs w:val="16"/>
        </w:rPr>
        <w:t>tcpdump</w:t>
      </w:r>
      <w:proofErr w:type="spellEnd"/>
      <w:r w:rsidR="00066A9F">
        <w:rPr>
          <w:rFonts w:ascii="Verdana" w:hAnsi="Verdana" w:cs="Arial"/>
          <w:sz w:val="16"/>
          <w:szCs w:val="16"/>
        </w:rPr>
        <w:t>/</w:t>
      </w:r>
      <w:proofErr w:type="spellStart"/>
      <w:r w:rsidR="00066A9F">
        <w:rPr>
          <w:rFonts w:ascii="Verdana" w:hAnsi="Verdana" w:cs="Arial"/>
          <w:sz w:val="16"/>
          <w:szCs w:val="16"/>
        </w:rPr>
        <w:t>wireshark</w:t>
      </w:r>
      <w:proofErr w:type="spellEnd"/>
      <w:r w:rsidR="005E4568">
        <w:rPr>
          <w:rFonts w:ascii="Verdana" w:hAnsi="Verdana" w:cs="Arial"/>
          <w:sz w:val="16"/>
          <w:szCs w:val="16"/>
        </w:rPr>
        <w:t>/</w:t>
      </w:r>
      <w:proofErr w:type="spellStart"/>
      <w:r w:rsidR="005E4568">
        <w:rPr>
          <w:rFonts w:ascii="Verdana" w:hAnsi="Verdana" w:cs="Arial"/>
          <w:sz w:val="16"/>
          <w:szCs w:val="16"/>
        </w:rPr>
        <w:t>spirent</w:t>
      </w:r>
      <w:proofErr w:type="spellEnd"/>
      <w:r w:rsidR="005E4568">
        <w:rPr>
          <w:rFonts w:ascii="Verdana" w:hAnsi="Verdana" w:cs="Arial"/>
          <w:sz w:val="16"/>
          <w:szCs w:val="16"/>
        </w:rPr>
        <w:t xml:space="preserve"> 4.7/</w:t>
      </w:r>
      <w:proofErr w:type="spellStart"/>
      <w:r w:rsidR="001556E6">
        <w:rPr>
          <w:rFonts w:ascii="Verdana" w:hAnsi="Verdana" w:cs="Arial"/>
          <w:sz w:val="16"/>
          <w:szCs w:val="16"/>
        </w:rPr>
        <w:t>Veryx</w:t>
      </w:r>
      <w:proofErr w:type="spellEnd"/>
      <w:r w:rsidR="001556E6">
        <w:rPr>
          <w:rFonts w:ascii="Verdana" w:hAnsi="Verdana" w:cs="Arial"/>
          <w:sz w:val="16"/>
          <w:szCs w:val="16"/>
        </w:rPr>
        <w:t xml:space="preserve"> ATTEST</w:t>
      </w:r>
      <w:r w:rsidR="00CD7418" w:rsidRPr="008D5625">
        <w:rPr>
          <w:rFonts w:ascii="Verdana" w:hAnsi="Verdana" w:cs="Arial"/>
          <w:sz w:val="16"/>
          <w:szCs w:val="16"/>
        </w:rPr>
        <w:t xml:space="preserve">. </w:t>
      </w:r>
    </w:p>
    <w:p w14:paraId="2B506AAD" w14:textId="77777777" w:rsidR="00CB6A5A" w:rsidRPr="008D5625" w:rsidRDefault="00CB6A5A" w:rsidP="00CB6A5A">
      <w:pPr>
        <w:autoSpaceDE w:val="0"/>
        <w:rPr>
          <w:rFonts w:ascii="Verdana" w:hAnsi="Verdana" w:cs="Arial"/>
          <w:sz w:val="16"/>
          <w:szCs w:val="16"/>
        </w:rPr>
      </w:pPr>
      <w:r w:rsidRPr="008D5625">
        <w:rPr>
          <w:rFonts w:ascii="Verdana" w:hAnsi="Verdana" w:cs="Arial"/>
          <w:sz w:val="16"/>
          <w:szCs w:val="16"/>
        </w:rPr>
        <w:t>Description:</w:t>
      </w:r>
      <w:r w:rsidRPr="008D5625">
        <w:rPr>
          <w:rFonts w:ascii="Verdana" w:hAnsi="Verdana" w:cs="Arial"/>
          <w:sz w:val="16"/>
          <w:szCs w:val="16"/>
        </w:rPr>
        <w:tab/>
      </w:r>
    </w:p>
    <w:p w14:paraId="47193DE6" w14:textId="0D402849" w:rsidR="00814BB4" w:rsidRDefault="00CB6A5A" w:rsidP="00814BB4">
      <w:pPr>
        <w:autoSpaceDE w:val="0"/>
        <w:ind w:firstLine="709"/>
        <w:rPr>
          <w:rFonts w:ascii="Verdana" w:hAnsi="Verdana" w:cs="Arial"/>
          <w:sz w:val="16"/>
          <w:szCs w:val="16"/>
        </w:rPr>
      </w:pPr>
      <w:r w:rsidRPr="008D5625">
        <w:rPr>
          <w:rFonts w:ascii="Verdana" w:hAnsi="Verdana" w:cs="Arial"/>
          <w:sz w:val="16"/>
          <w:szCs w:val="16"/>
        </w:rPr>
        <w:t xml:space="preserve">Working on </w:t>
      </w:r>
      <w:r w:rsidR="00814BB4">
        <w:rPr>
          <w:rFonts w:ascii="Verdana" w:hAnsi="Verdana" w:cs="Arial"/>
          <w:sz w:val="16"/>
          <w:szCs w:val="16"/>
        </w:rPr>
        <w:t>Webse</w:t>
      </w:r>
      <w:r w:rsidRPr="008D5625">
        <w:rPr>
          <w:rFonts w:ascii="Verdana" w:hAnsi="Verdana" w:cs="Arial"/>
          <w:sz w:val="16"/>
          <w:szCs w:val="16"/>
        </w:rPr>
        <w:t xml:space="preserve">rvers </w:t>
      </w:r>
      <w:r w:rsidR="00CD7418" w:rsidRPr="008D5625">
        <w:rPr>
          <w:rFonts w:ascii="Verdana" w:hAnsi="Verdana" w:cs="Arial"/>
          <w:sz w:val="16"/>
          <w:szCs w:val="16"/>
        </w:rPr>
        <w:t xml:space="preserve">Vulnerabilities, Pen testing, </w:t>
      </w:r>
      <w:r w:rsidRPr="008D5625">
        <w:rPr>
          <w:rFonts w:ascii="Verdana" w:hAnsi="Verdana" w:cs="Arial"/>
          <w:b/>
          <w:sz w:val="16"/>
          <w:szCs w:val="16"/>
        </w:rPr>
        <w:t>VAPT of</w:t>
      </w:r>
      <w:r w:rsidR="00CD7418" w:rsidRPr="008D5625">
        <w:rPr>
          <w:rFonts w:ascii="Verdana" w:hAnsi="Verdana" w:cs="Arial"/>
          <w:b/>
          <w:sz w:val="16"/>
          <w:szCs w:val="16"/>
        </w:rPr>
        <w:t xml:space="preserve"> Embedded</w:t>
      </w:r>
      <w:r w:rsidRPr="008D5625">
        <w:rPr>
          <w:rFonts w:ascii="Verdana" w:hAnsi="Verdana" w:cs="Arial"/>
          <w:b/>
          <w:sz w:val="16"/>
          <w:szCs w:val="16"/>
        </w:rPr>
        <w:t xml:space="preserve"> Device and Web application</w:t>
      </w:r>
      <w:r w:rsidR="00814BB4">
        <w:rPr>
          <w:rFonts w:ascii="Verdana" w:hAnsi="Verdana" w:cs="Arial"/>
          <w:b/>
          <w:sz w:val="16"/>
          <w:szCs w:val="16"/>
        </w:rPr>
        <w:t xml:space="preserve"> and Network Pen Testing</w:t>
      </w:r>
      <w:r w:rsidRPr="008D5625">
        <w:rPr>
          <w:rFonts w:ascii="Verdana" w:hAnsi="Verdana" w:cs="Arial"/>
          <w:b/>
          <w:sz w:val="16"/>
          <w:szCs w:val="16"/>
        </w:rPr>
        <w:t xml:space="preserve"> </w:t>
      </w:r>
      <w:r w:rsidR="0061594A">
        <w:rPr>
          <w:rFonts w:ascii="Verdana" w:hAnsi="Verdana" w:cs="Arial"/>
          <w:sz w:val="16"/>
          <w:szCs w:val="16"/>
        </w:rPr>
        <w:t>for high and medium</w:t>
      </w:r>
      <w:r w:rsidRPr="00BA02C0">
        <w:rPr>
          <w:rFonts w:ascii="Verdana" w:hAnsi="Verdana" w:cs="Arial"/>
          <w:sz w:val="16"/>
          <w:szCs w:val="16"/>
        </w:rPr>
        <w:t xml:space="preserve"> threats</w:t>
      </w:r>
      <w:r w:rsidR="00814BB4">
        <w:rPr>
          <w:rFonts w:ascii="Verdana" w:hAnsi="Verdana" w:cs="Arial"/>
          <w:sz w:val="16"/>
          <w:szCs w:val="16"/>
        </w:rPr>
        <w:t>, New</w:t>
      </w:r>
      <w:r w:rsidRPr="008D5625">
        <w:rPr>
          <w:rFonts w:ascii="Verdana" w:hAnsi="Verdana" w:cs="Arial"/>
          <w:b/>
          <w:sz w:val="16"/>
          <w:szCs w:val="16"/>
        </w:rPr>
        <w:t>.</w:t>
      </w:r>
      <w:r w:rsidRPr="008D5625">
        <w:rPr>
          <w:rFonts w:ascii="Verdana" w:hAnsi="Verdana" w:cs="Arial"/>
          <w:sz w:val="16"/>
          <w:szCs w:val="16"/>
        </w:rPr>
        <w:t xml:space="preserve"> Provide the summary report sharing the findings. Working on various tools to achieve the vulnerability. Creating manual fuzz </w:t>
      </w:r>
      <w:r w:rsidR="00AA7A51" w:rsidRPr="008D5625">
        <w:rPr>
          <w:rFonts w:ascii="Verdana" w:hAnsi="Verdana" w:cs="Arial"/>
          <w:sz w:val="16"/>
          <w:szCs w:val="16"/>
        </w:rPr>
        <w:t xml:space="preserve">and </w:t>
      </w:r>
      <w:r w:rsidR="00AA160C">
        <w:rPr>
          <w:rFonts w:ascii="Verdana" w:hAnsi="Verdana" w:cs="Arial"/>
          <w:sz w:val="16"/>
          <w:szCs w:val="16"/>
        </w:rPr>
        <w:t>exploits for e</w:t>
      </w:r>
      <w:r w:rsidRPr="008D5625">
        <w:rPr>
          <w:rFonts w:ascii="Verdana" w:hAnsi="Verdana" w:cs="Arial"/>
          <w:sz w:val="16"/>
          <w:szCs w:val="16"/>
        </w:rPr>
        <w:t xml:space="preserve">mbedded device security testing and verify </w:t>
      </w:r>
      <w:r w:rsidR="00CD7418" w:rsidRPr="008D5625">
        <w:rPr>
          <w:rFonts w:ascii="Verdana" w:hAnsi="Verdana" w:cs="Arial"/>
          <w:sz w:val="16"/>
          <w:szCs w:val="16"/>
        </w:rPr>
        <w:t>the severity</w:t>
      </w:r>
      <w:r w:rsidR="00A32081">
        <w:rPr>
          <w:rFonts w:ascii="Verdana" w:hAnsi="Verdana" w:cs="Arial"/>
          <w:sz w:val="16"/>
          <w:szCs w:val="16"/>
        </w:rPr>
        <w:t xml:space="preserve"> </w:t>
      </w:r>
      <w:r w:rsidR="005B7A43">
        <w:rPr>
          <w:rFonts w:ascii="Verdana" w:hAnsi="Verdana" w:cs="Arial"/>
          <w:sz w:val="16"/>
          <w:szCs w:val="16"/>
        </w:rPr>
        <w:t>of attack and report the same. F</w:t>
      </w:r>
      <w:r w:rsidR="00CD7418" w:rsidRPr="008D5625">
        <w:rPr>
          <w:rFonts w:ascii="Verdana" w:hAnsi="Verdana" w:cs="Arial"/>
          <w:sz w:val="16"/>
          <w:szCs w:val="16"/>
        </w:rPr>
        <w:t>uzzing scripts manually in Python and TCL</w:t>
      </w:r>
      <w:r w:rsidR="00814BB4">
        <w:rPr>
          <w:rFonts w:ascii="Verdana" w:hAnsi="Verdana" w:cs="Arial"/>
          <w:sz w:val="16"/>
          <w:szCs w:val="16"/>
        </w:rPr>
        <w:t xml:space="preserve"> </w:t>
      </w:r>
      <w:r w:rsidR="00CD7418" w:rsidRPr="008D5625">
        <w:rPr>
          <w:rFonts w:ascii="Verdana" w:hAnsi="Verdana" w:cs="Arial"/>
          <w:sz w:val="16"/>
          <w:szCs w:val="16"/>
        </w:rPr>
        <w:t>(shell script) for CLI</w:t>
      </w:r>
      <w:r w:rsidR="0086328D">
        <w:rPr>
          <w:rFonts w:ascii="Verdana" w:hAnsi="Verdana" w:cs="Arial"/>
          <w:sz w:val="16"/>
          <w:szCs w:val="16"/>
        </w:rPr>
        <w:t xml:space="preserve"> </w:t>
      </w:r>
      <w:proofErr w:type="spellStart"/>
      <w:r w:rsidR="0086328D">
        <w:rPr>
          <w:rFonts w:ascii="Verdana" w:hAnsi="Verdana" w:cs="Arial"/>
          <w:sz w:val="16"/>
          <w:szCs w:val="16"/>
        </w:rPr>
        <w:t>firmwares</w:t>
      </w:r>
      <w:proofErr w:type="spellEnd"/>
      <w:r w:rsidR="003F3250">
        <w:rPr>
          <w:rFonts w:ascii="Verdana" w:hAnsi="Verdana" w:cs="Arial"/>
          <w:sz w:val="16"/>
          <w:szCs w:val="16"/>
        </w:rPr>
        <w:t xml:space="preserve">. Provide POC of </w:t>
      </w:r>
      <w:r w:rsidR="00196F35">
        <w:rPr>
          <w:rFonts w:ascii="Verdana" w:hAnsi="Verdana" w:cs="Arial"/>
          <w:sz w:val="16"/>
          <w:szCs w:val="16"/>
        </w:rPr>
        <w:t xml:space="preserve">firm based </w:t>
      </w:r>
      <w:r w:rsidR="003F3250">
        <w:rPr>
          <w:rFonts w:ascii="Verdana" w:hAnsi="Verdana" w:cs="Arial"/>
          <w:sz w:val="16"/>
          <w:szCs w:val="16"/>
        </w:rPr>
        <w:t>exploits</w:t>
      </w:r>
      <w:r w:rsidR="00196F35">
        <w:rPr>
          <w:rFonts w:ascii="Verdana" w:hAnsi="Verdana" w:cs="Arial"/>
          <w:sz w:val="16"/>
          <w:szCs w:val="16"/>
        </w:rPr>
        <w:t xml:space="preserve"> and with result s</w:t>
      </w:r>
      <w:r w:rsidR="003F3250">
        <w:rPr>
          <w:rFonts w:ascii="Verdana" w:hAnsi="Verdana" w:cs="Arial"/>
          <w:sz w:val="16"/>
          <w:szCs w:val="16"/>
        </w:rPr>
        <w:t>hared with client and higher management against the CVE</w:t>
      </w:r>
      <w:r w:rsidR="00292B51">
        <w:rPr>
          <w:rFonts w:ascii="Verdana" w:hAnsi="Verdana" w:cs="Arial"/>
          <w:sz w:val="16"/>
          <w:szCs w:val="16"/>
        </w:rPr>
        <w:t xml:space="preserve"> /NVD</w:t>
      </w:r>
      <w:r w:rsidR="003F3250">
        <w:rPr>
          <w:rFonts w:ascii="Verdana" w:hAnsi="Verdana" w:cs="Arial"/>
          <w:sz w:val="16"/>
          <w:szCs w:val="16"/>
        </w:rPr>
        <w:t xml:space="preserve">. </w:t>
      </w:r>
      <w:r w:rsidR="00471427">
        <w:rPr>
          <w:rFonts w:ascii="Verdana" w:hAnsi="Verdana" w:cs="Arial"/>
          <w:sz w:val="16"/>
          <w:szCs w:val="16"/>
        </w:rPr>
        <w:t>Leading 3 team members in a VAPT Department</w:t>
      </w:r>
      <w:r w:rsidRPr="008D5625">
        <w:rPr>
          <w:rFonts w:ascii="Verdana" w:hAnsi="Verdana" w:cs="Arial"/>
          <w:sz w:val="16"/>
          <w:szCs w:val="16"/>
        </w:rPr>
        <w:t>.</w:t>
      </w:r>
      <w:r w:rsidR="00CD7418" w:rsidRPr="008D5625">
        <w:rPr>
          <w:rFonts w:ascii="Verdana" w:hAnsi="Verdana" w:cs="Arial"/>
          <w:sz w:val="16"/>
          <w:szCs w:val="16"/>
        </w:rPr>
        <w:t xml:space="preserve"> </w:t>
      </w:r>
      <w:r w:rsidR="00C073E3" w:rsidRPr="008D5625">
        <w:rPr>
          <w:rFonts w:ascii="Verdana" w:hAnsi="Verdana" w:cs="Arial"/>
          <w:sz w:val="16"/>
          <w:szCs w:val="16"/>
        </w:rPr>
        <w:t>Created the security execution plan for embedded device and CLI.</w:t>
      </w:r>
      <w:r w:rsidR="00814BB4">
        <w:rPr>
          <w:rFonts w:ascii="Verdana" w:hAnsi="Verdana" w:cs="Arial"/>
          <w:sz w:val="16"/>
          <w:szCs w:val="16"/>
        </w:rPr>
        <w:t xml:space="preserve"> </w:t>
      </w:r>
      <w:r w:rsidR="005E6170">
        <w:rPr>
          <w:rFonts w:ascii="Verdana" w:hAnsi="Verdana" w:cs="Arial"/>
          <w:sz w:val="16"/>
          <w:szCs w:val="16"/>
        </w:rPr>
        <w:t>W</w:t>
      </w:r>
      <w:r w:rsidR="00814BB4">
        <w:rPr>
          <w:rFonts w:ascii="Verdana" w:hAnsi="Verdana" w:cs="Arial"/>
          <w:sz w:val="16"/>
          <w:szCs w:val="16"/>
        </w:rPr>
        <w:t xml:space="preserve">orking on HSM PKI key generation </w:t>
      </w:r>
      <w:proofErr w:type="spellStart"/>
      <w:r w:rsidR="005E6170">
        <w:rPr>
          <w:rFonts w:ascii="Verdana" w:hAnsi="Verdana" w:cs="Arial"/>
          <w:sz w:val="16"/>
          <w:szCs w:val="16"/>
        </w:rPr>
        <w:t>w.r.t</w:t>
      </w:r>
      <w:proofErr w:type="spellEnd"/>
      <w:r w:rsidR="005E6170">
        <w:rPr>
          <w:rFonts w:ascii="Verdana" w:hAnsi="Verdana" w:cs="Arial"/>
          <w:sz w:val="16"/>
          <w:szCs w:val="16"/>
        </w:rPr>
        <w:t xml:space="preserve"> FIPS boundary.</w:t>
      </w:r>
      <w:r w:rsidR="00803C57">
        <w:rPr>
          <w:rFonts w:ascii="Verdana" w:hAnsi="Verdana" w:cs="Arial"/>
          <w:sz w:val="16"/>
          <w:szCs w:val="16"/>
        </w:rPr>
        <w:t xml:space="preserve"> Also </w:t>
      </w:r>
      <w:r w:rsidR="00456B8D">
        <w:rPr>
          <w:rFonts w:ascii="Verdana" w:hAnsi="Verdana" w:cs="Arial"/>
          <w:sz w:val="16"/>
          <w:szCs w:val="16"/>
        </w:rPr>
        <w:t>working</w:t>
      </w:r>
      <w:r w:rsidR="00803C57">
        <w:rPr>
          <w:rFonts w:ascii="Verdana" w:hAnsi="Verdana" w:cs="Arial"/>
          <w:sz w:val="16"/>
          <w:szCs w:val="16"/>
        </w:rPr>
        <w:t xml:space="preserve"> on </w:t>
      </w:r>
      <w:r w:rsidR="00456B8D">
        <w:rPr>
          <w:rFonts w:ascii="Verdana" w:hAnsi="Verdana" w:cs="Arial"/>
          <w:sz w:val="16"/>
          <w:szCs w:val="16"/>
        </w:rPr>
        <w:t xml:space="preserve">conformation testing </w:t>
      </w:r>
      <w:r w:rsidR="008360A7">
        <w:rPr>
          <w:rFonts w:ascii="Verdana" w:hAnsi="Verdana" w:cs="Arial"/>
          <w:sz w:val="16"/>
          <w:szCs w:val="16"/>
        </w:rPr>
        <w:t xml:space="preserve">with </w:t>
      </w:r>
      <w:proofErr w:type="spellStart"/>
      <w:r w:rsidR="008360A7">
        <w:rPr>
          <w:rFonts w:ascii="Verdana" w:hAnsi="Verdana" w:cs="Arial"/>
          <w:sz w:val="16"/>
          <w:szCs w:val="16"/>
        </w:rPr>
        <w:t>Veryx</w:t>
      </w:r>
      <w:proofErr w:type="spellEnd"/>
      <w:r w:rsidR="008360A7">
        <w:rPr>
          <w:rFonts w:ascii="Verdana" w:hAnsi="Verdana" w:cs="Arial"/>
          <w:sz w:val="16"/>
          <w:szCs w:val="16"/>
        </w:rPr>
        <w:t xml:space="preserve"> ATTEST and </w:t>
      </w:r>
      <w:r w:rsidR="00456B8D">
        <w:rPr>
          <w:rFonts w:ascii="Verdana" w:hAnsi="Verdana" w:cs="Arial"/>
          <w:sz w:val="16"/>
          <w:szCs w:val="16"/>
        </w:rPr>
        <w:t xml:space="preserve">Spirent 4.7 </w:t>
      </w:r>
      <w:r w:rsidR="00AA1EA7">
        <w:rPr>
          <w:rFonts w:ascii="Verdana" w:hAnsi="Verdana" w:cs="Arial"/>
          <w:sz w:val="16"/>
          <w:szCs w:val="16"/>
        </w:rPr>
        <w:t>tool.</w:t>
      </w:r>
      <w:r w:rsidR="00B8604E">
        <w:rPr>
          <w:rFonts w:ascii="Verdana" w:hAnsi="Verdana" w:cs="Arial"/>
          <w:sz w:val="16"/>
          <w:szCs w:val="16"/>
        </w:rPr>
        <w:t xml:space="preserve"> Perform daily based </w:t>
      </w:r>
      <w:r w:rsidR="00711636">
        <w:rPr>
          <w:rFonts w:ascii="Verdana" w:hAnsi="Verdana" w:cs="Arial"/>
          <w:sz w:val="16"/>
          <w:szCs w:val="16"/>
        </w:rPr>
        <w:t xml:space="preserve">firewall </w:t>
      </w:r>
      <w:r w:rsidR="00C677BE">
        <w:rPr>
          <w:rFonts w:ascii="Verdana" w:hAnsi="Verdana" w:cs="Arial"/>
          <w:sz w:val="16"/>
          <w:szCs w:val="16"/>
        </w:rPr>
        <w:t xml:space="preserve">and troubleshoot runs. </w:t>
      </w:r>
      <w:r w:rsidR="00784314">
        <w:rPr>
          <w:rFonts w:ascii="Verdana" w:hAnsi="Verdana" w:cs="Arial"/>
          <w:sz w:val="16"/>
          <w:szCs w:val="16"/>
        </w:rPr>
        <w:t xml:space="preserve">Worked </w:t>
      </w:r>
      <w:r w:rsidR="00746F50">
        <w:rPr>
          <w:rFonts w:ascii="Verdana" w:hAnsi="Verdana" w:cs="Arial"/>
          <w:sz w:val="16"/>
          <w:szCs w:val="16"/>
        </w:rPr>
        <w:t>on creating topology, sett</w:t>
      </w:r>
      <w:r w:rsidR="001E5208">
        <w:rPr>
          <w:rFonts w:ascii="Verdana" w:hAnsi="Verdana" w:cs="Arial"/>
          <w:sz w:val="16"/>
          <w:szCs w:val="16"/>
        </w:rPr>
        <w:t>ing up firewall rule, troubleshooting.</w:t>
      </w:r>
      <w:r w:rsidR="0061594A">
        <w:rPr>
          <w:rFonts w:ascii="Verdana" w:hAnsi="Verdana" w:cs="Arial"/>
          <w:sz w:val="16"/>
          <w:szCs w:val="16"/>
        </w:rPr>
        <w:t xml:space="preserve"> </w:t>
      </w:r>
      <w:r w:rsidR="008A1B36">
        <w:rPr>
          <w:rFonts w:ascii="Verdana" w:hAnsi="Verdana" w:cs="Arial"/>
          <w:sz w:val="16"/>
          <w:szCs w:val="16"/>
        </w:rPr>
        <w:t>Working on</w:t>
      </w:r>
      <w:r w:rsidR="003978E2">
        <w:rPr>
          <w:rFonts w:ascii="Verdana" w:hAnsi="Verdana" w:cs="Arial"/>
          <w:sz w:val="16"/>
          <w:szCs w:val="16"/>
        </w:rPr>
        <w:t xml:space="preserve"> functional run for</w:t>
      </w:r>
      <w:r w:rsidR="008A1B36">
        <w:rPr>
          <w:rFonts w:ascii="Verdana" w:hAnsi="Verdana" w:cs="Arial"/>
          <w:sz w:val="16"/>
          <w:szCs w:val="16"/>
        </w:rPr>
        <w:t xml:space="preserve"> </w:t>
      </w:r>
      <w:proofErr w:type="spellStart"/>
      <w:r w:rsidR="008A1B36">
        <w:rPr>
          <w:rFonts w:ascii="Verdana" w:hAnsi="Verdana" w:cs="Arial"/>
          <w:sz w:val="16"/>
          <w:szCs w:val="16"/>
        </w:rPr>
        <w:t>Beldon</w:t>
      </w:r>
      <w:proofErr w:type="spellEnd"/>
      <w:r w:rsidR="008A1B36">
        <w:rPr>
          <w:rFonts w:ascii="Verdana" w:hAnsi="Verdana" w:cs="Arial"/>
          <w:sz w:val="16"/>
          <w:szCs w:val="16"/>
        </w:rPr>
        <w:t>/RX/MNS</w:t>
      </w:r>
      <w:r w:rsidR="00F81704">
        <w:rPr>
          <w:rFonts w:ascii="Verdana" w:hAnsi="Verdana" w:cs="Arial"/>
          <w:sz w:val="16"/>
          <w:szCs w:val="16"/>
        </w:rPr>
        <w:t xml:space="preserve">/Dx Routers for </w:t>
      </w:r>
      <w:r w:rsidR="007F5BE2">
        <w:rPr>
          <w:rFonts w:ascii="Verdana" w:hAnsi="Verdana" w:cs="Arial"/>
          <w:sz w:val="16"/>
          <w:szCs w:val="16"/>
        </w:rPr>
        <w:t xml:space="preserve">CLI and </w:t>
      </w:r>
      <w:r w:rsidR="001E5208">
        <w:rPr>
          <w:rFonts w:ascii="Verdana" w:hAnsi="Verdana" w:cs="Arial"/>
          <w:sz w:val="16"/>
          <w:szCs w:val="16"/>
        </w:rPr>
        <w:t>web-based application</w:t>
      </w:r>
      <w:r w:rsidR="007853FB">
        <w:rPr>
          <w:rFonts w:ascii="Verdana" w:hAnsi="Verdana" w:cs="Arial"/>
          <w:sz w:val="16"/>
          <w:szCs w:val="16"/>
        </w:rPr>
        <w:t xml:space="preserve">. Upgrading </w:t>
      </w:r>
      <w:r w:rsidR="000B3922">
        <w:rPr>
          <w:rFonts w:ascii="Verdana" w:hAnsi="Verdana" w:cs="Arial"/>
          <w:sz w:val="16"/>
          <w:szCs w:val="16"/>
        </w:rPr>
        <w:t xml:space="preserve">builds/image and </w:t>
      </w:r>
      <w:r w:rsidR="006042FE">
        <w:rPr>
          <w:rFonts w:ascii="Verdana" w:hAnsi="Verdana" w:cs="Arial"/>
          <w:sz w:val="16"/>
          <w:szCs w:val="16"/>
        </w:rPr>
        <w:t>perform Debugging for vario</w:t>
      </w:r>
      <w:r w:rsidR="00AB35F4">
        <w:rPr>
          <w:rFonts w:ascii="Verdana" w:hAnsi="Verdana" w:cs="Arial"/>
          <w:sz w:val="16"/>
          <w:szCs w:val="16"/>
        </w:rPr>
        <w:t>us level. Raised issues related to c</w:t>
      </w:r>
      <w:r w:rsidR="000D05FA">
        <w:rPr>
          <w:rFonts w:ascii="Verdana" w:hAnsi="Verdana" w:cs="Arial"/>
          <w:sz w:val="16"/>
          <w:szCs w:val="16"/>
        </w:rPr>
        <w:t xml:space="preserve">rash/ non working functionality. </w:t>
      </w:r>
    </w:p>
    <w:p w14:paraId="2E686C3C" w14:textId="77777777" w:rsidR="00814BB4" w:rsidRPr="008D5625" w:rsidRDefault="00814BB4" w:rsidP="00CB6A5A">
      <w:pPr>
        <w:autoSpaceDE w:val="0"/>
        <w:ind w:firstLine="709"/>
        <w:rPr>
          <w:rFonts w:ascii="Verdana" w:hAnsi="Verdana" w:cs="Arial"/>
          <w:sz w:val="16"/>
          <w:szCs w:val="16"/>
        </w:rPr>
      </w:pPr>
    </w:p>
    <w:p w14:paraId="770CFECE" w14:textId="77777777" w:rsidR="00CB6A5A" w:rsidRPr="008D5625" w:rsidRDefault="00CB6A5A" w:rsidP="009D14AC">
      <w:pPr>
        <w:autoSpaceDE w:val="0"/>
        <w:rPr>
          <w:rFonts w:ascii="Verdana" w:hAnsi="Verdana" w:cs="Arial"/>
          <w:sz w:val="16"/>
          <w:szCs w:val="16"/>
        </w:rPr>
      </w:pPr>
    </w:p>
    <w:p w14:paraId="489809D7" w14:textId="77777777" w:rsidR="00F43A8D" w:rsidRPr="008D5625" w:rsidRDefault="00F43A8D" w:rsidP="009D14AC">
      <w:pPr>
        <w:pBdr>
          <w:bottom w:val="single" w:sz="6" w:space="0" w:color="auto"/>
        </w:pBdr>
        <w:autoSpaceDE w:val="0"/>
        <w:rPr>
          <w:rFonts w:ascii="Verdana" w:hAnsi="Verdana" w:cs="Arial"/>
          <w:b/>
          <w:sz w:val="16"/>
          <w:szCs w:val="16"/>
        </w:rPr>
      </w:pPr>
      <w:r w:rsidRPr="008D5625">
        <w:rPr>
          <w:rFonts w:ascii="Verdana" w:hAnsi="Verdana" w:cs="Arial"/>
          <w:b/>
          <w:sz w:val="16"/>
          <w:szCs w:val="16"/>
        </w:rPr>
        <w:t>Flo2Cash (</w:t>
      </w:r>
      <w:proofErr w:type="spellStart"/>
      <w:r w:rsidRPr="008D5625">
        <w:rPr>
          <w:rFonts w:ascii="Verdana" w:hAnsi="Verdana" w:cs="Arial"/>
          <w:b/>
          <w:sz w:val="16"/>
          <w:szCs w:val="16"/>
        </w:rPr>
        <w:t>SoftData</w:t>
      </w:r>
      <w:proofErr w:type="spellEnd"/>
      <w:r w:rsidRPr="008D5625">
        <w:rPr>
          <w:rFonts w:ascii="Verdana" w:hAnsi="Verdana" w:cs="Arial"/>
          <w:b/>
          <w:sz w:val="16"/>
          <w:szCs w:val="16"/>
        </w:rPr>
        <w:t xml:space="preserve"> </w:t>
      </w:r>
      <w:proofErr w:type="spellStart"/>
      <w:r w:rsidRPr="008D5625">
        <w:rPr>
          <w:rFonts w:ascii="Verdana" w:hAnsi="Verdana" w:cs="Arial"/>
          <w:b/>
          <w:sz w:val="16"/>
          <w:szCs w:val="16"/>
        </w:rPr>
        <w:t>Infotech</w:t>
      </w:r>
      <w:proofErr w:type="spellEnd"/>
      <w:r w:rsidRPr="008D5625">
        <w:rPr>
          <w:rFonts w:ascii="Verdana" w:hAnsi="Verdana" w:cs="Arial"/>
          <w:b/>
          <w:sz w:val="16"/>
          <w:szCs w:val="16"/>
        </w:rPr>
        <w:t>)</w:t>
      </w:r>
    </w:p>
    <w:p w14:paraId="0BBE5141" w14:textId="77777777" w:rsidR="00F43A8D" w:rsidRPr="008D5625" w:rsidRDefault="00F43A8D" w:rsidP="00F43A8D">
      <w:pPr>
        <w:tabs>
          <w:tab w:val="left" w:pos="19350"/>
          <w:tab w:val="left" w:pos="21567"/>
          <w:tab w:val="left" w:pos="21668"/>
        </w:tabs>
        <w:autoSpaceDE w:val="0"/>
        <w:jc w:val="both"/>
        <w:rPr>
          <w:rFonts w:ascii="Verdana" w:hAnsi="Verdana" w:cs="Arial"/>
          <w:b/>
          <w:bCs/>
          <w:sz w:val="16"/>
          <w:szCs w:val="16"/>
        </w:rPr>
      </w:pPr>
      <w:r w:rsidRPr="008D5625">
        <w:rPr>
          <w:rFonts w:ascii="Verdana" w:hAnsi="Verdana" w:cs="Arial"/>
          <w:b/>
          <w:bCs/>
          <w:sz w:val="16"/>
          <w:szCs w:val="16"/>
        </w:rPr>
        <w:t>Project(s):</w:t>
      </w:r>
    </w:p>
    <w:p w14:paraId="1F3FDD6B" w14:textId="77777777" w:rsidR="00F43A8D" w:rsidRPr="008D5625" w:rsidRDefault="00F43A8D" w:rsidP="00F43A8D">
      <w:pPr>
        <w:autoSpaceDE w:val="0"/>
        <w:rPr>
          <w:rFonts w:ascii="Verdana" w:eastAsia="Arial" w:hAnsi="Verdana" w:cs="Arial"/>
          <w:b/>
          <w:bCs/>
          <w:sz w:val="16"/>
          <w:szCs w:val="16"/>
        </w:rPr>
      </w:pPr>
      <w:r w:rsidRPr="008D5625">
        <w:rPr>
          <w:rFonts w:ascii="Verdana" w:hAnsi="Verdana" w:cs="Arial"/>
          <w:b/>
          <w:bCs/>
          <w:sz w:val="16"/>
          <w:szCs w:val="16"/>
        </w:rPr>
        <w:t>1</w:t>
      </w:r>
      <w:r w:rsidRPr="008D5625">
        <w:rPr>
          <w:rFonts w:ascii="Verdana" w:eastAsia="Arial" w:hAnsi="Verdana" w:cs="Arial"/>
          <w:sz w:val="16"/>
          <w:szCs w:val="16"/>
        </w:rPr>
        <w:t xml:space="preserve">) </w:t>
      </w:r>
      <w:r w:rsidRPr="008D5625">
        <w:rPr>
          <w:rFonts w:ascii="Verdana" w:eastAsia="Arial" w:hAnsi="Verdana" w:cs="Arial"/>
          <w:b/>
          <w:bCs/>
          <w:sz w:val="16"/>
          <w:szCs w:val="16"/>
        </w:rPr>
        <w:t>Project</w:t>
      </w:r>
      <w:r w:rsidR="002C57A7">
        <w:rPr>
          <w:rFonts w:ascii="Verdana" w:eastAsia="Arial" w:hAnsi="Verdana" w:cs="Arial"/>
          <w:b/>
          <w:bCs/>
          <w:sz w:val="16"/>
          <w:szCs w:val="16"/>
        </w:rPr>
        <w:t>(s)</w:t>
      </w:r>
      <w:r w:rsidRPr="008D5625">
        <w:rPr>
          <w:rFonts w:ascii="Verdana" w:eastAsia="Arial" w:hAnsi="Verdana" w:cs="Arial"/>
          <w:b/>
          <w:bCs/>
          <w:sz w:val="16"/>
          <w:szCs w:val="16"/>
        </w:rPr>
        <w:t xml:space="preserve"> Name:</w:t>
      </w:r>
      <w:r w:rsidRPr="008D5625">
        <w:rPr>
          <w:rFonts w:ascii="Verdana" w:eastAsia="Arial" w:hAnsi="Verdana" w:cs="Arial"/>
          <w:sz w:val="16"/>
          <w:szCs w:val="16"/>
        </w:rPr>
        <w:tab/>
      </w:r>
      <w:r w:rsidR="00BE671E">
        <w:rPr>
          <w:rFonts w:ascii="Verdana" w:eastAsia="Arial" w:hAnsi="Verdana" w:cs="Arial"/>
          <w:b/>
          <w:bCs/>
          <w:sz w:val="16"/>
          <w:szCs w:val="16"/>
        </w:rPr>
        <w:t>Flo2Cash|</w:t>
      </w:r>
      <w:r w:rsidRPr="008D5625">
        <w:rPr>
          <w:rFonts w:ascii="Verdana" w:eastAsia="Arial" w:hAnsi="Verdana" w:cs="Arial"/>
          <w:b/>
          <w:bCs/>
          <w:sz w:val="16"/>
          <w:szCs w:val="16"/>
        </w:rPr>
        <w:t xml:space="preserve">M-Pos </w:t>
      </w:r>
    </w:p>
    <w:p w14:paraId="701E0B30" w14:textId="77777777" w:rsidR="00F43A8D" w:rsidRPr="008D5625" w:rsidRDefault="00F5621C" w:rsidP="00F43A8D">
      <w:pPr>
        <w:autoSpaceDE w:val="0"/>
        <w:rPr>
          <w:rFonts w:ascii="Verdana" w:eastAsia="Arial" w:hAnsi="Verdana" w:cs="Arial"/>
          <w:sz w:val="16"/>
          <w:szCs w:val="16"/>
        </w:rPr>
      </w:pPr>
      <w:r>
        <w:rPr>
          <w:rFonts w:ascii="Verdana" w:eastAsia="Arial" w:hAnsi="Verdana" w:cs="Arial"/>
          <w:sz w:val="16"/>
          <w:szCs w:val="16"/>
        </w:rPr>
        <w:t xml:space="preserve">Role: </w:t>
      </w:r>
      <w:r>
        <w:rPr>
          <w:rFonts w:ascii="Verdana" w:eastAsia="Arial" w:hAnsi="Verdana" w:cs="Arial"/>
          <w:sz w:val="16"/>
          <w:szCs w:val="16"/>
        </w:rPr>
        <w:tab/>
      </w:r>
      <w:r>
        <w:rPr>
          <w:rFonts w:ascii="Verdana" w:eastAsia="Arial" w:hAnsi="Verdana" w:cs="Arial"/>
          <w:sz w:val="16"/>
          <w:szCs w:val="16"/>
        </w:rPr>
        <w:tab/>
      </w:r>
      <w:r>
        <w:rPr>
          <w:rFonts w:ascii="Verdana" w:eastAsia="Arial" w:hAnsi="Verdana" w:cs="Arial"/>
          <w:sz w:val="16"/>
          <w:szCs w:val="16"/>
        </w:rPr>
        <w:tab/>
      </w:r>
      <w:r w:rsidR="00F43A8D" w:rsidRPr="008D5625">
        <w:rPr>
          <w:rFonts w:ascii="Verdana" w:eastAsia="Arial" w:hAnsi="Verdana" w:cs="Arial"/>
          <w:sz w:val="16"/>
          <w:szCs w:val="16"/>
        </w:rPr>
        <w:t>Test Lead</w:t>
      </w:r>
      <w:r>
        <w:rPr>
          <w:rFonts w:ascii="Verdana" w:eastAsia="Arial" w:hAnsi="Verdana" w:cs="Arial"/>
          <w:sz w:val="16"/>
          <w:szCs w:val="16"/>
        </w:rPr>
        <w:t xml:space="preserve"> (Security/Functional)</w:t>
      </w:r>
    </w:p>
    <w:p w14:paraId="4BA02EEB" w14:textId="77777777" w:rsidR="00F43A8D" w:rsidRPr="008D5625" w:rsidRDefault="00F43A8D" w:rsidP="00F43A8D">
      <w:pPr>
        <w:autoSpaceDE w:val="0"/>
        <w:rPr>
          <w:rFonts w:ascii="Verdana" w:eastAsia="Arial" w:hAnsi="Verdana" w:cs="Arial"/>
          <w:sz w:val="16"/>
          <w:szCs w:val="16"/>
        </w:rPr>
      </w:pPr>
      <w:r w:rsidRPr="008D5625">
        <w:rPr>
          <w:rFonts w:ascii="Verdana" w:eastAsia="Arial" w:hAnsi="Verdana" w:cs="Arial"/>
          <w:sz w:val="16"/>
          <w:szCs w:val="16"/>
        </w:rPr>
        <w:t xml:space="preserve">Domain: </w:t>
      </w:r>
      <w:r w:rsidRPr="008D5625">
        <w:rPr>
          <w:rFonts w:ascii="Verdana" w:eastAsia="Arial" w:hAnsi="Verdana" w:cs="Arial"/>
          <w:sz w:val="16"/>
          <w:szCs w:val="16"/>
        </w:rPr>
        <w:tab/>
      </w:r>
      <w:r w:rsidRPr="008D5625">
        <w:rPr>
          <w:rFonts w:ascii="Verdana" w:eastAsia="Arial" w:hAnsi="Verdana" w:cs="Arial"/>
          <w:sz w:val="16"/>
          <w:szCs w:val="16"/>
        </w:rPr>
        <w:tab/>
        <w:t>Payment Domain</w:t>
      </w:r>
    </w:p>
    <w:p w14:paraId="5B34B839" w14:textId="77777777" w:rsidR="00836C79" w:rsidRPr="008D5625" w:rsidRDefault="00F43A8D" w:rsidP="00F43A8D">
      <w:pPr>
        <w:autoSpaceDE w:val="0"/>
        <w:rPr>
          <w:rFonts w:ascii="Verdana" w:eastAsia="Arial" w:hAnsi="Verdana" w:cs="Arial"/>
          <w:sz w:val="16"/>
          <w:szCs w:val="16"/>
        </w:rPr>
      </w:pPr>
      <w:r w:rsidRPr="008D5625">
        <w:rPr>
          <w:rFonts w:ascii="Verdana" w:eastAsia="Arial" w:hAnsi="Verdana" w:cs="Arial"/>
          <w:sz w:val="16"/>
          <w:szCs w:val="16"/>
        </w:rPr>
        <w:t>Database:</w:t>
      </w:r>
      <w:r w:rsidRPr="008D5625">
        <w:rPr>
          <w:rFonts w:ascii="Verdana" w:eastAsia="Arial" w:hAnsi="Verdana" w:cs="Arial"/>
          <w:sz w:val="16"/>
          <w:szCs w:val="16"/>
        </w:rPr>
        <w:tab/>
      </w:r>
      <w:r w:rsidRPr="008D5625">
        <w:rPr>
          <w:rFonts w:ascii="Verdana" w:eastAsia="Arial" w:hAnsi="Verdana" w:cs="Arial"/>
          <w:sz w:val="16"/>
          <w:szCs w:val="16"/>
        </w:rPr>
        <w:tab/>
        <w:t>SQL Server 20</w:t>
      </w:r>
      <w:r w:rsidR="00836C79" w:rsidRPr="008D5625">
        <w:rPr>
          <w:rFonts w:ascii="Verdana" w:eastAsia="Arial" w:hAnsi="Verdana" w:cs="Arial"/>
          <w:sz w:val="16"/>
          <w:szCs w:val="16"/>
        </w:rPr>
        <w:t>14</w:t>
      </w:r>
      <w:r w:rsidRPr="008D5625">
        <w:rPr>
          <w:rFonts w:ascii="Verdana" w:eastAsia="Arial" w:hAnsi="Verdana" w:cs="Arial"/>
          <w:sz w:val="16"/>
          <w:szCs w:val="16"/>
        </w:rPr>
        <w:t xml:space="preserve">, </w:t>
      </w:r>
    </w:p>
    <w:p w14:paraId="108C4E28" w14:textId="77777777" w:rsidR="00836C79" w:rsidRPr="008D5625" w:rsidRDefault="00F43A8D" w:rsidP="00F43A8D">
      <w:pPr>
        <w:autoSpaceDE w:val="0"/>
        <w:rPr>
          <w:rFonts w:ascii="Verdana" w:eastAsia="Arial" w:hAnsi="Verdana" w:cs="Arial"/>
          <w:sz w:val="16"/>
          <w:szCs w:val="16"/>
        </w:rPr>
      </w:pPr>
      <w:r w:rsidRPr="008D5625">
        <w:rPr>
          <w:rFonts w:ascii="Verdana" w:eastAsia="Arial" w:hAnsi="Verdana" w:cs="Arial"/>
          <w:sz w:val="16"/>
          <w:szCs w:val="16"/>
        </w:rPr>
        <w:t xml:space="preserve">Environment: </w:t>
      </w:r>
      <w:r w:rsidRPr="008D5625">
        <w:rPr>
          <w:rFonts w:ascii="Verdana" w:eastAsia="Arial" w:hAnsi="Verdana" w:cs="Arial"/>
          <w:sz w:val="16"/>
          <w:szCs w:val="16"/>
        </w:rPr>
        <w:tab/>
      </w:r>
      <w:r w:rsidRPr="008D5625">
        <w:rPr>
          <w:rFonts w:ascii="Verdana" w:eastAsia="Arial" w:hAnsi="Verdana" w:cs="Arial"/>
          <w:sz w:val="16"/>
          <w:szCs w:val="16"/>
        </w:rPr>
        <w:tab/>
        <w:t>VS 2015, C#,</w:t>
      </w:r>
    </w:p>
    <w:p w14:paraId="719F1A23" w14:textId="77777777" w:rsidR="00F43A8D" w:rsidRPr="008D5625" w:rsidRDefault="00F43A8D" w:rsidP="00F43A8D">
      <w:pPr>
        <w:autoSpaceDE w:val="0"/>
        <w:rPr>
          <w:rFonts w:ascii="Verdana" w:eastAsia="Arial" w:hAnsi="Verdana" w:cs="Arial"/>
          <w:sz w:val="16"/>
          <w:szCs w:val="16"/>
        </w:rPr>
      </w:pPr>
      <w:r w:rsidRPr="008D5625">
        <w:rPr>
          <w:rFonts w:ascii="Verdana" w:eastAsia="Arial" w:hAnsi="Verdana" w:cs="Arial"/>
          <w:sz w:val="16"/>
          <w:szCs w:val="16"/>
        </w:rPr>
        <w:t>Duration:</w:t>
      </w:r>
      <w:r w:rsidRPr="008D5625">
        <w:rPr>
          <w:rFonts w:ascii="Verdana" w:eastAsia="Arial" w:hAnsi="Verdana" w:cs="Arial"/>
          <w:sz w:val="16"/>
          <w:szCs w:val="16"/>
        </w:rPr>
        <w:tab/>
      </w:r>
      <w:r w:rsidRPr="008D5625">
        <w:rPr>
          <w:rFonts w:ascii="Verdana" w:eastAsia="Arial" w:hAnsi="Verdana" w:cs="Arial"/>
          <w:sz w:val="16"/>
          <w:szCs w:val="16"/>
        </w:rPr>
        <w:tab/>
        <w:t>24</w:t>
      </w:r>
      <w:r w:rsidRPr="008D5625">
        <w:rPr>
          <w:rFonts w:ascii="Verdana" w:eastAsia="Arial" w:hAnsi="Verdana" w:cs="Arial"/>
          <w:sz w:val="16"/>
          <w:szCs w:val="16"/>
          <w:vertAlign w:val="superscript"/>
        </w:rPr>
        <w:t>th</w:t>
      </w:r>
      <w:r w:rsidRPr="008D5625">
        <w:rPr>
          <w:rFonts w:ascii="Verdana" w:eastAsia="Arial" w:hAnsi="Verdana" w:cs="Arial"/>
          <w:sz w:val="16"/>
          <w:szCs w:val="16"/>
        </w:rPr>
        <w:t xml:space="preserve"> April – </w:t>
      </w:r>
      <w:r w:rsidR="003A5179" w:rsidRPr="008D5625">
        <w:rPr>
          <w:rFonts w:ascii="Verdana" w:eastAsia="Arial" w:hAnsi="Verdana" w:cs="Arial"/>
          <w:sz w:val="16"/>
          <w:szCs w:val="16"/>
        </w:rPr>
        <w:t>1</w:t>
      </w:r>
      <w:r w:rsidR="003A5179" w:rsidRPr="008D5625">
        <w:rPr>
          <w:rFonts w:ascii="Verdana" w:eastAsia="Arial" w:hAnsi="Verdana" w:cs="Arial"/>
          <w:sz w:val="16"/>
          <w:szCs w:val="16"/>
          <w:vertAlign w:val="superscript"/>
        </w:rPr>
        <w:t>st</w:t>
      </w:r>
      <w:r w:rsidR="003A5179" w:rsidRPr="008D5625">
        <w:rPr>
          <w:rFonts w:ascii="Verdana" w:eastAsia="Arial" w:hAnsi="Verdana" w:cs="Arial"/>
          <w:sz w:val="16"/>
          <w:szCs w:val="16"/>
        </w:rPr>
        <w:t xml:space="preserve"> Mar ‘17</w:t>
      </w:r>
    </w:p>
    <w:p w14:paraId="7FBAA719" w14:textId="77777777" w:rsidR="00F43A8D" w:rsidRPr="008D5625" w:rsidRDefault="00F43A8D" w:rsidP="00F43A8D">
      <w:pPr>
        <w:autoSpaceDE w:val="0"/>
        <w:ind w:left="2127" w:hanging="2127"/>
        <w:rPr>
          <w:rFonts w:ascii="Verdana" w:eastAsia="Arial" w:hAnsi="Verdana" w:cs="Arial"/>
          <w:sz w:val="16"/>
          <w:szCs w:val="16"/>
        </w:rPr>
      </w:pPr>
      <w:r w:rsidRPr="008D5625">
        <w:rPr>
          <w:rFonts w:ascii="Verdana" w:eastAsia="Arial" w:hAnsi="Verdana" w:cs="Arial"/>
          <w:sz w:val="16"/>
          <w:szCs w:val="16"/>
        </w:rPr>
        <w:t xml:space="preserve">Tools Used: </w:t>
      </w:r>
      <w:r w:rsidRPr="008D5625">
        <w:rPr>
          <w:rFonts w:ascii="Verdana" w:eastAsia="Arial" w:hAnsi="Verdana" w:cs="Arial"/>
          <w:sz w:val="16"/>
          <w:szCs w:val="16"/>
        </w:rPr>
        <w:tab/>
        <w:t>VS 2015 ultimate edition</w:t>
      </w:r>
      <w:r w:rsidR="00FE6205" w:rsidRPr="008D5625">
        <w:rPr>
          <w:rFonts w:ascii="Verdana" w:eastAsia="Arial" w:hAnsi="Verdana" w:cs="Arial"/>
          <w:sz w:val="16"/>
          <w:szCs w:val="16"/>
        </w:rPr>
        <w:t>, TFS</w:t>
      </w:r>
      <w:r w:rsidRPr="008D5625">
        <w:rPr>
          <w:rFonts w:ascii="Verdana" w:eastAsia="Arial" w:hAnsi="Verdana" w:cs="Arial"/>
          <w:sz w:val="16"/>
          <w:szCs w:val="16"/>
        </w:rPr>
        <w:t>, Burp-suite</w:t>
      </w:r>
      <w:r w:rsidR="00DE5F73" w:rsidRPr="008D5625">
        <w:rPr>
          <w:rFonts w:ascii="Verdana" w:eastAsia="Arial" w:hAnsi="Verdana" w:cs="Arial"/>
          <w:sz w:val="16"/>
          <w:szCs w:val="16"/>
        </w:rPr>
        <w:t xml:space="preserve"> 1.7.xx</w:t>
      </w:r>
      <w:r w:rsidRPr="008D5625">
        <w:rPr>
          <w:rFonts w:ascii="Verdana" w:eastAsia="Arial" w:hAnsi="Verdana" w:cs="Arial"/>
          <w:sz w:val="16"/>
          <w:szCs w:val="16"/>
        </w:rPr>
        <w:t>,</w:t>
      </w:r>
      <w:r w:rsidR="00DE5F73" w:rsidRPr="008D5625">
        <w:rPr>
          <w:rFonts w:ascii="Verdana" w:eastAsia="Arial" w:hAnsi="Verdana" w:cs="Arial"/>
          <w:sz w:val="16"/>
          <w:szCs w:val="16"/>
        </w:rPr>
        <w:t xml:space="preserve"> </w:t>
      </w:r>
      <w:proofErr w:type="spellStart"/>
      <w:r w:rsidR="00DE5F73" w:rsidRPr="008D5625">
        <w:rPr>
          <w:rFonts w:ascii="Verdana" w:eastAsia="Arial" w:hAnsi="Verdana" w:cs="Arial"/>
          <w:sz w:val="16"/>
          <w:szCs w:val="16"/>
        </w:rPr>
        <w:t>Qualys</w:t>
      </w:r>
      <w:proofErr w:type="spellEnd"/>
      <w:r w:rsidR="000D4643" w:rsidRPr="008D5625">
        <w:rPr>
          <w:rFonts w:ascii="Verdana" w:eastAsia="Arial" w:hAnsi="Verdana" w:cs="Arial"/>
          <w:sz w:val="16"/>
          <w:szCs w:val="16"/>
        </w:rPr>
        <w:t xml:space="preserve"> Lite</w:t>
      </w:r>
      <w:r w:rsidR="00EF5DA1" w:rsidRPr="008D5625">
        <w:rPr>
          <w:rFonts w:ascii="Verdana" w:eastAsia="Arial" w:hAnsi="Verdana" w:cs="Arial"/>
          <w:sz w:val="16"/>
          <w:szCs w:val="16"/>
        </w:rPr>
        <w:t>,</w:t>
      </w:r>
      <w:r w:rsidR="00D35CD2" w:rsidRPr="008D5625">
        <w:rPr>
          <w:rFonts w:ascii="Verdana" w:eastAsia="Arial" w:hAnsi="Verdana" w:cs="Arial"/>
          <w:sz w:val="16"/>
          <w:szCs w:val="16"/>
        </w:rPr>
        <w:t xml:space="preserve"> </w:t>
      </w:r>
      <w:proofErr w:type="spellStart"/>
      <w:proofErr w:type="gramStart"/>
      <w:r w:rsidR="00EF0B8D" w:rsidRPr="008D5625">
        <w:rPr>
          <w:rFonts w:ascii="Verdana" w:eastAsia="Arial" w:hAnsi="Verdana" w:cs="Arial"/>
          <w:sz w:val="16"/>
          <w:szCs w:val="16"/>
        </w:rPr>
        <w:t>Wapiti,SOAPUI</w:t>
      </w:r>
      <w:proofErr w:type="spellEnd"/>
      <w:proofErr w:type="gramEnd"/>
      <w:r w:rsidRPr="008D5625">
        <w:rPr>
          <w:rFonts w:ascii="Verdana" w:eastAsia="Arial" w:hAnsi="Verdana" w:cs="Arial"/>
          <w:sz w:val="16"/>
          <w:szCs w:val="16"/>
        </w:rPr>
        <w:t>,</w:t>
      </w:r>
      <w:r w:rsidR="00DE5F73" w:rsidRPr="008D5625">
        <w:rPr>
          <w:rFonts w:ascii="Verdana" w:eastAsia="Arial" w:hAnsi="Verdana" w:cs="Arial"/>
          <w:sz w:val="16"/>
          <w:szCs w:val="16"/>
        </w:rPr>
        <w:t xml:space="preserve"> </w:t>
      </w:r>
      <w:proofErr w:type="spellStart"/>
      <w:r w:rsidRPr="008D5625">
        <w:rPr>
          <w:rFonts w:ascii="Verdana" w:eastAsia="Arial" w:hAnsi="Verdana" w:cs="Arial"/>
          <w:sz w:val="16"/>
          <w:szCs w:val="16"/>
        </w:rPr>
        <w:t>PostMan</w:t>
      </w:r>
      <w:proofErr w:type="spellEnd"/>
      <w:r w:rsidR="00D54095" w:rsidRPr="008D5625">
        <w:rPr>
          <w:rFonts w:ascii="Verdana" w:eastAsia="Arial" w:hAnsi="Verdana" w:cs="Arial"/>
          <w:sz w:val="16"/>
          <w:szCs w:val="16"/>
        </w:rPr>
        <w:t xml:space="preserve">, </w:t>
      </w:r>
      <w:proofErr w:type="spellStart"/>
      <w:r w:rsidR="00533676" w:rsidRPr="008D5625">
        <w:rPr>
          <w:rFonts w:ascii="Verdana" w:eastAsia="Arial" w:hAnsi="Verdana" w:cs="Arial"/>
          <w:sz w:val="16"/>
          <w:szCs w:val="16"/>
        </w:rPr>
        <w:t>Jmeter</w:t>
      </w:r>
      <w:proofErr w:type="spellEnd"/>
    </w:p>
    <w:p w14:paraId="36A969FC" w14:textId="77777777" w:rsidR="00F43A8D" w:rsidRPr="008D5625" w:rsidRDefault="00F43A8D" w:rsidP="00F43A8D">
      <w:pPr>
        <w:autoSpaceDE w:val="0"/>
        <w:ind w:left="2127" w:hanging="2127"/>
        <w:rPr>
          <w:rFonts w:ascii="Verdana" w:eastAsia="Arial" w:hAnsi="Verdana" w:cs="Arial"/>
          <w:b/>
          <w:sz w:val="16"/>
          <w:szCs w:val="16"/>
        </w:rPr>
      </w:pPr>
      <w:r w:rsidRPr="008D5625">
        <w:rPr>
          <w:rFonts w:ascii="Verdana" w:eastAsia="Arial" w:hAnsi="Verdana" w:cs="Arial"/>
          <w:b/>
          <w:sz w:val="16"/>
          <w:szCs w:val="16"/>
        </w:rPr>
        <w:t>Description</w:t>
      </w:r>
    </w:p>
    <w:p w14:paraId="1C53C4C9" w14:textId="77777777" w:rsidR="00F43A8D" w:rsidRPr="008D5625" w:rsidRDefault="00533676" w:rsidP="00F43A8D">
      <w:pPr>
        <w:widowControl/>
        <w:suppressAutoHyphens w:val="0"/>
        <w:autoSpaceDE w:val="0"/>
        <w:autoSpaceDN w:val="0"/>
        <w:adjustRightInd w:val="0"/>
        <w:ind w:firstLine="709"/>
        <w:rPr>
          <w:rStyle w:val="apple-style-span"/>
          <w:rFonts w:ascii="Verdana" w:hAnsi="Verdana" w:cs="Arial"/>
          <w:color w:val="000000"/>
          <w:sz w:val="16"/>
          <w:szCs w:val="16"/>
        </w:rPr>
      </w:pPr>
      <w:r w:rsidRPr="008D5625">
        <w:rPr>
          <w:rStyle w:val="apple-style-span"/>
          <w:rFonts w:ascii="Verdana" w:hAnsi="Verdana" w:cs="Arial"/>
          <w:color w:val="000000"/>
          <w:sz w:val="16"/>
          <w:szCs w:val="16"/>
        </w:rPr>
        <w:t xml:space="preserve">A Payment Gateway that provides various solutions from online banking, recurring payments, with </w:t>
      </w:r>
      <w:r w:rsidR="00474E1B" w:rsidRPr="008D5625">
        <w:rPr>
          <w:rStyle w:val="apple-style-span"/>
          <w:rFonts w:ascii="Verdana" w:hAnsi="Verdana" w:cs="Arial"/>
          <w:color w:val="000000"/>
          <w:sz w:val="16"/>
          <w:szCs w:val="16"/>
        </w:rPr>
        <w:t>Micro service</w:t>
      </w:r>
      <w:r w:rsidRPr="008D5625">
        <w:rPr>
          <w:rStyle w:val="apple-style-span"/>
          <w:rFonts w:ascii="Verdana" w:hAnsi="Verdana" w:cs="Arial"/>
          <w:color w:val="000000"/>
          <w:sz w:val="16"/>
          <w:szCs w:val="16"/>
        </w:rPr>
        <w:t xml:space="preserve"> Architecture built as backbone of this product.</w:t>
      </w:r>
      <w:r w:rsidR="00FE485E" w:rsidRPr="008D5625">
        <w:rPr>
          <w:rStyle w:val="apple-style-span"/>
          <w:rFonts w:ascii="Verdana" w:hAnsi="Verdana" w:cs="Arial"/>
          <w:color w:val="000000"/>
          <w:sz w:val="16"/>
          <w:szCs w:val="16"/>
        </w:rPr>
        <w:t xml:space="preserve"> As a </w:t>
      </w:r>
      <w:r w:rsidR="00A97E2F" w:rsidRPr="008D5625">
        <w:rPr>
          <w:rStyle w:val="apple-style-span"/>
          <w:rFonts w:ascii="Verdana" w:hAnsi="Verdana" w:cs="Arial"/>
          <w:color w:val="000000"/>
          <w:sz w:val="16"/>
          <w:szCs w:val="16"/>
        </w:rPr>
        <w:t>Lead</w:t>
      </w:r>
      <w:r w:rsidR="00FE485E" w:rsidRPr="008D5625">
        <w:rPr>
          <w:rStyle w:val="apple-style-span"/>
          <w:rFonts w:ascii="Verdana" w:hAnsi="Verdana" w:cs="Arial"/>
          <w:color w:val="000000"/>
          <w:sz w:val="16"/>
          <w:szCs w:val="16"/>
        </w:rPr>
        <w:t xml:space="preserve">, </w:t>
      </w:r>
      <w:r w:rsidR="00FE485E" w:rsidRPr="008D5625">
        <w:rPr>
          <w:rStyle w:val="apple-style-span"/>
          <w:rFonts w:ascii="Verdana" w:hAnsi="Verdana" w:cs="Arial"/>
          <w:b/>
          <w:color w:val="000000"/>
          <w:sz w:val="16"/>
          <w:szCs w:val="16"/>
        </w:rPr>
        <w:t>major focus was on Security Testing of Product</w:t>
      </w:r>
      <w:r w:rsidR="004277F9" w:rsidRPr="008D5625">
        <w:rPr>
          <w:rStyle w:val="apple-style-span"/>
          <w:rFonts w:ascii="Verdana" w:hAnsi="Verdana" w:cs="Arial"/>
          <w:b/>
          <w:color w:val="000000"/>
          <w:sz w:val="16"/>
          <w:szCs w:val="16"/>
        </w:rPr>
        <w:t>s</w:t>
      </w:r>
      <w:r w:rsidR="00F5621C">
        <w:rPr>
          <w:rStyle w:val="apple-style-span"/>
          <w:rFonts w:ascii="Verdana" w:hAnsi="Verdana" w:cs="Arial"/>
          <w:b/>
          <w:color w:val="000000"/>
          <w:sz w:val="16"/>
          <w:szCs w:val="16"/>
        </w:rPr>
        <w:t xml:space="preserve"> as per PCI-DSS</w:t>
      </w:r>
      <w:r w:rsidR="00FE485E" w:rsidRPr="008D5625">
        <w:rPr>
          <w:rStyle w:val="apple-style-span"/>
          <w:rFonts w:ascii="Verdana" w:hAnsi="Verdana" w:cs="Arial"/>
          <w:color w:val="000000"/>
          <w:sz w:val="16"/>
          <w:szCs w:val="16"/>
        </w:rPr>
        <w:t xml:space="preserve">. </w:t>
      </w:r>
    </w:p>
    <w:p w14:paraId="54B11D7F" w14:textId="77777777" w:rsidR="00F43A8D" w:rsidRPr="008D5625" w:rsidRDefault="00F43A8D" w:rsidP="00F43A8D">
      <w:pPr>
        <w:autoSpaceDE w:val="0"/>
        <w:rPr>
          <w:rFonts w:ascii="Verdana" w:eastAsia="Arial" w:hAnsi="Verdana" w:cs="Arial"/>
          <w:b/>
          <w:bCs/>
          <w:sz w:val="16"/>
          <w:szCs w:val="16"/>
        </w:rPr>
      </w:pPr>
      <w:r w:rsidRPr="008D5625">
        <w:rPr>
          <w:rFonts w:ascii="Verdana" w:eastAsia="Arial" w:hAnsi="Verdana" w:cs="Arial"/>
          <w:b/>
          <w:bCs/>
          <w:sz w:val="16"/>
          <w:szCs w:val="16"/>
        </w:rPr>
        <w:t>Responsibilities</w:t>
      </w:r>
    </w:p>
    <w:p w14:paraId="29C5801B" w14:textId="77777777" w:rsidR="00F43A8D" w:rsidRPr="00F5621C" w:rsidRDefault="00F43A8D" w:rsidP="00F43A8D">
      <w:pPr>
        <w:numPr>
          <w:ilvl w:val="0"/>
          <w:numId w:val="11"/>
        </w:numPr>
        <w:tabs>
          <w:tab w:val="left" w:pos="19350"/>
          <w:tab w:val="left" w:pos="21567"/>
          <w:tab w:val="left" w:pos="21668"/>
        </w:tabs>
        <w:autoSpaceDE w:val="0"/>
        <w:rPr>
          <w:rFonts w:ascii="Verdana" w:hAnsi="Verdana" w:cs="Arial"/>
          <w:bCs/>
          <w:sz w:val="16"/>
          <w:szCs w:val="16"/>
        </w:rPr>
      </w:pPr>
      <w:r w:rsidRPr="00F5621C">
        <w:rPr>
          <w:rFonts w:ascii="Verdana" w:hAnsi="Verdana" w:cs="Arial"/>
          <w:sz w:val="16"/>
          <w:szCs w:val="16"/>
        </w:rPr>
        <w:t>Planned and Initiated Security Testing Process and best practice</w:t>
      </w:r>
      <w:r w:rsidR="008A3D8C" w:rsidRPr="00F5621C">
        <w:rPr>
          <w:rFonts w:ascii="Verdana" w:hAnsi="Verdana" w:cs="Arial"/>
          <w:sz w:val="16"/>
          <w:szCs w:val="16"/>
        </w:rPr>
        <w:t xml:space="preserve"> in Organization STLC</w:t>
      </w:r>
      <w:r w:rsidRPr="00F5621C">
        <w:rPr>
          <w:rFonts w:ascii="Verdana" w:hAnsi="Verdana" w:cs="Arial"/>
          <w:sz w:val="16"/>
          <w:szCs w:val="16"/>
        </w:rPr>
        <w:t xml:space="preserve"> based on </w:t>
      </w:r>
      <w:r w:rsidRPr="00F5621C">
        <w:rPr>
          <w:rFonts w:ascii="Verdana" w:hAnsi="Verdana" w:cs="Arial"/>
          <w:bCs/>
          <w:sz w:val="16"/>
          <w:szCs w:val="16"/>
        </w:rPr>
        <w:t>OWSAP Top 10, SANS Top 20 and Threat models.</w:t>
      </w:r>
    </w:p>
    <w:p w14:paraId="18D06606" w14:textId="77777777" w:rsidR="00F43A8D" w:rsidRPr="00F5621C" w:rsidRDefault="00F43A8D" w:rsidP="00F43A8D">
      <w:pPr>
        <w:numPr>
          <w:ilvl w:val="0"/>
          <w:numId w:val="11"/>
        </w:numPr>
        <w:tabs>
          <w:tab w:val="left" w:pos="19350"/>
          <w:tab w:val="left" w:pos="21567"/>
          <w:tab w:val="left" w:pos="21668"/>
        </w:tabs>
        <w:autoSpaceDE w:val="0"/>
        <w:rPr>
          <w:rFonts w:ascii="Verdana" w:hAnsi="Verdana" w:cs="Arial"/>
          <w:sz w:val="16"/>
          <w:szCs w:val="16"/>
        </w:rPr>
      </w:pPr>
      <w:r w:rsidRPr="00F5621C">
        <w:rPr>
          <w:rFonts w:ascii="Verdana" w:hAnsi="Verdana" w:cs="Arial"/>
          <w:sz w:val="16"/>
          <w:szCs w:val="16"/>
        </w:rPr>
        <w:t>Conducted Web Application Penetration Testing for OWASP top10 vulnerabilities with Burp Proxy</w:t>
      </w:r>
      <w:r w:rsidR="00D35CD2" w:rsidRPr="00F5621C">
        <w:rPr>
          <w:rFonts w:ascii="Verdana" w:hAnsi="Verdana" w:cs="Arial"/>
          <w:sz w:val="16"/>
          <w:szCs w:val="16"/>
        </w:rPr>
        <w:t>,</w:t>
      </w:r>
      <w:r w:rsidR="00415B0E" w:rsidRPr="00F5621C">
        <w:rPr>
          <w:rFonts w:ascii="Verdana" w:hAnsi="Verdana" w:cs="Arial"/>
          <w:sz w:val="16"/>
          <w:szCs w:val="16"/>
        </w:rPr>
        <w:t xml:space="preserve"> </w:t>
      </w:r>
      <w:r w:rsidR="00D35CD2" w:rsidRPr="00F5621C">
        <w:rPr>
          <w:rFonts w:ascii="Verdana" w:hAnsi="Verdana" w:cs="Arial"/>
          <w:sz w:val="16"/>
          <w:szCs w:val="16"/>
        </w:rPr>
        <w:t>Wapiti</w:t>
      </w:r>
      <w:r w:rsidRPr="00F5621C">
        <w:rPr>
          <w:rFonts w:ascii="Verdana" w:hAnsi="Verdana" w:cs="Arial"/>
          <w:sz w:val="16"/>
          <w:szCs w:val="16"/>
        </w:rPr>
        <w:t xml:space="preserve"> and </w:t>
      </w:r>
      <w:proofErr w:type="spellStart"/>
      <w:r w:rsidRPr="00F5621C">
        <w:rPr>
          <w:rFonts w:ascii="Verdana" w:hAnsi="Verdana" w:cs="Arial"/>
          <w:sz w:val="16"/>
          <w:szCs w:val="16"/>
        </w:rPr>
        <w:t>WebScarab</w:t>
      </w:r>
      <w:proofErr w:type="spellEnd"/>
      <w:r w:rsidR="00DE5F73" w:rsidRPr="00F5621C">
        <w:rPr>
          <w:rFonts w:ascii="Verdana" w:hAnsi="Verdana" w:cs="Arial"/>
          <w:sz w:val="16"/>
          <w:szCs w:val="16"/>
        </w:rPr>
        <w:t xml:space="preserve"> </w:t>
      </w:r>
      <w:r w:rsidR="00E32B13" w:rsidRPr="00F5621C">
        <w:rPr>
          <w:rFonts w:ascii="Verdana" w:hAnsi="Verdana" w:cs="Arial"/>
          <w:sz w:val="16"/>
          <w:szCs w:val="16"/>
        </w:rPr>
        <w:t xml:space="preserve">security assessment and </w:t>
      </w:r>
      <w:r w:rsidR="00CE565A" w:rsidRPr="00F5621C">
        <w:rPr>
          <w:rFonts w:ascii="Verdana" w:hAnsi="Verdana" w:cs="Arial"/>
          <w:sz w:val="16"/>
          <w:szCs w:val="16"/>
        </w:rPr>
        <w:t xml:space="preserve">scanning with </w:t>
      </w:r>
      <w:proofErr w:type="spellStart"/>
      <w:r w:rsidR="00CE565A" w:rsidRPr="00F5621C">
        <w:rPr>
          <w:rFonts w:ascii="Verdana" w:hAnsi="Verdana" w:cs="Arial"/>
          <w:sz w:val="16"/>
          <w:szCs w:val="16"/>
        </w:rPr>
        <w:t>Qual</w:t>
      </w:r>
      <w:r w:rsidR="00DE5F73" w:rsidRPr="00F5621C">
        <w:rPr>
          <w:rFonts w:ascii="Verdana" w:hAnsi="Verdana" w:cs="Arial"/>
          <w:sz w:val="16"/>
          <w:szCs w:val="16"/>
        </w:rPr>
        <w:t>ys</w:t>
      </w:r>
      <w:proofErr w:type="spellEnd"/>
      <w:r w:rsidR="00DE5F73" w:rsidRPr="00F5621C">
        <w:rPr>
          <w:rFonts w:ascii="Verdana" w:hAnsi="Verdana" w:cs="Arial"/>
          <w:sz w:val="16"/>
          <w:szCs w:val="16"/>
        </w:rPr>
        <w:t xml:space="preserve"> tool</w:t>
      </w:r>
      <w:r w:rsidR="00E84B66" w:rsidRPr="00F5621C">
        <w:rPr>
          <w:rFonts w:ascii="Verdana" w:hAnsi="Verdana" w:cs="Arial"/>
          <w:sz w:val="16"/>
          <w:szCs w:val="16"/>
        </w:rPr>
        <w:t xml:space="preserve"> and Nessus</w:t>
      </w:r>
      <w:r w:rsidRPr="00F5621C">
        <w:rPr>
          <w:rFonts w:ascii="Verdana" w:hAnsi="Verdana" w:cs="Arial"/>
          <w:sz w:val="16"/>
          <w:szCs w:val="16"/>
        </w:rPr>
        <w:t>.</w:t>
      </w:r>
      <w:r w:rsidR="00CE565A" w:rsidRPr="00F5621C">
        <w:rPr>
          <w:rFonts w:ascii="Verdana" w:hAnsi="Verdana" w:cs="Arial"/>
          <w:sz w:val="16"/>
          <w:szCs w:val="16"/>
        </w:rPr>
        <w:t xml:space="preserve"> </w:t>
      </w:r>
    </w:p>
    <w:p w14:paraId="0DE6C255" w14:textId="77777777" w:rsidR="000D4643" w:rsidRPr="00F5621C" w:rsidRDefault="000D4643" w:rsidP="00F43A8D">
      <w:pPr>
        <w:numPr>
          <w:ilvl w:val="0"/>
          <w:numId w:val="11"/>
        </w:numPr>
        <w:tabs>
          <w:tab w:val="left" w:pos="19350"/>
          <w:tab w:val="left" w:pos="21567"/>
          <w:tab w:val="left" w:pos="21668"/>
        </w:tabs>
        <w:autoSpaceDE w:val="0"/>
        <w:rPr>
          <w:rFonts w:ascii="Verdana" w:hAnsi="Verdana" w:cs="Arial"/>
          <w:sz w:val="16"/>
          <w:szCs w:val="16"/>
        </w:rPr>
      </w:pPr>
      <w:r w:rsidRPr="00F5621C">
        <w:rPr>
          <w:rFonts w:ascii="Verdana" w:hAnsi="Verdana" w:cs="Arial"/>
          <w:sz w:val="16"/>
          <w:szCs w:val="16"/>
        </w:rPr>
        <w:t xml:space="preserve">Actively </w:t>
      </w:r>
      <w:r w:rsidR="00EF0B8D" w:rsidRPr="00F5621C">
        <w:rPr>
          <w:rFonts w:ascii="Verdana" w:hAnsi="Verdana" w:cs="Arial"/>
          <w:sz w:val="16"/>
          <w:szCs w:val="16"/>
        </w:rPr>
        <w:t>monitored</w:t>
      </w:r>
      <w:r w:rsidRPr="00F5621C">
        <w:rPr>
          <w:rFonts w:ascii="Verdana" w:hAnsi="Verdana" w:cs="Arial"/>
          <w:sz w:val="16"/>
          <w:szCs w:val="16"/>
        </w:rPr>
        <w:t xml:space="preserve"> and run Monthly n/w scans alerts</w:t>
      </w:r>
      <w:r w:rsidR="00430545" w:rsidRPr="00F5621C">
        <w:rPr>
          <w:rFonts w:ascii="Verdana" w:hAnsi="Verdana" w:cs="Arial"/>
          <w:sz w:val="16"/>
          <w:szCs w:val="16"/>
        </w:rPr>
        <w:t xml:space="preserve"> </w:t>
      </w:r>
      <w:r w:rsidR="0026462E" w:rsidRPr="00F5621C">
        <w:rPr>
          <w:rFonts w:ascii="Verdana" w:hAnsi="Verdana" w:cs="Arial"/>
          <w:sz w:val="16"/>
          <w:szCs w:val="16"/>
        </w:rPr>
        <w:t>as standards assessments</w:t>
      </w:r>
      <w:r w:rsidR="00430545" w:rsidRPr="00F5621C">
        <w:rPr>
          <w:rFonts w:ascii="Verdana" w:hAnsi="Verdana" w:cs="Arial"/>
          <w:sz w:val="16"/>
          <w:szCs w:val="16"/>
        </w:rPr>
        <w:t xml:space="preserve"> on continual </w:t>
      </w:r>
      <w:r w:rsidR="00611E9A" w:rsidRPr="00F5621C">
        <w:rPr>
          <w:rFonts w:ascii="Verdana" w:hAnsi="Verdana" w:cs="Arial"/>
          <w:sz w:val="16"/>
          <w:szCs w:val="16"/>
        </w:rPr>
        <w:t>basis.</w:t>
      </w:r>
    </w:p>
    <w:p w14:paraId="68B9FBA9" w14:textId="77777777" w:rsidR="008348A1" w:rsidRPr="00F5621C" w:rsidRDefault="008348A1" w:rsidP="008348A1">
      <w:pPr>
        <w:numPr>
          <w:ilvl w:val="0"/>
          <w:numId w:val="11"/>
        </w:numPr>
        <w:tabs>
          <w:tab w:val="left" w:pos="19350"/>
          <w:tab w:val="left" w:pos="21567"/>
          <w:tab w:val="left" w:pos="21668"/>
        </w:tabs>
        <w:autoSpaceDE w:val="0"/>
        <w:rPr>
          <w:rFonts w:ascii="Verdana" w:hAnsi="Verdana" w:cs="Arial"/>
          <w:sz w:val="16"/>
          <w:szCs w:val="16"/>
        </w:rPr>
      </w:pPr>
      <w:r w:rsidRPr="00F5621C">
        <w:rPr>
          <w:rFonts w:ascii="Verdana" w:hAnsi="Verdana" w:cs="Arial"/>
          <w:sz w:val="16"/>
          <w:szCs w:val="16"/>
        </w:rPr>
        <w:t>Initiated the Process of Audit Logs throughout the web application where gaps existed which considered detailed error for future purpose.</w:t>
      </w:r>
    </w:p>
    <w:p w14:paraId="41F878DB" w14:textId="77777777" w:rsidR="006E0176" w:rsidRPr="00F5621C" w:rsidRDefault="006E0176" w:rsidP="005F4023">
      <w:pPr>
        <w:widowControl/>
        <w:numPr>
          <w:ilvl w:val="0"/>
          <w:numId w:val="11"/>
        </w:numPr>
        <w:suppressAutoHyphens w:val="0"/>
        <w:rPr>
          <w:rFonts w:ascii="Verdana" w:hAnsi="Verdana" w:cs="Arial"/>
          <w:sz w:val="16"/>
          <w:szCs w:val="16"/>
        </w:rPr>
      </w:pPr>
      <w:r w:rsidRPr="00F5621C">
        <w:rPr>
          <w:rFonts w:ascii="Verdana" w:hAnsi="Verdana" w:cs="Arial"/>
          <w:sz w:val="16"/>
          <w:szCs w:val="16"/>
        </w:rPr>
        <w:t>Performed Web Application Vulnerability Assessments</w:t>
      </w:r>
      <w:r w:rsidR="005F4023" w:rsidRPr="00F5621C">
        <w:rPr>
          <w:rFonts w:ascii="Verdana" w:hAnsi="Verdana" w:cs="Arial"/>
          <w:sz w:val="16"/>
          <w:szCs w:val="16"/>
        </w:rPr>
        <w:t xml:space="preserve"> </w:t>
      </w:r>
      <w:r w:rsidRPr="00F5621C">
        <w:rPr>
          <w:rFonts w:ascii="Verdana" w:hAnsi="Verdana" w:cs="Arial"/>
          <w:sz w:val="16"/>
          <w:szCs w:val="16"/>
        </w:rPr>
        <w:t xml:space="preserve">with </w:t>
      </w:r>
      <w:proofErr w:type="spellStart"/>
      <w:r w:rsidRPr="00F5621C">
        <w:rPr>
          <w:rFonts w:ascii="Verdana" w:hAnsi="Verdana" w:cs="Arial"/>
          <w:sz w:val="16"/>
          <w:szCs w:val="16"/>
        </w:rPr>
        <w:t>Burpsuite</w:t>
      </w:r>
      <w:proofErr w:type="spellEnd"/>
      <w:r w:rsidRPr="00F5621C">
        <w:rPr>
          <w:rFonts w:ascii="Verdana" w:hAnsi="Verdana" w:cs="Arial"/>
          <w:sz w:val="16"/>
          <w:szCs w:val="16"/>
        </w:rPr>
        <w:t>, wapiti.</w:t>
      </w:r>
      <w:r w:rsidR="005F4023" w:rsidRPr="00F5621C">
        <w:rPr>
          <w:rFonts w:ascii="Verdana" w:hAnsi="Verdana" w:cs="Arial"/>
          <w:sz w:val="16"/>
          <w:szCs w:val="16"/>
        </w:rPr>
        <w:t xml:space="preserve"> Drafted Defect Evidence and security findings and remediation </w:t>
      </w:r>
      <w:r w:rsidR="00585F81" w:rsidRPr="00F5621C">
        <w:rPr>
          <w:rFonts w:ascii="Verdana" w:hAnsi="Verdana" w:cs="Arial"/>
          <w:sz w:val="16"/>
          <w:szCs w:val="16"/>
        </w:rPr>
        <w:t>reports</w:t>
      </w:r>
      <w:r w:rsidR="005F4023" w:rsidRPr="00F5621C">
        <w:rPr>
          <w:rFonts w:ascii="Verdana" w:hAnsi="Verdana" w:cs="Arial"/>
          <w:sz w:val="16"/>
          <w:szCs w:val="16"/>
        </w:rPr>
        <w:t>.</w:t>
      </w:r>
    </w:p>
    <w:p w14:paraId="74414A10" w14:textId="77777777" w:rsidR="000D4643" w:rsidRPr="00F5621C" w:rsidRDefault="000D4643" w:rsidP="00F43A8D">
      <w:pPr>
        <w:numPr>
          <w:ilvl w:val="0"/>
          <w:numId w:val="11"/>
        </w:numPr>
        <w:tabs>
          <w:tab w:val="left" w:pos="19350"/>
          <w:tab w:val="left" w:pos="21567"/>
          <w:tab w:val="left" w:pos="21668"/>
        </w:tabs>
        <w:autoSpaceDE w:val="0"/>
        <w:rPr>
          <w:rFonts w:ascii="Verdana" w:hAnsi="Verdana" w:cs="Arial"/>
          <w:sz w:val="16"/>
          <w:szCs w:val="16"/>
        </w:rPr>
      </w:pPr>
      <w:r w:rsidRPr="00F5621C">
        <w:rPr>
          <w:rFonts w:ascii="Verdana" w:hAnsi="Verdana" w:cs="Arial"/>
          <w:sz w:val="16"/>
          <w:szCs w:val="16"/>
        </w:rPr>
        <w:t xml:space="preserve">Drafted Security Audit report of Web application and </w:t>
      </w:r>
      <w:r w:rsidR="00014F85" w:rsidRPr="00F5621C">
        <w:rPr>
          <w:rFonts w:ascii="Verdana" w:hAnsi="Verdana" w:cs="Arial"/>
          <w:sz w:val="16"/>
          <w:szCs w:val="16"/>
        </w:rPr>
        <w:t>Maintained checklist PCCI DSS 3.2 version.</w:t>
      </w:r>
    </w:p>
    <w:p w14:paraId="07C34638" w14:textId="77777777" w:rsidR="00F43A8D" w:rsidRPr="00F5621C" w:rsidRDefault="00F43A8D" w:rsidP="00F43A8D">
      <w:pPr>
        <w:widowControl/>
        <w:numPr>
          <w:ilvl w:val="0"/>
          <w:numId w:val="11"/>
        </w:numPr>
        <w:suppressAutoHyphens w:val="0"/>
        <w:rPr>
          <w:rFonts w:ascii="Verdana" w:hAnsi="Verdana" w:cs="Arial"/>
          <w:sz w:val="16"/>
          <w:szCs w:val="16"/>
        </w:rPr>
      </w:pPr>
      <w:r w:rsidRPr="00F5621C">
        <w:rPr>
          <w:rFonts w:ascii="Verdana" w:hAnsi="Verdana" w:cs="Arial"/>
          <w:sz w:val="16"/>
          <w:szCs w:val="16"/>
        </w:rPr>
        <w:t xml:space="preserve">Data validations of the POST form in the website and verify if changes done are reflecting in the database. </w:t>
      </w:r>
    </w:p>
    <w:p w14:paraId="6969964D" w14:textId="77777777" w:rsidR="00F43A8D" w:rsidRPr="00F5621C" w:rsidRDefault="008538CA" w:rsidP="00F43A8D">
      <w:pPr>
        <w:widowControl/>
        <w:numPr>
          <w:ilvl w:val="0"/>
          <w:numId w:val="11"/>
        </w:numPr>
        <w:suppressAutoHyphens w:val="0"/>
        <w:rPr>
          <w:rFonts w:ascii="Verdana" w:hAnsi="Verdana" w:cs="Arial"/>
          <w:sz w:val="16"/>
          <w:szCs w:val="16"/>
        </w:rPr>
      </w:pPr>
      <w:r w:rsidRPr="00F5621C">
        <w:rPr>
          <w:rFonts w:ascii="Verdana" w:hAnsi="Verdana" w:cs="Arial"/>
          <w:sz w:val="16"/>
          <w:szCs w:val="16"/>
        </w:rPr>
        <w:t xml:space="preserve">Worked on Automation </w:t>
      </w:r>
      <w:r w:rsidR="00555B1A" w:rsidRPr="00F5621C">
        <w:rPr>
          <w:rFonts w:ascii="Verdana" w:hAnsi="Verdana" w:cs="Arial"/>
          <w:sz w:val="16"/>
          <w:szCs w:val="16"/>
        </w:rPr>
        <w:t xml:space="preserve">+ Groovy framework </w:t>
      </w:r>
      <w:r w:rsidRPr="00F5621C">
        <w:rPr>
          <w:rFonts w:ascii="Verdana" w:hAnsi="Verdana" w:cs="Arial"/>
          <w:sz w:val="16"/>
          <w:szCs w:val="16"/>
        </w:rPr>
        <w:t>with SOAPUI</w:t>
      </w:r>
      <w:r w:rsidR="00EC3C14" w:rsidRPr="00F5621C">
        <w:rPr>
          <w:rFonts w:ascii="Verdana" w:hAnsi="Verdana" w:cs="Arial"/>
          <w:sz w:val="16"/>
          <w:szCs w:val="16"/>
        </w:rPr>
        <w:t xml:space="preserve"> and </w:t>
      </w:r>
      <w:proofErr w:type="spellStart"/>
      <w:r w:rsidR="00EC3C14" w:rsidRPr="00F5621C">
        <w:rPr>
          <w:rFonts w:ascii="Verdana" w:hAnsi="Verdana" w:cs="Arial"/>
          <w:sz w:val="16"/>
          <w:szCs w:val="16"/>
        </w:rPr>
        <w:t>ReadyAP</w:t>
      </w:r>
      <w:r w:rsidR="006E222E" w:rsidRPr="00F5621C">
        <w:rPr>
          <w:rFonts w:ascii="Verdana" w:hAnsi="Verdana" w:cs="Arial"/>
          <w:sz w:val="16"/>
          <w:szCs w:val="16"/>
        </w:rPr>
        <w:t>i</w:t>
      </w:r>
      <w:proofErr w:type="spellEnd"/>
      <w:r w:rsidR="00555B1A" w:rsidRPr="00F5621C">
        <w:rPr>
          <w:rFonts w:ascii="Verdana" w:hAnsi="Verdana" w:cs="Arial"/>
          <w:sz w:val="16"/>
          <w:szCs w:val="16"/>
        </w:rPr>
        <w:t>. Create and worked on web service with Postman for Security Test Scripts</w:t>
      </w:r>
      <w:r w:rsidR="00A54FD8" w:rsidRPr="00F5621C">
        <w:rPr>
          <w:rFonts w:ascii="Verdana" w:hAnsi="Verdana" w:cs="Arial"/>
          <w:sz w:val="16"/>
          <w:szCs w:val="16"/>
        </w:rPr>
        <w:t>\Cases</w:t>
      </w:r>
    </w:p>
    <w:p w14:paraId="12B7FE83" w14:textId="77777777" w:rsidR="00F43A8D" w:rsidRPr="00F5621C" w:rsidRDefault="00F43A8D" w:rsidP="00F43A8D">
      <w:pPr>
        <w:widowControl/>
        <w:numPr>
          <w:ilvl w:val="0"/>
          <w:numId w:val="11"/>
        </w:numPr>
        <w:suppressAutoHyphens w:val="0"/>
        <w:rPr>
          <w:rFonts w:ascii="Verdana" w:hAnsi="Verdana" w:cs="Arial"/>
          <w:sz w:val="16"/>
          <w:szCs w:val="16"/>
        </w:rPr>
      </w:pPr>
      <w:r w:rsidRPr="00F5621C">
        <w:rPr>
          <w:rFonts w:ascii="Verdana" w:hAnsi="Verdana" w:cs="Arial"/>
          <w:sz w:val="16"/>
          <w:szCs w:val="16"/>
        </w:rPr>
        <w:t>Check for Authentication</w:t>
      </w:r>
      <w:r w:rsidR="00CC069B" w:rsidRPr="00F5621C">
        <w:rPr>
          <w:rFonts w:ascii="Verdana" w:hAnsi="Verdana" w:cs="Arial"/>
          <w:sz w:val="16"/>
          <w:szCs w:val="16"/>
        </w:rPr>
        <w:t xml:space="preserve"> </w:t>
      </w:r>
      <w:r w:rsidRPr="00F5621C">
        <w:rPr>
          <w:rFonts w:ascii="Verdana" w:hAnsi="Verdana" w:cs="Arial"/>
          <w:sz w:val="16"/>
          <w:szCs w:val="16"/>
        </w:rPr>
        <w:t xml:space="preserve">&amp; Authorization for </w:t>
      </w:r>
      <w:r w:rsidR="00035979" w:rsidRPr="00F5621C">
        <w:rPr>
          <w:rFonts w:ascii="Verdana" w:hAnsi="Verdana" w:cs="Arial"/>
          <w:sz w:val="16"/>
          <w:szCs w:val="16"/>
        </w:rPr>
        <w:t>Various</w:t>
      </w:r>
      <w:r w:rsidRPr="00F5621C">
        <w:rPr>
          <w:rFonts w:ascii="Verdana" w:hAnsi="Verdana" w:cs="Arial"/>
          <w:sz w:val="16"/>
          <w:szCs w:val="16"/>
        </w:rPr>
        <w:t xml:space="preserve"> end points where Card </w:t>
      </w:r>
      <w:r w:rsidR="001B2C67" w:rsidRPr="00F5621C">
        <w:rPr>
          <w:rFonts w:ascii="Verdana" w:hAnsi="Verdana" w:cs="Arial"/>
          <w:sz w:val="16"/>
          <w:szCs w:val="16"/>
        </w:rPr>
        <w:t>Utility</w:t>
      </w:r>
      <w:r w:rsidRPr="00F5621C">
        <w:rPr>
          <w:rFonts w:ascii="Verdana" w:hAnsi="Verdana" w:cs="Arial"/>
          <w:sz w:val="16"/>
          <w:szCs w:val="16"/>
        </w:rPr>
        <w:t xml:space="preserve"> is verified. Drafted Defect Evidence and security findings reports.</w:t>
      </w:r>
    </w:p>
    <w:p w14:paraId="37ABA8B4" w14:textId="77777777" w:rsidR="00404B95" w:rsidRPr="00F5621C" w:rsidRDefault="00404B95" w:rsidP="00404B95">
      <w:pPr>
        <w:widowControl/>
        <w:numPr>
          <w:ilvl w:val="0"/>
          <w:numId w:val="11"/>
        </w:numPr>
        <w:suppressAutoHyphens w:val="0"/>
        <w:rPr>
          <w:rFonts w:ascii="Verdana" w:hAnsi="Verdana" w:cs="Arial"/>
          <w:bCs/>
          <w:sz w:val="16"/>
          <w:szCs w:val="16"/>
        </w:rPr>
      </w:pPr>
      <w:r w:rsidRPr="00F5621C">
        <w:rPr>
          <w:rFonts w:ascii="Verdana" w:hAnsi="Verdana" w:cs="Arial"/>
          <w:sz w:val="16"/>
          <w:szCs w:val="16"/>
        </w:rPr>
        <w:t>Perform Reverse Engineering to identify the RCA and share the feedback what and where FIX is required.</w:t>
      </w:r>
    </w:p>
    <w:p w14:paraId="4F73D54F" w14:textId="77777777" w:rsidR="00231D10" w:rsidRPr="00F5621C" w:rsidRDefault="006E0176" w:rsidP="00404B95">
      <w:pPr>
        <w:widowControl/>
        <w:numPr>
          <w:ilvl w:val="0"/>
          <w:numId w:val="11"/>
        </w:numPr>
        <w:suppressAutoHyphens w:val="0"/>
        <w:rPr>
          <w:rFonts w:ascii="Verdana" w:hAnsi="Verdana" w:cs="Arial"/>
          <w:bCs/>
          <w:sz w:val="16"/>
          <w:szCs w:val="16"/>
        </w:rPr>
      </w:pPr>
      <w:r w:rsidRPr="00F5621C">
        <w:rPr>
          <w:rFonts w:ascii="Verdana" w:hAnsi="Verdana" w:cs="Arial"/>
          <w:sz w:val="16"/>
          <w:szCs w:val="16"/>
        </w:rPr>
        <w:t>Actively Monitoring and s</w:t>
      </w:r>
      <w:r w:rsidR="004628BD" w:rsidRPr="00F5621C">
        <w:rPr>
          <w:rFonts w:ascii="Verdana" w:hAnsi="Verdana" w:cs="Arial"/>
          <w:sz w:val="16"/>
          <w:szCs w:val="16"/>
        </w:rPr>
        <w:t>ingle point of contact of Pen</w:t>
      </w:r>
      <w:r w:rsidR="00CC069B" w:rsidRPr="00F5621C">
        <w:rPr>
          <w:rFonts w:ascii="Verdana" w:hAnsi="Verdana" w:cs="Arial"/>
          <w:sz w:val="16"/>
          <w:szCs w:val="16"/>
        </w:rPr>
        <w:t>-</w:t>
      </w:r>
      <w:r w:rsidR="004628BD" w:rsidRPr="00F5621C">
        <w:rPr>
          <w:rFonts w:ascii="Verdana" w:hAnsi="Verdana" w:cs="Arial"/>
          <w:sz w:val="16"/>
          <w:szCs w:val="16"/>
        </w:rPr>
        <w:t>testing and assessments of web applications. Raise alarm to respected team for suspicious activity.</w:t>
      </w:r>
    </w:p>
    <w:p w14:paraId="29CB2253" w14:textId="77777777" w:rsidR="004628BD" w:rsidRPr="00F5621C" w:rsidRDefault="00231D10" w:rsidP="00404B95">
      <w:pPr>
        <w:widowControl/>
        <w:numPr>
          <w:ilvl w:val="0"/>
          <w:numId w:val="11"/>
        </w:numPr>
        <w:suppressAutoHyphens w:val="0"/>
        <w:rPr>
          <w:rFonts w:ascii="Verdana" w:hAnsi="Verdana" w:cs="Arial"/>
          <w:bCs/>
          <w:sz w:val="16"/>
          <w:szCs w:val="16"/>
        </w:rPr>
      </w:pPr>
      <w:r w:rsidRPr="00F5621C">
        <w:rPr>
          <w:rFonts w:ascii="Verdana" w:hAnsi="Verdana" w:cs="Arial"/>
          <w:bCs/>
          <w:sz w:val="16"/>
          <w:szCs w:val="16"/>
        </w:rPr>
        <w:t>Team up with 3</w:t>
      </w:r>
      <w:r w:rsidRPr="00F5621C">
        <w:rPr>
          <w:rFonts w:ascii="Verdana" w:hAnsi="Verdana" w:cs="Arial"/>
          <w:bCs/>
          <w:sz w:val="16"/>
          <w:szCs w:val="16"/>
          <w:vertAlign w:val="superscript"/>
        </w:rPr>
        <w:t>rd</w:t>
      </w:r>
      <w:r w:rsidRPr="00F5621C">
        <w:rPr>
          <w:rFonts w:ascii="Verdana" w:hAnsi="Verdana" w:cs="Arial"/>
          <w:bCs/>
          <w:sz w:val="16"/>
          <w:szCs w:val="16"/>
        </w:rPr>
        <w:t xml:space="preserve"> party vendors for Annual Security Audit across organization level as per the PCI DSS standards and Provide GAPs within the Organization and teams. And plan</w:t>
      </w:r>
      <w:r w:rsidR="004628BD" w:rsidRPr="00F5621C">
        <w:rPr>
          <w:rFonts w:ascii="Verdana" w:hAnsi="Verdana" w:cs="Arial"/>
          <w:bCs/>
          <w:sz w:val="16"/>
          <w:szCs w:val="16"/>
        </w:rPr>
        <w:t xml:space="preserve"> networking scans with </w:t>
      </w:r>
      <w:proofErr w:type="spellStart"/>
      <w:r w:rsidR="004628BD" w:rsidRPr="00F5621C">
        <w:rPr>
          <w:rFonts w:ascii="Verdana" w:hAnsi="Verdana" w:cs="Arial"/>
          <w:bCs/>
          <w:sz w:val="16"/>
          <w:szCs w:val="16"/>
        </w:rPr>
        <w:t>Qualys</w:t>
      </w:r>
      <w:proofErr w:type="spellEnd"/>
      <w:r w:rsidR="004628BD" w:rsidRPr="00F5621C">
        <w:rPr>
          <w:rFonts w:ascii="Verdana" w:hAnsi="Verdana" w:cs="Arial"/>
          <w:bCs/>
          <w:sz w:val="16"/>
          <w:szCs w:val="16"/>
        </w:rPr>
        <w:t xml:space="preserve"> </w:t>
      </w:r>
      <w:r w:rsidR="00441639" w:rsidRPr="00F5621C">
        <w:rPr>
          <w:rFonts w:ascii="Verdana" w:hAnsi="Verdana" w:cs="Arial"/>
          <w:bCs/>
          <w:sz w:val="16"/>
          <w:szCs w:val="16"/>
        </w:rPr>
        <w:t xml:space="preserve">(Quarterly basis) </w:t>
      </w:r>
      <w:r w:rsidR="004628BD" w:rsidRPr="00F5621C">
        <w:rPr>
          <w:rFonts w:ascii="Verdana" w:hAnsi="Verdana" w:cs="Arial"/>
          <w:bCs/>
          <w:sz w:val="16"/>
          <w:szCs w:val="16"/>
        </w:rPr>
        <w:t xml:space="preserve">and </w:t>
      </w:r>
      <w:proofErr w:type="spellStart"/>
      <w:r w:rsidR="004628BD" w:rsidRPr="00F5621C">
        <w:rPr>
          <w:rFonts w:ascii="Verdana" w:hAnsi="Verdana" w:cs="Arial"/>
          <w:bCs/>
          <w:sz w:val="16"/>
          <w:szCs w:val="16"/>
        </w:rPr>
        <w:t>Nmap</w:t>
      </w:r>
      <w:proofErr w:type="spellEnd"/>
      <w:r w:rsidR="004628BD" w:rsidRPr="00F5621C">
        <w:rPr>
          <w:rFonts w:ascii="Verdana" w:hAnsi="Verdana" w:cs="Arial"/>
          <w:bCs/>
          <w:sz w:val="16"/>
          <w:szCs w:val="16"/>
        </w:rPr>
        <w:t xml:space="preserve"> and share the result effectively to the management</w:t>
      </w:r>
      <w:r w:rsidR="00CA27CB" w:rsidRPr="00F5621C">
        <w:rPr>
          <w:rFonts w:ascii="Verdana" w:hAnsi="Verdana" w:cs="Arial"/>
          <w:bCs/>
          <w:sz w:val="16"/>
          <w:szCs w:val="16"/>
        </w:rPr>
        <w:t xml:space="preserve"> for future audit purpose</w:t>
      </w:r>
      <w:r w:rsidR="004628BD" w:rsidRPr="00F5621C">
        <w:rPr>
          <w:rFonts w:ascii="Verdana" w:hAnsi="Verdana" w:cs="Arial"/>
          <w:bCs/>
          <w:sz w:val="16"/>
          <w:szCs w:val="16"/>
        </w:rPr>
        <w:t>.</w:t>
      </w:r>
    </w:p>
    <w:p w14:paraId="70F08FD5" w14:textId="77777777" w:rsidR="004628BD" w:rsidRPr="00F5621C" w:rsidRDefault="00F5621C" w:rsidP="00404B95">
      <w:pPr>
        <w:widowControl/>
        <w:numPr>
          <w:ilvl w:val="0"/>
          <w:numId w:val="11"/>
        </w:numPr>
        <w:suppressAutoHyphens w:val="0"/>
        <w:rPr>
          <w:rFonts w:ascii="Verdana" w:hAnsi="Verdana" w:cs="Arial"/>
          <w:bCs/>
          <w:sz w:val="16"/>
          <w:szCs w:val="16"/>
        </w:rPr>
      </w:pPr>
      <w:r w:rsidRPr="00F5621C">
        <w:rPr>
          <w:rFonts w:ascii="Verdana" w:hAnsi="Verdana" w:cs="Arial"/>
          <w:bCs/>
          <w:sz w:val="16"/>
          <w:szCs w:val="16"/>
        </w:rPr>
        <w:t>Reported</w:t>
      </w:r>
      <w:r w:rsidR="004628BD" w:rsidRPr="00F5621C">
        <w:rPr>
          <w:rFonts w:ascii="Verdana" w:hAnsi="Verdana" w:cs="Arial"/>
          <w:bCs/>
          <w:sz w:val="16"/>
          <w:szCs w:val="16"/>
        </w:rPr>
        <w:t xml:space="preserve"> </w:t>
      </w:r>
      <w:r w:rsidR="004628BD" w:rsidRPr="00F5621C">
        <w:rPr>
          <w:rFonts w:ascii="Verdana" w:hAnsi="Verdana" w:cs="Arial"/>
          <w:bCs/>
          <w:sz w:val="16"/>
          <w:szCs w:val="16"/>
          <w:u w:val="single"/>
        </w:rPr>
        <w:t xml:space="preserve">Critical Bugs and Issue </w:t>
      </w:r>
      <w:r w:rsidR="00C9237E" w:rsidRPr="00F5621C">
        <w:rPr>
          <w:rFonts w:ascii="Verdana" w:hAnsi="Verdana" w:cs="Arial"/>
          <w:bCs/>
          <w:sz w:val="16"/>
          <w:szCs w:val="16"/>
          <w:u w:val="single"/>
        </w:rPr>
        <w:t>as per the PCI compliance</w:t>
      </w:r>
      <w:r w:rsidR="00C9237E" w:rsidRPr="00F5621C">
        <w:rPr>
          <w:rFonts w:ascii="Verdana" w:hAnsi="Verdana" w:cs="Arial"/>
          <w:bCs/>
          <w:sz w:val="16"/>
          <w:szCs w:val="16"/>
        </w:rPr>
        <w:t xml:space="preserve"> </w:t>
      </w:r>
      <w:r w:rsidR="004628BD" w:rsidRPr="00F5621C">
        <w:rPr>
          <w:rFonts w:ascii="Verdana" w:hAnsi="Verdana" w:cs="Arial"/>
          <w:bCs/>
          <w:sz w:val="16"/>
          <w:szCs w:val="16"/>
        </w:rPr>
        <w:t>and raise alarm to the management in timely and effectively manner for which have been appraised and achieved certification towards organization goals.</w:t>
      </w:r>
    </w:p>
    <w:p w14:paraId="57CADBBC" w14:textId="77777777" w:rsidR="00430545" w:rsidRPr="00F5621C" w:rsidRDefault="008538CA" w:rsidP="00F43A8D">
      <w:pPr>
        <w:numPr>
          <w:ilvl w:val="0"/>
          <w:numId w:val="11"/>
        </w:numPr>
        <w:tabs>
          <w:tab w:val="left" w:pos="19350"/>
          <w:tab w:val="left" w:pos="21567"/>
          <w:tab w:val="left" w:pos="21668"/>
        </w:tabs>
        <w:autoSpaceDE w:val="0"/>
        <w:rPr>
          <w:rFonts w:ascii="Verdana" w:hAnsi="Verdana" w:cs="Arial"/>
          <w:bCs/>
          <w:sz w:val="16"/>
          <w:szCs w:val="16"/>
        </w:rPr>
      </w:pPr>
      <w:r w:rsidRPr="00F5621C">
        <w:rPr>
          <w:rFonts w:ascii="Verdana" w:hAnsi="Verdana" w:cs="Arial"/>
          <w:bCs/>
          <w:sz w:val="16"/>
          <w:szCs w:val="16"/>
        </w:rPr>
        <w:t xml:space="preserve">Provide </w:t>
      </w:r>
      <w:r w:rsidR="00560E1E" w:rsidRPr="00F5621C">
        <w:rPr>
          <w:rFonts w:ascii="Verdana" w:hAnsi="Verdana" w:cs="Arial"/>
          <w:bCs/>
          <w:sz w:val="16"/>
          <w:szCs w:val="16"/>
        </w:rPr>
        <w:t>Security Testing and Assessment Session at company level</w:t>
      </w:r>
      <w:r w:rsidRPr="00F5621C">
        <w:rPr>
          <w:rFonts w:ascii="Verdana" w:hAnsi="Verdana" w:cs="Arial"/>
          <w:bCs/>
          <w:sz w:val="16"/>
          <w:szCs w:val="16"/>
        </w:rPr>
        <w:t xml:space="preserve"> about the Product and Card Domain</w:t>
      </w:r>
      <w:r w:rsidR="001B2C67" w:rsidRPr="00F5621C">
        <w:rPr>
          <w:rFonts w:ascii="Verdana" w:hAnsi="Verdana" w:cs="Arial"/>
          <w:bCs/>
          <w:sz w:val="16"/>
          <w:szCs w:val="16"/>
        </w:rPr>
        <w:t xml:space="preserve"> and PCI Standards</w:t>
      </w:r>
      <w:r w:rsidR="00430545" w:rsidRPr="00F5621C">
        <w:rPr>
          <w:rFonts w:ascii="Verdana" w:hAnsi="Verdana" w:cs="Arial"/>
          <w:bCs/>
          <w:sz w:val="16"/>
          <w:szCs w:val="16"/>
        </w:rPr>
        <w:t>.</w:t>
      </w:r>
    </w:p>
    <w:p w14:paraId="1C5C90CB" w14:textId="77777777" w:rsidR="00F43A8D" w:rsidRPr="00F5621C" w:rsidRDefault="00F43A8D" w:rsidP="00F43A8D">
      <w:pPr>
        <w:numPr>
          <w:ilvl w:val="0"/>
          <w:numId w:val="11"/>
        </w:numPr>
        <w:tabs>
          <w:tab w:val="left" w:pos="19350"/>
          <w:tab w:val="left" w:pos="21567"/>
          <w:tab w:val="left" w:pos="21668"/>
        </w:tabs>
        <w:autoSpaceDE w:val="0"/>
        <w:rPr>
          <w:rFonts w:ascii="Verdana" w:hAnsi="Verdana" w:cs="Arial"/>
          <w:bCs/>
          <w:sz w:val="16"/>
          <w:szCs w:val="16"/>
        </w:rPr>
      </w:pPr>
      <w:r w:rsidRPr="00F5621C">
        <w:rPr>
          <w:rFonts w:ascii="Verdana" w:hAnsi="Verdana" w:cs="Arial"/>
          <w:bCs/>
          <w:sz w:val="16"/>
          <w:szCs w:val="16"/>
        </w:rPr>
        <w:t>Involved in Scrum Meeting, Bug triage meeting</w:t>
      </w:r>
      <w:r w:rsidR="008538CA" w:rsidRPr="00F5621C">
        <w:rPr>
          <w:rFonts w:ascii="Verdana" w:hAnsi="Verdana" w:cs="Arial"/>
          <w:bCs/>
          <w:sz w:val="16"/>
          <w:szCs w:val="16"/>
        </w:rPr>
        <w:t xml:space="preserve">. </w:t>
      </w:r>
      <w:r w:rsidRPr="00F5621C">
        <w:rPr>
          <w:rFonts w:ascii="Verdana" w:hAnsi="Verdana" w:cs="Arial"/>
          <w:bCs/>
          <w:sz w:val="16"/>
          <w:szCs w:val="16"/>
        </w:rPr>
        <w:t xml:space="preserve">Planned &amp; perform all the testing activities </w:t>
      </w:r>
      <w:r w:rsidR="008538CA" w:rsidRPr="00F5621C">
        <w:rPr>
          <w:rFonts w:ascii="Verdana" w:hAnsi="Verdana" w:cs="Arial"/>
          <w:bCs/>
          <w:sz w:val="16"/>
          <w:szCs w:val="16"/>
        </w:rPr>
        <w:t>along with PVT</w:t>
      </w:r>
    </w:p>
    <w:p w14:paraId="262B78E4" w14:textId="77777777" w:rsidR="00F43A8D" w:rsidRPr="00F5621C" w:rsidRDefault="00F43A8D" w:rsidP="00F43A8D">
      <w:pPr>
        <w:numPr>
          <w:ilvl w:val="0"/>
          <w:numId w:val="11"/>
        </w:numPr>
        <w:tabs>
          <w:tab w:val="left" w:pos="19350"/>
          <w:tab w:val="left" w:pos="21567"/>
          <w:tab w:val="left" w:pos="21668"/>
        </w:tabs>
        <w:autoSpaceDE w:val="0"/>
        <w:rPr>
          <w:rFonts w:ascii="Verdana" w:hAnsi="Verdana" w:cs="Arial"/>
          <w:bCs/>
          <w:sz w:val="16"/>
          <w:szCs w:val="16"/>
        </w:rPr>
      </w:pPr>
      <w:r w:rsidRPr="00F5621C">
        <w:rPr>
          <w:rFonts w:ascii="Verdana" w:hAnsi="Verdana" w:cs="Arial"/>
          <w:bCs/>
          <w:sz w:val="16"/>
          <w:szCs w:val="16"/>
        </w:rPr>
        <w:t xml:space="preserve">Managing </w:t>
      </w:r>
      <w:r w:rsidR="00C87B60" w:rsidRPr="00F5621C">
        <w:rPr>
          <w:rFonts w:ascii="Verdana" w:hAnsi="Verdana" w:cs="Arial"/>
          <w:bCs/>
          <w:sz w:val="16"/>
          <w:szCs w:val="16"/>
        </w:rPr>
        <w:t xml:space="preserve">Security </w:t>
      </w:r>
      <w:r w:rsidRPr="00F5621C">
        <w:rPr>
          <w:rFonts w:ascii="Verdana" w:hAnsi="Verdana" w:cs="Arial"/>
          <w:bCs/>
          <w:sz w:val="16"/>
          <w:szCs w:val="16"/>
        </w:rPr>
        <w:t xml:space="preserve">Checklist </w:t>
      </w:r>
      <w:r w:rsidR="000F0125" w:rsidRPr="00F5621C">
        <w:rPr>
          <w:rFonts w:ascii="Verdana" w:hAnsi="Verdana" w:cs="Arial"/>
          <w:bCs/>
          <w:sz w:val="16"/>
          <w:szCs w:val="16"/>
        </w:rPr>
        <w:t>for QA</w:t>
      </w:r>
      <w:r w:rsidRPr="00F5621C">
        <w:rPr>
          <w:rFonts w:ascii="Verdana" w:hAnsi="Verdana" w:cs="Arial"/>
          <w:bCs/>
          <w:sz w:val="16"/>
          <w:szCs w:val="16"/>
        </w:rPr>
        <w:t xml:space="preserve"> environment</w:t>
      </w:r>
      <w:r w:rsidR="0036150A" w:rsidRPr="00F5621C">
        <w:rPr>
          <w:rFonts w:ascii="Verdana" w:hAnsi="Verdana" w:cs="Arial"/>
          <w:bCs/>
          <w:sz w:val="16"/>
          <w:szCs w:val="16"/>
        </w:rPr>
        <w:t xml:space="preserve"> and on other local servers.</w:t>
      </w:r>
    </w:p>
    <w:p w14:paraId="6CC97EB2" w14:textId="77777777" w:rsidR="00FD0226" w:rsidRPr="00F5621C" w:rsidRDefault="00BD6C24" w:rsidP="00F43A8D">
      <w:pPr>
        <w:numPr>
          <w:ilvl w:val="0"/>
          <w:numId w:val="11"/>
        </w:numPr>
        <w:tabs>
          <w:tab w:val="left" w:pos="19350"/>
          <w:tab w:val="left" w:pos="21567"/>
          <w:tab w:val="left" w:pos="21668"/>
        </w:tabs>
        <w:autoSpaceDE w:val="0"/>
        <w:rPr>
          <w:rFonts w:ascii="Verdana" w:hAnsi="Verdana" w:cs="Arial"/>
          <w:bCs/>
          <w:sz w:val="16"/>
          <w:szCs w:val="16"/>
        </w:rPr>
      </w:pPr>
      <w:r w:rsidRPr="00F5621C">
        <w:rPr>
          <w:rFonts w:ascii="Verdana" w:hAnsi="Verdana" w:cs="Arial"/>
          <w:bCs/>
          <w:sz w:val="16"/>
          <w:szCs w:val="16"/>
        </w:rPr>
        <w:t>Liaison</w:t>
      </w:r>
      <w:r w:rsidR="00FD0226" w:rsidRPr="00F5621C">
        <w:rPr>
          <w:rFonts w:ascii="Verdana" w:hAnsi="Verdana" w:cs="Arial"/>
          <w:bCs/>
          <w:sz w:val="16"/>
          <w:szCs w:val="16"/>
        </w:rPr>
        <w:t xml:space="preserve"> with Network team for Security and Network scanning result</w:t>
      </w:r>
      <w:r w:rsidR="00566C2C" w:rsidRPr="00F5621C">
        <w:rPr>
          <w:rFonts w:ascii="Verdana" w:hAnsi="Verdana" w:cs="Arial"/>
          <w:bCs/>
          <w:sz w:val="16"/>
          <w:szCs w:val="16"/>
        </w:rPr>
        <w:t xml:space="preserve"> on daily basis</w:t>
      </w:r>
      <w:r w:rsidR="00ED4206" w:rsidRPr="00F5621C">
        <w:rPr>
          <w:rFonts w:ascii="Verdana" w:hAnsi="Verdana" w:cs="Arial"/>
          <w:bCs/>
          <w:sz w:val="16"/>
          <w:szCs w:val="16"/>
        </w:rPr>
        <w:t xml:space="preserve"> from IPS tools</w:t>
      </w:r>
      <w:r w:rsidR="00566C2C" w:rsidRPr="00F5621C">
        <w:rPr>
          <w:rFonts w:ascii="Verdana" w:hAnsi="Verdana" w:cs="Arial"/>
          <w:bCs/>
          <w:sz w:val="16"/>
          <w:szCs w:val="16"/>
        </w:rPr>
        <w:t>.</w:t>
      </w:r>
      <w:r w:rsidR="00FD0226" w:rsidRPr="00F5621C">
        <w:rPr>
          <w:rFonts w:ascii="Verdana" w:hAnsi="Verdana" w:cs="Arial"/>
          <w:bCs/>
          <w:sz w:val="16"/>
          <w:szCs w:val="16"/>
        </w:rPr>
        <w:t xml:space="preserve">  </w:t>
      </w:r>
    </w:p>
    <w:p w14:paraId="090E5187" w14:textId="77777777" w:rsidR="00D54095" w:rsidRPr="00F5621C" w:rsidRDefault="00D54095" w:rsidP="00F43A8D">
      <w:pPr>
        <w:numPr>
          <w:ilvl w:val="0"/>
          <w:numId w:val="11"/>
        </w:numPr>
        <w:tabs>
          <w:tab w:val="left" w:pos="19350"/>
          <w:tab w:val="left" w:pos="21567"/>
          <w:tab w:val="left" w:pos="21668"/>
        </w:tabs>
        <w:autoSpaceDE w:val="0"/>
        <w:rPr>
          <w:rFonts w:ascii="Verdana" w:hAnsi="Verdana" w:cs="Arial"/>
          <w:bCs/>
          <w:sz w:val="16"/>
          <w:szCs w:val="16"/>
        </w:rPr>
      </w:pPr>
      <w:r w:rsidRPr="00F5621C">
        <w:rPr>
          <w:rFonts w:ascii="Verdana" w:hAnsi="Verdana" w:cs="Arial"/>
          <w:bCs/>
          <w:sz w:val="16"/>
          <w:szCs w:val="16"/>
        </w:rPr>
        <w:t xml:space="preserve">Working with SOAP UI, </w:t>
      </w:r>
      <w:proofErr w:type="spellStart"/>
      <w:r w:rsidRPr="00F5621C">
        <w:rPr>
          <w:rFonts w:ascii="Verdana" w:hAnsi="Verdana" w:cs="Arial"/>
          <w:bCs/>
          <w:sz w:val="16"/>
          <w:szCs w:val="16"/>
        </w:rPr>
        <w:t>PostMan</w:t>
      </w:r>
      <w:proofErr w:type="spellEnd"/>
      <w:r w:rsidRPr="00F5621C">
        <w:rPr>
          <w:rFonts w:ascii="Verdana" w:hAnsi="Verdana" w:cs="Arial"/>
          <w:bCs/>
          <w:sz w:val="16"/>
          <w:szCs w:val="16"/>
        </w:rPr>
        <w:t xml:space="preserve"> and </w:t>
      </w:r>
      <w:proofErr w:type="spellStart"/>
      <w:r w:rsidRPr="00F5621C">
        <w:rPr>
          <w:rFonts w:ascii="Verdana" w:hAnsi="Verdana" w:cs="Arial"/>
          <w:bCs/>
          <w:sz w:val="16"/>
          <w:szCs w:val="16"/>
        </w:rPr>
        <w:t>Jmeter</w:t>
      </w:r>
      <w:proofErr w:type="spellEnd"/>
      <w:r w:rsidRPr="00F5621C">
        <w:rPr>
          <w:rFonts w:ascii="Verdana" w:hAnsi="Verdana" w:cs="Arial"/>
          <w:bCs/>
          <w:sz w:val="16"/>
          <w:szCs w:val="16"/>
        </w:rPr>
        <w:t xml:space="preserve"> </w:t>
      </w:r>
      <w:r w:rsidR="000C45E5" w:rsidRPr="00F5621C">
        <w:rPr>
          <w:rFonts w:ascii="Verdana" w:hAnsi="Verdana" w:cs="Arial"/>
          <w:bCs/>
          <w:sz w:val="16"/>
          <w:szCs w:val="16"/>
        </w:rPr>
        <w:t>for Micro</w:t>
      </w:r>
      <w:r w:rsidR="00172B21" w:rsidRPr="00F5621C">
        <w:rPr>
          <w:rFonts w:ascii="Verdana" w:hAnsi="Verdana" w:cs="Arial"/>
          <w:bCs/>
          <w:sz w:val="16"/>
          <w:szCs w:val="16"/>
        </w:rPr>
        <w:t>-</w:t>
      </w:r>
      <w:r w:rsidRPr="00F5621C">
        <w:rPr>
          <w:rFonts w:ascii="Verdana" w:hAnsi="Verdana" w:cs="Arial"/>
          <w:bCs/>
          <w:sz w:val="16"/>
          <w:szCs w:val="16"/>
        </w:rPr>
        <w:t>service</w:t>
      </w:r>
      <w:r w:rsidR="00CC069B" w:rsidRPr="00F5621C">
        <w:rPr>
          <w:rFonts w:ascii="Verdana" w:hAnsi="Verdana" w:cs="Arial"/>
          <w:bCs/>
          <w:sz w:val="16"/>
          <w:szCs w:val="16"/>
        </w:rPr>
        <w:t xml:space="preserve"> Testing</w:t>
      </w:r>
      <w:r w:rsidR="00C87B60" w:rsidRPr="00F5621C">
        <w:rPr>
          <w:rFonts w:ascii="Verdana" w:hAnsi="Verdana" w:cs="Arial"/>
          <w:bCs/>
          <w:sz w:val="16"/>
          <w:szCs w:val="16"/>
        </w:rPr>
        <w:t>.</w:t>
      </w:r>
    </w:p>
    <w:p w14:paraId="055A5A06" w14:textId="77777777" w:rsidR="00F43A8D" w:rsidRPr="00F5621C" w:rsidRDefault="00F43A8D" w:rsidP="00F43A8D">
      <w:pPr>
        <w:numPr>
          <w:ilvl w:val="0"/>
          <w:numId w:val="11"/>
        </w:numPr>
        <w:tabs>
          <w:tab w:val="left" w:pos="19350"/>
          <w:tab w:val="left" w:pos="21567"/>
          <w:tab w:val="left" w:pos="21668"/>
        </w:tabs>
        <w:autoSpaceDE w:val="0"/>
        <w:rPr>
          <w:rFonts w:ascii="Verdana" w:hAnsi="Verdana" w:cs="Arial"/>
          <w:bCs/>
          <w:sz w:val="16"/>
          <w:szCs w:val="16"/>
        </w:rPr>
      </w:pPr>
      <w:r w:rsidRPr="00F5621C">
        <w:rPr>
          <w:rFonts w:ascii="Verdana" w:hAnsi="Verdana" w:cs="Arial"/>
          <w:bCs/>
          <w:sz w:val="16"/>
          <w:szCs w:val="16"/>
        </w:rPr>
        <w:t xml:space="preserve">Planned and involved in DB testing (DML operations) for verifications of data uniqueness and integrity. </w:t>
      </w:r>
    </w:p>
    <w:p w14:paraId="763C5192" w14:textId="77777777" w:rsidR="0036150A" w:rsidRPr="00F5621C" w:rsidRDefault="00F43A8D" w:rsidP="00CC069B">
      <w:pPr>
        <w:numPr>
          <w:ilvl w:val="0"/>
          <w:numId w:val="11"/>
        </w:numPr>
        <w:tabs>
          <w:tab w:val="left" w:pos="19350"/>
          <w:tab w:val="left" w:pos="21567"/>
          <w:tab w:val="left" w:pos="21668"/>
        </w:tabs>
        <w:autoSpaceDE w:val="0"/>
        <w:rPr>
          <w:rFonts w:ascii="Verdana" w:hAnsi="Verdana" w:cs="Arial"/>
          <w:bCs/>
          <w:sz w:val="16"/>
          <w:szCs w:val="16"/>
        </w:rPr>
      </w:pPr>
      <w:r w:rsidRPr="00F5621C">
        <w:rPr>
          <w:rFonts w:ascii="Verdana" w:hAnsi="Verdana" w:cs="Arial"/>
          <w:bCs/>
          <w:sz w:val="16"/>
          <w:szCs w:val="16"/>
        </w:rPr>
        <w:t xml:space="preserve">Ownership of the </w:t>
      </w:r>
      <w:r w:rsidR="008A5ED1" w:rsidRPr="00F5621C">
        <w:rPr>
          <w:rFonts w:ascii="Verdana" w:hAnsi="Verdana" w:cs="Arial"/>
          <w:bCs/>
          <w:sz w:val="16"/>
          <w:szCs w:val="16"/>
        </w:rPr>
        <w:t xml:space="preserve">Security and </w:t>
      </w:r>
      <w:r w:rsidRPr="00F5621C">
        <w:rPr>
          <w:rFonts w:ascii="Verdana" w:hAnsi="Verdana" w:cs="Arial"/>
          <w:bCs/>
          <w:sz w:val="16"/>
          <w:szCs w:val="16"/>
        </w:rPr>
        <w:t>Testing standards</w:t>
      </w:r>
      <w:r w:rsidR="00CC069B" w:rsidRPr="00F5621C">
        <w:rPr>
          <w:rFonts w:ascii="Verdana" w:hAnsi="Verdana" w:cs="Arial"/>
          <w:bCs/>
          <w:sz w:val="16"/>
          <w:szCs w:val="16"/>
        </w:rPr>
        <w:t xml:space="preserve">, </w:t>
      </w:r>
      <w:r w:rsidRPr="00F5621C">
        <w:rPr>
          <w:rFonts w:ascii="Verdana" w:hAnsi="Verdana" w:cs="Arial"/>
          <w:bCs/>
          <w:sz w:val="16"/>
          <w:szCs w:val="16"/>
        </w:rPr>
        <w:t>strategy and methodologies, including monitoring adherence, efficiency and process improvement.</w:t>
      </w:r>
      <w:r w:rsidR="00CC069B" w:rsidRPr="00F5621C">
        <w:rPr>
          <w:rFonts w:ascii="Verdana" w:hAnsi="Verdana" w:cs="Arial"/>
          <w:bCs/>
          <w:sz w:val="16"/>
          <w:szCs w:val="16"/>
        </w:rPr>
        <w:t xml:space="preserve"> </w:t>
      </w:r>
    </w:p>
    <w:p w14:paraId="0312537E" w14:textId="77777777" w:rsidR="00F43A8D" w:rsidRPr="00F5621C" w:rsidRDefault="00F43A8D" w:rsidP="00F43A8D">
      <w:pPr>
        <w:numPr>
          <w:ilvl w:val="0"/>
          <w:numId w:val="11"/>
        </w:numPr>
        <w:tabs>
          <w:tab w:val="left" w:pos="19350"/>
          <w:tab w:val="left" w:pos="21567"/>
          <w:tab w:val="left" w:pos="21668"/>
        </w:tabs>
        <w:autoSpaceDE w:val="0"/>
        <w:rPr>
          <w:rFonts w:ascii="Verdana" w:hAnsi="Verdana" w:cs="Arial"/>
          <w:bCs/>
          <w:sz w:val="16"/>
          <w:szCs w:val="16"/>
        </w:rPr>
      </w:pPr>
      <w:r w:rsidRPr="00F5621C">
        <w:rPr>
          <w:rFonts w:ascii="Verdana" w:hAnsi="Verdana" w:cs="Arial"/>
          <w:bCs/>
          <w:sz w:val="16"/>
          <w:szCs w:val="16"/>
        </w:rPr>
        <w:t>Involved and Trained team in testing techniques like Interoperability, security, performance, functional, integration, syste</w:t>
      </w:r>
      <w:r w:rsidR="00F5621C" w:rsidRPr="00F5621C">
        <w:rPr>
          <w:rFonts w:ascii="Verdana" w:hAnsi="Verdana" w:cs="Arial"/>
          <w:bCs/>
          <w:sz w:val="16"/>
          <w:szCs w:val="16"/>
        </w:rPr>
        <w:t>m testing.</w:t>
      </w:r>
    </w:p>
    <w:p w14:paraId="7119A937" w14:textId="77777777" w:rsidR="00D932FD" w:rsidRPr="00F5621C" w:rsidRDefault="00D932FD" w:rsidP="00F43A8D">
      <w:pPr>
        <w:numPr>
          <w:ilvl w:val="0"/>
          <w:numId w:val="11"/>
        </w:numPr>
        <w:tabs>
          <w:tab w:val="left" w:pos="19350"/>
          <w:tab w:val="left" w:pos="21567"/>
          <w:tab w:val="left" w:pos="21668"/>
        </w:tabs>
        <w:autoSpaceDE w:val="0"/>
        <w:rPr>
          <w:rFonts w:ascii="Verdana" w:hAnsi="Verdana" w:cs="Arial"/>
          <w:bCs/>
          <w:sz w:val="16"/>
          <w:szCs w:val="16"/>
        </w:rPr>
      </w:pPr>
      <w:r w:rsidRPr="00F5621C">
        <w:rPr>
          <w:rFonts w:ascii="Verdana" w:hAnsi="Verdana" w:cs="Arial"/>
          <w:bCs/>
          <w:sz w:val="16"/>
          <w:szCs w:val="16"/>
        </w:rPr>
        <w:t>Regularly Performed POC for different Tools to enhance the Security testing strategy for application.</w:t>
      </w:r>
    </w:p>
    <w:p w14:paraId="007D95C7" w14:textId="77777777" w:rsidR="00752DEF" w:rsidRDefault="00470192" w:rsidP="00A935C6">
      <w:pPr>
        <w:numPr>
          <w:ilvl w:val="0"/>
          <w:numId w:val="11"/>
        </w:numPr>
        <w:autoSpaceDE w:val="0"/>
        <w:rPr>
          <w:rFonts w:ascii="Verdana" w:eastAsia="Arial" w:hAnsi="Verdana" w:cs="Arial"/>
          <w:color w:val="000000"/>
          <w:sz w:val="16"/>
          <w:szCs w:val="16"/>
        </w:rPr>
      </w:pPr>
      <w:r w:rsidRPr="00F5621C">
        <w:rPr>
          <w:rFonts w:ascii="Verdana" w:eastAsia="Arial" w:hAnsi="Verdana" w:cs="Arial"/>
          <w:sz w:val="16"/>
          <w:szCs w:val="16"/>
        </w:rPr>
        <w:t>Submitted whitepapers for Pen Testing in Payment Gateway incorporate with PCI and DSS compliance at Organization level</w:t>
      </w:r>
      <w:r w:rsidR="00EF5DA1" w:rsidRPr="00F5621C">
        <w:rPr>
          <w:rFonts w:ascii="Verdana" w:eastAsia="Arial" w:hAnsi="Verdana" w:cs="Arial"/>
          <w:color w:val="000000"/>
          <w:sz w:val="16"/>
          <w:szCs w:val="16"/>
        </w:rPr>
        <w:t>.</w:t>
      </w:r>
    </w:p>
    <w:p w14:paraId="6CE7A1F9" w14:textId="77777777" w:rsidR="00A935C6" w:rsidRPr="00A935C6" w:rsidRDefault="00A935C6" w:rsidP="00A935C6">
      <w:pPr>
        <w:autoSpaceDE w:val="0"/>
        <w:rPr>
          <w:rFonts w:ascii="Verdana" w:eastAsia="Arial" w:hAnsi="Verdana" w:cs="Arial"/>
          <w:color w:val="000000"/>
          <w:sz w:val="16"/>
          <w:szCs w:val="16"/>
        </w:rPr>
      </w:pPr>
    </w:p>
    <w:p w14:paraId="0D3DAD85" w14:textId="77777777" w:rsidR="00F43A8D" w:rsidRPr="008D5625" w:rsidRDefault="00F43A8D" w:rsidP="007F1197">
      <w:pPr>
        <w:autoSpaceDE w:val="0"/>
        <w:ind w:left="1035"/>
        <w:rPr>
          <w:rFonts w:ascii="Verdana" w:hAnsi="Verdana" w:cs="Arial"/>
          <w:sz w:val="16"/>
          <w:szCs w:val="16"/>
        </w:rPr>
      </w:pPr>
    </w:p>
    <w:p w14:paraId="12368117" w14:textId="77777777" w:rsidR="00A91F37" w:rsidRPr="008D5625" w:rsidRDefault="00A91F37" w:rsidP="00A91F37">
      <w:pPr>
        <w:autoSpaceDE w:val="0"/>
        <w:jc w:val="both"/>
        <w:rPr>
          <w:rFonts w:ascii="Verdana" w:hAnsi="Verdana" w:cs="Arial"/>
          <w:b/>
          <w:bCs/>
          <w:sz w:val="16"/>
          <w:szCs w:val="16"/>
        </w:rPr>
      </w:pPr>
      <w:r w:rsidRPr="008D5625">
        <w:rPr>
          <w:rFonts w:ascii="Verdana" w:hAnsi="Verdana" w:cs="Arial"/>
          <w:b/>
          <w:bCs/>
          <w:sz w:val="16"/>
          <w:szCs w:val="16"/>
        </w:rPr>
        <w:t>Education: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5"/>
        <w:gridCol w:w="2295"/>
        <w:gridCol w:w="2071"/>
        <w:gridCol w:w="1668"/>
        <w:gridCol w:w="1932"/>
      </w:tblGrid>
      <w:tr w:rsidR="00607BB3" w:rsidRPr="008D5625" w14:paraId="2930030C" w14:textId="77777777" w:rsidTr="00AE1293">
        <w:trPr>
          <w:trHeight w:val="213"/>
        </w:trPr>
        <w:tc>
          <w:tcPr>
            <w:tcW w:w="1425" w:type="dxa"/>
          </w:tcPr>
          <w:p w14:paraId="5003048E" w14:textId="77777777" w:rsidR="00607BB3" w:rsidRPr="008D5625" w:rsidRDefault="00607BB3" w:rsidP="00616C76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8D5625">
              <w:rPr>
                <w:rFonts w:ascii="Verdana" w:hAnsi="Verdana"/>
                <w:b/>
                <w:bCs/>
                <w:sz w:val="16"/>
                <w:szCs w:val="16"/>
              </w:rPr>
              <w:t>Qualification</w:t>
            </w:r>
          </w:p>
        </w:tc>
        <w:tc>
          <w:tcPr>
            <w:tcW w:w="2295" w:type="dxa"/>
          </w:tcPr>
          <w:p w14:paraId="1ED29414" w14:textId="77777777" w:rsidR="00607BB3" w:rsidRPr="008D5625" w:rsidRDefault="00607BB3" w:rsidP="00616C76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8D5625">
              <w:rPr>
                <w:rFonts w:ascii="Verdana" w:hAnsi="Verdana"/>
                <w:b/>
                <w:bCs/>
                <w:sz w:val="16"/>
                <w:szCs w:val="16"/>
              </w:rPr>
              <w:t>Stream</w:t>
            </w:r>
          </w:p>
        </w:tc>
        <w:tc>
          <w:tcPr>
            <w:tcW w:w="2071" w:type="dxa"/>
          </w:tcPr>
          <w:p w14:paraId="0F878A9A" w14:textId="77777777" w:rsidR="00607BB3" w:rsidRPr="008D5625" w:rsidRDefault="00607BB3" w:rsidP="00616C76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8D5625">
              <w:rPr>
                <w:rFonts w:ascii="Verdana" w:hAnsi="Verdana"/>
                <w:b/>
                <w:bCs/>
                <w:sz w:val="16"/>
                <w:szCs w:val="16"/>
              </w:rPr>
              <w:t>University / Board</w:t>
            </w:r>
          </w:p>
        </w:tc>
        <w:tc>
          <w:tcPr>
            <w:tcW w:w="1668" w:type="dxa"/>
          </w:tcPr>
          <w:p w14:paraId="5DDCE66C" w14:textId="77777777" w:rsidR="00607BB3" w:rsidRPr="008D5625" w:rsidRDefault="00607BB3" w:rsidP="00616C76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8D5625">
              <w:rPr>
                <w:rFonts w:ascii="Verdana" w:hAnsi="Verdana"/>
                <w:b/>
                <w:bCs/>
                <w:sz w:val="16"/>
                <w:szCs w:val="16"/>
              </w:rPr>
              <w:t>Passed on</w:t>
            </w:r>
          </w:p>
        </w:tc>
        <w:tc>
          <w:tcPr>
            <w:tcW w:w="1932" w:type="dxa"/>
          </w:tcPr>
          <w:p w14:paraId="7E80AB13" w14:textId="77777777" w:rsidR="00607BB3" w:rsidRPr="008D5625" w:rsidRDefault="00607BB3" w:rsidP="00616C76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8D5625">
              <w:rPr>
                <w:rFonts w:ascii="Verdana" w:hAnsi="Verdana"/>
                <w:b/>
                <w:bCs/>
                <w:sz w:val="16"/>
                <w:szCs w:val="16"/>
              </w:rPr>
              <w:t>Percentage</w:t>
            </w:r>
          </w:p>
        </w:tc>
      </w:tr>
      <w:tr w:rsidR="00607BB3" w:rsidRPr="008D5625" w14:paraId="0F5B0C6B" w14:textId="77777777" w:rsidTr="00AE1293">
        <w:trPr>
          <w:trHeight w:val="411"/>
        </w:trPr>
        <w:tc>
          <w:tcPr>
            <w:tcW w:w="1425" w:type="dxa"/>
          </w:tcPr>
          <w:p w14:paraId="31F1A2AD" w14:textId="77777777" w:rsidR="00607BB3" w:rsidRPr="008D5625" w:rsidRDefault="00607BB3" w:rsidP="00616C76">
            <w:pPr>
              <w:rPr>
                <w:rFonts w:ascii="Verdana" w:hAnsi="Verdana"/>
                <w:sz w:val="16"/>
                <w:szCs w:val="16"/>
              </w:rPr>
            </w:pPr>
            <w:proofErr w:type="gramStart"/>
            <w:r w:rsidRPr="008D5625">
              <w:rPr>
                <w:rFonts w:ascii="Verdana" w:hAnsi="Verdana"/>
                <w:sz w:val="16"/>
                <w:szCs w:val="16"/>
              </w:rPr>
              <w:t>B.E</w:t>
            </w:r>
            <w:proofErr w:type="gramEnd"/>
          </w:p>
        </w:tc>
        <w:tc>
          <w:tcPr>
            <w:tcW w:w="2295" w:type="dxa"/>
          </w:tcPr>
          <w:p w14:paraId="1DFA8CFC" w14:textId="77777777" w:rsidR="00607BB3" w:rsidRPr="008D5625" w:rsidRDefault="00607BB3" w:rsidP="00616C76">
            <w:pPr>
              <w:rPr>
                <w:rFonts w:ascii="Verdana" w:hAnsi="Verdana"/>
                <w:sz w:val="16"/>
                <w:szCs w:val="16"/>
              </w:rPr>
            </w:pPr>
            <w:r w:rsidRPr="008D5625">
              <w:rPr>
                <w:rFonts w:ascii="Verdana" w:hAnsi="Verdana"/>
                <w:sz w:val="16"/>
                <w:szCs w:val="16"/>
              </w:rPr>
              <w:t>Electronics and Communication</w:t>
            </w:r>
          </w:p>
        </w:tc>
        <w:tc>
          <w:tcPr>
            <w:tcW w:w="2071" w:type="dxa"/>
          </w:tcPr>
          <w:p w14:paraId="2FFF53A0" w14:textId="77777777" w:rsidR="00607BB3" w:rsidRPr="008D5625" w:rsidRDefault="00607BB3" w:rsidP="00616C76">
            <w:pPr>
              <w:rPr>
                <w:rFonts w:ascii="Verdana" w:hAnsi="Verdana"/>
                <w:sz w:val="16"/>
                <w:szCs w:val="16"/>
              </w:rPr>
            </w:pPr>
            <w:r w:rsidRPr="008D5625">
              <w:rPr>
                <w:rFonts w:ascii="Verdana" w:hAnsi="Verdana"/>
                <w:sz w:val="16"/>
                <w:szCs w:val="16"/>
              </w:rPr>
              <w:t>V.</w:t>
            </w:r>
            <w:proofErr w:type="gramStart"/>
            <w:r w:rsidRPr="008D5625">
              <w:rPr>
                <w:rFonts w:ascii="Verdana" w:hAnsi="Verdana"/>
                <w:sz w:val="16"/>
                <w:szCs w:val="16"/>
              </w:rPr>
              <w:t>T.U</w:t>
            </w:r>
            <w:proofErr w:type="gramEnd"/>
          </w:p>
        </w:tc>
        <w:tc>
          <w:tcPr>
            <w:tcW w:w="1668" w:type="dxa"/>
          </w:tcPr>
          <w:p w14:paraId="7137DDD0" w14:textId="77777777" w:rsidR="00607BB3" w:rsidRPr="008D5625" w:rsidRDefault="00607BB3" w:rsidP="00616C76">
            <w:pPr>
              <w:rPr>
                <w:rFonts w:ascii="Verdana" w:hAnsi="Verdana"/>
                <w:sz w:val="16"/>
                <w:szCs w:val="16"/>
              </w:rPr>
            </w:pPr>
            <w:r w:rsidRPr="008D5625">
              <w:rPr>
                <w:rFonts w:ascii="Verdana" w:hAnsi="Verdana"/>
                <w:sz w:val="16"/>
                <w:szCs w:val="16"/>
              </w:rPr>
              <w:t>2004</w:t>
            </w:r>
          </w:p>
        </w:tc>
        <w:tc>
          <w:tcPr>
            <w:tcW w:w="1932" w:type="dxa"/>
          </w:tcPr>
          <w:p w14:paraId="074579B7" w14:textId="77777777" w:rsidR="00607BB3" w:rsidRPr="008D5625" w:rsidRDefault="00607BB3" w:rsidP="00616C76">
            <w:pPr>
              <w:rPr>
                <w:rFonts w:ascii="Verdana" w:hAnsi="Verdana"/>
                <w:sz w:val="16"/>
                <w:szCs w:val="16"/>
              </w:rPr>
            </w:pPr>
            <w:r w:rsidRPr="008D5625">
              <w:rPr>
                <w:rFonts w:ascii="Verdana" w:hAnsi="Verdana"/>
                <w:sz w:val="16"/>
                <w:szCs w:val="16"/>
              </w:rPr>
              <w:t>61 %</w:t>
            </w:r>
          </w:p>
        </w:tc>
      </w:tr>
      <w:tr w:rsidR="00607BB3" w:rsidRPr="008D5625" w14:paraId="5957667E" w14:textId="77777777" w:rsidTr="00AE1293">
        <w:trPr>
          <w:trHeight w:val="213"/>
        </w:trPr>
        <w:tc>
          <w:tcPr>
            <w:tcW w:w="1425" w:type="dxa"/>
          </w:tcPr>
          <w:p w14:paraId="32F81B6C" w14:textId="77777777" w:rsidR="00607BB3" w:rsidRPr="008D5625" w:rsidRDefault="00607BB3" w:rsidP="00616C76">
            <w:pPr>
              <w:rPr>
                <w:rFonts w:ascii="Verdana" w:hAnsi="Verdana"/>
                <w:sz w:val="16"/>
                <w:szCs w:val="16"/>
              </w:rPr>
            </w:pPr>
            <w:r w:rsidRPr="008D5625">
              <w:rPr>
                <w:rFonts w:ascii="Verdana" w:hAnsi="Verdana"/>
                <w:sz w:val="16"/>
                <w:szCs w:val="16"/>
              </w:rPr>
              <w:t>10+2</w:t>
            </w:r>
          </w:p>
        </w:tc>
        <w:tc>
          <w:tcPr>
            <w:tcW w:w="2295" w:type="dxa"/>
          </w:tcPr>
          <w:p w14:paraId="7340BAB3" w14:textId="77777777" w:rsidR="00607BB3" w:rsidRPr="008D5625" w:rsidRDefault="00607BB3" w:rsidP="00616C76">
            <w:pPr>
              <w:rPr>
                <w:rFonts w:ascii="Verdana" w:hAnsi="Verdana"/>
                <w:sz w:val="16"/>
                <w:szCs w:val="16"/>
              </w:rPr>
            </w:pPr>
            <w:r w:rsidRPr="008D5625">
              <w:rPr>
                <w:rFonts w:ascii="Verdana" w:hAnsi="Verdana"/>
                <w:sz w:val="16"/>
                <w:szCs w:val="16"/>
              </w:rPr>
              <w:t>Non-Medical</w:t>
            </w:r>
          </w:p>
        </w:tc>
        <w:tc>
          <w:tcPr>
            <w:tcW w:w="2071" w:type="dxa"/>
          </w:tcPr>
          <w:p w14:paraId="15475546" w14:textId="77777777" w:rsidR="00607BB3" w:rsidRPr="008D5625" w:rsidRDefault="00607BB3" w:rsidP="00616C76">
            <w:pPr>
              <w:rPr>
                <w:rFonts w:ascii="Verdana" w:hAnsi="Verdana"/>
                <w:sz w:val="16"/>
                <w:szCs w:val="16"/>
              </w:rPr>
            </w:pPr>
            <w:r w:rsidRPr="008D5625">
              <w:rPr>
                <w:rFonts w:ascii="Verdana" w:hAnsi="Verdana"/>
                <w:sz w:val="16"/>
                <w:szCs w:val="16"/>
              </w:rPr>
              <w:t>P.S.E.B</w:t>
            </w:r>
          </w:p>
        </w:tc>
        <w:tc>
          <w:tcPr>
            <w:tcW w:w="1668" w:type="dxa"/>
          </w:tcPr>
          <w:p w14:paraId="6C9F15CD" w14:textId="77777777" w:rsidR="00607BB3" w:rsidRPr="008D5625" w:rsidRDefault="00607BB3" w:rsidP="00616C76">
            <w:pPr>
              <w:rPr>
                <w:rFonts w:ascii="Verdana" w:hAnsi="Verdana"/>
                <w:sz w:val="16"/>
                <w:szCs w:val="16"/>
              </w:rPr>
            </w:pPr>
            <w:r w:rsidRPr="008D5625">
              <w:rPr>
                <w:rFonts w:ascii="Verdana" w:hAnsi="Verdana"/>
                <w:sz w:val="16"/>
                <w:szCs w:val="16"/>
              </w:rPr>
              <w:t>1999</w:t>
            </w:r>
          </w:p>
        </w:tc>
        <w:tc>
          <w:tcPr>
            <w:tcW w:w="1932" w:type="dxa"/>
          </w:tcPr>
          <w:p w14:paraId="2E143C3B" w14:textId="77777777" w:rsidR="00607BB3" w:rsidRPr="008D5625" w:rsidRDefault="00607BB3" w:rsidP="00616C76">
            <w:pPr>
              <w:rPr>
                <w:rFonts w:ascii="Verdana" w:hAnsi="Verdana"/>
                <w:sz w:val="16"/>
                <w:szCs w:val="16"/>
              </w:rPr>
            </w:pPr>
            <w:r w:rsidRPr="008D5625">
              <w:rPr>
                <w:rFonts w:ascii="Verdana" w:hAnsi="Verdana"/>
                <w:sz w:val="16"/>
                <w:szCs w:val="16"/>
              </w:rPr>
              <w:t>54%</w:t>
            </w:r>
          </w:p>
        </w:tc>
      </w:tr>
      <w:tr w:rsidR="00607BB3" w:rsidRPr="008D5625" w14:paraId="2FE0F521" w14:textId="77777777" w:rsidTr="00AE1293">
        <w:trPr>
          <w:trHeight w:val="213"/>
        </w:trPr>
        <w:tc>
          <w:tcPr>
            <w:tcW w:w="1425" w:type="dxa"/>
          </w:tcPr>
          <w:p w14:paraId="0903DF6C" w14:textId="77777777" w:rsidR="00607BB3" w:rsidRPr="008D5625" w:rsidRDefault="00607BB3" w:rsidP="00616C76">
            <w:pPr>
              <w:rPr>
                <w:rFonts w:ascii="Verdana" w:hAnsi="Verdana"/>
                <w:sz w:val="16"/>
                <w:szCs w:val="16"/>
              </w:rPr>
            </w:pPr>
            <w:r w:rsidRPr="008D5625">
              <w:rPr>
                <w:rFonts w:ascii="Verdana" w:hAnsi="Verdana"/>
                <w:sz w:val="16"/>
                <w:szCs w:val="16"/>
              </w:rPr>
              <w:t>10</w:t>
            </w:r>
            <w:r w:rsidRPr="008D5625">
              <w:rPr>
                <w:rFonts w:ascii="Verdana" w:hAnsi="Verdana"/>
                <w:sz w:val="16"/>
                <w:szCs w:val="16"/>
                <w:vertAlign w:val="superscript"/>
              </w:rPr>
              <w:t>th</w:t>
            </w:r>
          </w:p>
        </w:tc>
        <w:tc>
          <w:tcPr>
            <w:tcW w:w="2295" w:type="dxa"/>
          </w:tcPr>
          <w:p w14:paraId="749ED812" w14:textId="77777777" w:rsidR="00607BB3" w:rsidRPr="008D5625" w:rsidRDefault="00607BB3" w:rsidP="00616C76">
            <w:pPr>
              <w:rPr>
                <w:rFonts w:ascii="Verdana" w:hAnsi="Verdana"/>
                <w:sz w:val="16"/>
                <w:szCs w:val="16"/>
              </w:rPr>
            </w:pPr>
            <w:r w:rsidRPr="008D5625">
              <w:rPr>
                <w:rFonts w:ascii="Verdana" w:hAnsi="Verdana"/>
                <w:sz w:val="16"/>
                <w:szCs w:val="16"/>
              </w:rPr>
              <w:t>General</w:t>
            </w:r>
          </w:p>
        </w:tc>
        <w:tc>
          <w:tcPr>
            <w:tcW w:w="2071" w:type="dxa"/>
          </w:tcPr>
          <w:p w14:paraId="0CD42054" w14:textId="77777777" w:rsidR="00607BB3" w:rsidRPr="008D5625" w:rsidRDefault="00607BB3" w:rsidP="00616C76">
            <w:pPr>
              <w:rPr>
                <w:rFonts w:ascii="Verdana" w:hAnsi="Verdana"/>
                <w:sz w:val="16"/>
                <w:szCs w:val="16"/>
              </w:rPr>
            </w:pPr>
            <w:r w:rsidRPr="008D5625">
              <w:rPr>
                <w:rFonts w:ascii="Verdana" w:hAnsi="Verdana"/>
                <w:sz w:val="16"/>
                <w:szCs w:val="16"/>
              </w:rPr>
              <w:t>P.S.</w:t>
            </w:r>
            <w:proofErr w:type="gramStart"/>
            <w:r w:rsidRPr="008D5625">
              <w:rPr>
                <w:rFonts w:ascii="Verdana" w:hAnsi="Verdana"/>
                <w:sz w:val="16"/>
                <w:szCs w:val="16"/>
              </w:rPr>
              <w:t>E.B</w:t>
            </w:r>
            <w:proofErr w:type="gramEnd"/>
          </w:p>
        </w:tc>
        <w:tc>
          <w:tcPr>
            <w:tcW w:w="1668" w:type="dxa"/>
          </w:tcPr>
          <w:p w14:paraId="40E8FEAC" w14:textId="77777777" w:rsidR="00607BB3" w:rsidRPr="008D5625" w:rsidRDefault="00607BB3" w:rsidP="00616C76">
            <w:pPr>
              <w:rPr>
                <w:rFonts w:ascii="Verdana" w:hAnsi="Verdana"/>
                <w:sz w:val="16"/>
                <w:szCs w:val="16"/>
              </w:rPr>
            </w:pPr>
            <w:r w:rsidRPr="008D5625">
              <w:rPr>
                <w:rFonts w:ascii="Verdana" w:hAnsi="Verdana"/>
                <w:sz w:val="16"/>
                <w:szCs w:val="16"/>
              </w:rPr>
              <w:t>1997</w:t>
            </w:r>
          </w:p>
        </w:tc>
        <w:tc>
          <w:tcPr>
            <w:tcW w:w="1932" w:type="dxa"/>
          </w:tcPr>
          <w:p w14:paraId="457EE340" w14:textId="77777777" w:rsidR="00607BB3" w:rsidRPr="008D5625" w:rsidRDefault="00607BB3" w:rsidP="00616C76">
            <w:pPr>
              <w:rPr>
                <w:rFonts w:ascii="Verdana" w:hAnsi="Verdana"/>
                <w:sz w:val="16"/>
                <w:szCs w:val="16"/>
              </w:rPr>
            </w:pPr>
            <w:r w:rsidRPr="008D5625">
              <w:rPr>
                <w:rFonts w:ascii="Verdana" w:hAnsi="Verdana"/>
                <w:sz w:val="16"/>
                <w:szCs w:val="16"/>
              </w:rPr>
              <w:t>60 %</w:t>
            </w:r>
          </w:p>
        </w:tc>
      </w:tr>
    </w:tbl>
    <w:p w14:paraId="6428B586" w14:textId="77777777" w:rsidR="00F5621C" w:rsidRDefault="00F5621C" w:rsidP="00503AF1">
      <w:pPr>
        <w:autoSpaceDE w:val="0"/>
        <w:jc w:val="both"/>
        <w:rPr>
          <w:rFonts w:ascii="Verdana" w:hAnsi="Verdana" w:cs="Arial"/>
          <w:b/>
          <w:bCs/>
          <w:sz w:val="16"/>
          <w:szCs w:val="16"/>
        </w:rPr>
      </w:pPr>
    </w:p>
    <w:p w14:paraId="08C8BAE9" w14:textId="77777777" w:rsidR="00503AF1" w:rsidRPr="008D5625" w:rsidRDefault="00503AF1" w:rsidP="00503AF1">
      <w:pPr>
        <w:autoSpaceDE w:val="0"/>
        <w:jc w:val="both"/>
        <w:rPr>
          <w:rFonts w:ascii="Verdana" w:hAnsi="Verdana" w:cs="Arial"/>
          <w:b/>
          <w:bCs/>
          <w:sz w:val="16"/>
          <w:szCs w:val="16"/>
        </w:rPr>
      </w:pPr>
      <w:r w:rsidRPr="008D5625">
        <w:rPr>
          <w:rFonts w:ascii="Verdana" w:hAnsi="Verdana" w:cs="Arial"/>
          <w:b/>
          <w:bCs/>
          <w:sz w:val="16"/>
          <w:szCs w:val="16"/>
        </w:rPr>
        <w:t>Rewards and Recognitions:</w:t>
      </w:r>
    </w:p>
    <w:p w14:paraId="152A358F" w14:textId="5A90E01C" w:rsidR="00390F40" w:rsidRDefault="00390F40" w:rsidP="00390F40">
      <w:pPr>
        <w:numPr>
          <w:ilvl w:val="0"/>
          <w:numId w:val="2"/>
        </w:numPr>
        <w:tabs>
          <w:tab w:val="clear" w:pos="720"/>
          <w:tab w:val="num" w:pos="810"/>
          <w:tab w:val="left" w:pos="21600"/>
        </w:tabs>
        <w:autoSpaceDE w:val="0"/>
        <w:ind w:left="720" w:hanging="360"/>
        <w:jc w:val="both"/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>Appreciated by Clients in Mails</w:t>
      </w:r>
      <w:r w:rsidR="00774F88">
        <w:rPr>
          <w:rFonts w:ascii="Verdana" w:hAnsi="Verdana" w:cs="Arial"/>
          <w:sz w:val="16"/>
          <w:szCs w:val="16"/>
        </w:rPr>
        <w:t>, company wide from US, And from CEO, CTO.</w:t>
      </w:r>
    </w:p>
    <w:p w14:paraId="02F26D83" w14:textId="26B8A45C" w:rsidR="00774F88" w:rsidRDefault="00774F88" w:rsidP="00390F40">
      <w:pPr>
        <w:numPr>
          <w:ilvl w:val="0"/>
          <w:numId w:val="2"/>
        </w:numPr>
        <w:tabs>
          <w:tab w:val="clear" w:pos="720"/>
          <w:tab w:val="num" w:pos="810"/>
          <w:tab w:val="left" w:pos="21600"/>
        </w:tabs>
        <w:autoSpaceDE w:val="0"/>
        <w:ind w:left="720" w:hanging="360"/>
        <w:jc w:val="both"/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 xml:space="preserve">Appreciated by </w:t>
      </w:r>
      <w:r w:rsidR="004E722D">
        <w:rPr>
          <w:rFonts w:ascii="Verdana" w:hAnsi="Verdana" w:cs="Arial"/>
          <w:sz w:val="16"/>
          <w:szCs w:val="16"/>
        </w:rPr>
        <w:t>loop hole founded in router whilst Security Testing Cycle</w:t>
      </w:r>
      <w:r w:rsidR="00D14C44">
        <w:rPr>
          <w:rFonts w:ascii="Verdana" w:hAnsi="Verdana" w:cs="Arial"/>
          <w:sz w:val="16"/>
          <w:szCs w:val="16"/>
        </w:rPr>
        <w:t xml:space="preserve"> for </w:t>
      </w:r>
      <w:proofErr w:type="spellStart"/>
      <w:r w:rsidR="00D14C44">
        <w:rPr>
          <w:rFonts w:ascii="Verdana" w:hAnsi="Verdana" w:cs="Arial"/>
          <w:sz w:val="16"/>
          <w:szCs w:val="16"/>
        </w:rPr>
        <w:t>Incedo</w:t>
      </w:r>
      <w:proofErr w:type="spellEnd"/>
      <w:r w:rsidR="00D14C44">
        <w:rPr>
          <w:rFonts w:ascii="Verdana" w:hAnsi="Verdana" w:cs="Arial"/>
          <w:sz w:val="16"/>
          <w:szCs w:val="16"/>
        </w:rPr>
        <w:t>.</w:t>
      </w:r>
    </w:p>
    <w:p w14:paraId="3A5311DC" w14:textId="1FE0FBD7" w:rsidR="00390F40" w:rsidRDefault="00FD3D11" w:rsidP="00390F40">
      <w:pPr>
        <w:numPr>
          <w:ilvl w:val="0"/>
          <w:numId w:val="2"/>
        </w:numPr>
        <w:tabs>
          <w:tab w:val="clear" w:pos="720"/>
          <w:tab w:val="num" w:pos="810"/>
          <w:tab w:val="left" w:pos="21600"/>
        </w:tabs>
        <w:autoSpaceDE w:val="0"/>
        <w:ind w:left="720" w:hanging="360"/>
        <w:jc w:val="both"/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>Acknowledged for security work</w:t>
      </w:r>
      <w:r w:rsidR="00705801">
        <w:rPr>
          <w:rFonts w:ascii="Verdana" w:hAnsi="Verdana" w:cs="Arial"/>
          <w:sz w:val="16"/>
          <w:szCs w:val="16"/>
        </w:rPr>
        <w:t xml:space="preserve"> and Audit </w:t>
      </w:r>
      <w:r>
        <w:rPr>
          <w:rFonts w:ascii="Verdana" w:hAnsi="Verdana" w:cs="Arial"/>
          <w:sz w:val="16"/>
          <w:szCs w:val="16"/>
        </w:rPr>
        <w:t xml:space="preserve">for various releases and appreciated by Country Head and CEO in Flo2cash. </w:t>
      </w:r>
    </w:p>
    <w:p w14:paraId="6C056CAE" w14:textId="056CCF22" w:rsidR="00503AF1" w:rsidRPr="00390F40" w:rsidRDefault="00503AF1" w:rsidP="00390F40">
      <w:pPr>
        <w:numPr>
          <w:ilvl w:val="0"/>
          <w:numId w:val="2"/>
        </w:numPr>
        <w:tabs>
          <w:tab w:val="clear" w:pos="720"/>
          <w:tab w:val="num" w:pos="810"/>
          <w:tab w:val="left" w:pos="21600"/>
        </w:tabs>
        <w:autoSpaceDE w:val="0"/>
        <w:ind w:left="720" w:hanging="360"/>
        <w:jc w:val="both"/>
        <w:rPr>
          <w:rFonts w:ascii="Verdana" w:hAnsi="Verdana" w:cs="Arial"/>
          <w:sz w:val="16"/>
          <w:szCs w:val="16"/>
        </w:rPr>
      </w:pPr>
      <w:r w:rsidRPr="00390F40">
        <w:rPr>
          <w:rFonts w:ascii="Verdana" w:hAnsi="Verdana" w:cs="Arial"/>
          <w:sz w:val="16"/>
          <w:szCs w:val="16"/>
        </w:rPr>
        <w:t>My efforts were appreciated &amp; acknowledged by my Manager and CTO of the company in A1 technology</w:t>
      </w:r>
    </w:p>
    <w:p w14:paraId="27273005" w14:textId="77777777" w:rsidR="00503AF1" w:rsidRPr="008D5625" w:rsidRDefault="00D859EA" w:rsidP="00503AF1">
      <w:pPr>
        <w:numPr>
          <w:ilvl w:val="0"/>
          <w:numId w:val="2"/>
        </w:numPr>
        <w:tabs>
          <w:tab w:val="clear" w:pos="720"/>
          <w:tab w:val="num" w:pos="810"/>
          <w:tab w:val="left" w:pos="21600"/>
        </w:tabs>
        <w:autoSpaceDE w:val="0"/>
        <w:ind w:left="720" w:hanging="360"/>
        <w:jc w:val="both"/>
        <w:rPr>
          <w:rFonts w:ascii="Verdana" w:hAnsi="Verdana" w:cs="Arial"/>
          <w:sz w:val="16"/>
          <w:szCs w:val="16"/>
        </w:rPr>
      </w:pPr>
      <w:r w:rsidRPr="008D5625">
        <w:rPr>
          <w:rFonts w:ascii="Verdana" w:hAnsi="Verdana" w:cs="Arial"/>
          <w:sz w:val="16"/>
          <w:szCs w:val="16"/>
        </w:rPr>
        <w:t xml:space="preserve">Timely </w:t>
      </w:r>
      <w:r w:rsidR="00503AF1" w:rsidRPr="008D5625">
        <w:rPr>
          <w:rFonts w:ascii="Verdana" w:hAnsi="Verdana" w:cs="Arial"/>
          <w:sz w:val="16"/>
          <w:szCs w:val="16"/>
        </w:rPr>
        <w:t xml:space="preserve">Sign-off of </w:t>
      </w:r>
      <w:r w:rsidR="001559E2" w:rsidRPr="008D5625">
        <w:rPr>
          <w:rFonts w:ascii="Verdana" w:hAnsi="Verdana" w:cs="Arial"/>
          <w:sz w:val="16"/>
          <w:szCs w:val="16"/>
        </w:rPr>
        <w:t>p</w:t>
      </w:r>
      <w:r w:rsidR="00503AF1" w:rsidRPr="008D5625">
        <w:rPr>
          <w:rFonts w:ascii="Verdana" w:hAnsi="Verdana" w:cs="Arial"/>
          <w:sz w:val="16"/>
          <w:szCs w:val="16"/>
        </w:rPr>
        <w:t xml:space="preserve">erformance testing of </w:t>
      </w:r>
      <w:r w:rsidR="00293E0C" w:rsidRPr="008D5625">
        <w:rPr>
          <w:rFonts w:ascii="Verdana" w:hAnsi="Verdana" w:cs="Arial"/>
          <w:sz w:val="16"/>
          <w:szCs w:val="16"/>
        </w:rPr>
        <w:t>Oracle were</w:t>
      </w:r>
      <w:r w:rsidR="00503AF1" w:rsidRPr="008D5625">
        <w:rPr>
          <w:rFonts w:ascii="Verdana" w:hAnsi="Verdana" w:cs="Arial"/>
          <w:sz w:val="16"/>
          <w:szCs w:val="16"/>
        </w:rPr>
        <w:t xml:space="preserve"> appreciated by my leads and Managers</w:t>
      </w:r>
      <w:r w:rsidR="001559E2" w:rsidRPr="008D5625">
        <w:rPr>
          <w:rFonts w:ascii="Verdana" w:hAnsi="Verdana" w:cs="Arial"/>
          <w:sz w:val="16"/>
          <w:szCs w:val="16"/>
        </w:rPr>
        <w:t xml:space="preserve"> in Sapient</w:t>
      </w:r>
      <w:r w:rsidR="00503AF1" w:rsidRPr="008D5625">
        <w:rPr>
          <w:rFonts w:ascii="Verdana" w:hAnsi="Verdana" w:cs="Arial"/>
          <w:sz w:val="16"/>
          <w:szCs w:val="16"/>
        </w:rPr>
        <w:t>.</w:t>
      </w:r>
    </w:p>
    <w:p w14:paraId="2569FD5E" w14:textId="03940F00" w:rsidR="00C30BFE" w:rsidRDefault="00C30BFE" w:rsidP="00503AF1">
      <w:pPr>
        <w:numPr>
          <w:ilvl w:val="0"/>
          <w:numId w:val="2"/>
        </w:numPr>
        <w:tabs>
          <w:tab w:val="clear" w:pos="720"/>
          <w:tab w:val="num" w:pos="810"/>
          <w:tab w:val="left" w:pos="21600"/>
        </w:tabs>
        <w:autoSpaceDE w:val="0"/>
        <w:ind w:left="720" w:hanging="360"/>
        <w:jc w:val="both"/>
        <w:rPr>
          <w:rFonts w:ascii="Verdana" w:hAnsi="Verdana" w:cs="Arial"/>
          <w:sz w:val="16"/>
          <w:szCs w:val="16"/>
        </w:rPr>
      </w:pPr>
      <w:r w:rsidRPr="008D5625">
        <w:rPr>
          <w:rFonts w:ascii="Verdana" w:hAnsi="Verdana" w:cs="Arial"/>
          <w:sz w:val="16"/>
          <w:szCs w:val="16"/>
        </w:rPr>
        <w:t>Appreciated by clients for providing the timely</w:t>
      </w:r>
      <w:r w:rsidR="00806E6E" w:rsidRPr="008D5625">
        <w:rPr>
          <w:rFonts w:ascii="Verdana" w:hAnsi="Verdana" w:cs="Arial"/>
          <w:sz w:val="16"/>
          <w:szCs w:val="16"/>
        </w:rPr>
        <w:t xml:space="preserve"> QA</w:t>
      </w:r>
      <w:r w:rsidRPr="008D5625">
        <w:rPr>
          <w:rFonts w:ascii="Verdana" w:hAnsi="Verdana" w:cs="Arial"/>
          <w:sz w:val="16"/>
          <w:szCs w:val="16"/>
        </w:rPr>
        <w:t xml:space="preserve"> release on Security</w:t>
      </w:r>
      <w:r w:rsidR="00806E6E" w:rsidRPr="008D5625">
        <w:rPr>
          <w:rFonts w:ascii="Verdana" w:hAnsi="Verdana" w:cs="Arial"/>
          <w:sz w:val="16"/>
          <w:szCs w:val="16"/>
        </w:rPr>
        <w:t xml:space="preserve"> testing</w:t>
      </w:r>
      <w:r w:rsidRPr="008D5625">
        <w:rPr>
          <w:rFonts w:ascii="Verdana" w:hAnsi="Verdana" w:cs="Arial"/>
          <w:sz w:val="16"/>
          <w:szCs w:val="16"/>
        </w:rPr>
        <w:t xml:space="preserve"> report for NPP product.</w:t>
      </w:r>
    </w:p>
    <w:p w14:paraId="6E29D8E9" w14:textId="54D2E999" w:rsidR="00503AF1" w:rsidRDefault="00503AF1" w:rsidP="00710F64">
      <w:pPr>
        <w:tabs>
          <w:tab w:val="left" w:pos="21600"/>
        </w:tabs>
        <w:autoSpaceDE w:val="0"/>
        <w:ind w:left="360"/>
        <w:jc w:val="both"/>
        <w:rPr>
          <w:rFonts w:ascii="Verdana" w:hAnsi="Verdana" w:cs="Arial"/>
          <w:sz w:val="16"/>
          <w:szCs w:val="16"/>
        </w:rPr>
      </w:pPr>
    </w:p>
    <w:p w14:paraId="12993C21" w14:textId="77777777" w:rsidR="00710F64" w:rsidRPr="00444711" w:rsidRDefault="00710F64" w:rsidP="00710F64">
      <w:pPr>
        <w:tabs>
          <w:tab w:val="left" w:pos="21600"/>
        </w:tabs>
        <w:autoSpaceDE w:val="0"/>
        <w:jc w:val="both"/>
        <w:rPr>
          <w:rFonts w:ascii="Verdana" w:hAnsi="Verdana" w:cs="Arial"/>
          <w:sz w:val="16"/>
          <w:szCs w:val="16"/>
        </w:rPr>
      </w:pPr>
    </w:p>
    <w:p w14:paraId="567353B6" w14:textId="77777777" w:rsidR="00503AF1" w:rsidRPr="008D5625" w:rsidRDefault="00503AF1" w:rsidP="00A4126D">
      <w:pPr>
        <w:autoSpaceDE w:val="0"/>
        <w:jc w:val="both"/>
        <w:rPr>
          <w:rFonts w:ascii="Verdana" w:hAnsi="Verdana" w:cs="Arial"/>
          <w:sz w:val="16"/>
          <w:szCs w:val="16"/>
        </w:rPr>
      </w:pPr>
      <w:r w:rsidRPr="008D5625">
        <w:rPr>
          <w:rFonts w:ascii="Verdana" w:hAnsi="Verdana" w:cs="Arial"/>
          <w:i/>
          <w:sz w:val="16"/>
          <w:szCs w:val="16"/>
        </w:rPr>
        <w:t>I declare that the above information is true and correct to the best of my knowledge and belief and I have all relevant certificates for the same.</w:t>
      </w:r>
    </w:p>
    <w:p w14:paraId="215F4AB4" w14:textId="77777777" w:rsidR="00E96441" w:rsidRPr="008D5625" w:rsidRDefault="00503AF1" w:rsidP="00503AF1">
      <w:pPr>
        <w:autoSpaceDE w:val="0"/>
        <w:jc w:val="right"/>
        <w:rPr>
          <w:rFonts w:ascii="Verdana" w:hAnsi="Verdana" w:cs="Arial"/>
          <w:b/>
          <w:bCs/>
          <w:sz w:val="16"/>
          <w:szCs w:val="16"/>
        </w:rPr>
      </w:pPr>
      <w:r w:rsidRPr="008D5625">
        <w:rPr>
          <w:rFonts w:ascii="Verdana" w:hAnsi="Verdana" w:cs="Arial"/>
          <w:b/>
          <w:bCs/>
          <w:sz w:val="16"/>
          <w:szCs w:val="16"/>
        </w:rPr>
        <w:t>GURPREET SINGH UBHI</w:t>
      </w:r>
    </w:p>
    <w:sectPr w:rsidR="00E96441" w:rsidRPr="008D5625" w:rsidSect="00F16382">
      <w:footnotePr>
        <w:pos w:val="beneathText"/>
      </w:footnotePr>
      <w:pgSz w:w="12240" w:h="15840"/>
      <w:pgMar w:top="705" w:right="878" w:bottom="630" w:left="6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483FC" w14:textId="77777777" w:rsidR="00D17135" w:rsidRDefault="00D17135">
      <w:r>
        <w:separator/>
      </w:r>
    </w:p>
  </w:endnote>
  <w:endnote w:type="continuationSeparator" w:id="0">
    <w:p w14:paraId="5CA2E6CB" w14:textId="77777777" w:rsidR="00D17135" w:rsidRDefault="00D17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80"/>
    <w:family w:val="auto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arSymbol">
    <w:altName w:val="Arial Unicode MS"/>
    <w:charset w:val="00"/>
    <w:family w:val="auto"/>
    <w:pitch w:val="default"/>
  </w:font>
  <w:font w:name="Verdana">
    <w:altName w:val="Arial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8D8795" w14:textId="77777777" w:rsidR="00D17135" w:rsidRDefault="00D17135">
      <w:r>
        <w:separator/>
      </w:r>
    </w:p>
  </w:footnote>
  <w:footnote w:type="continuationSeparator" w:id="0">
    <w:p w14:paraId="5EDE37D4" w14:textId="77777777" w:rsidR="00D17135" w:rsidRDefault="00D171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"/>
      <w:lvlJc w:val="left"/>
      <w:pPr>
        <w:tabs>
          <w:tab w:val="num" w:pos="720"/>
        </w:tabs>
        <w:ind w:left="360" w:firstLine="0"/>
      </w:pPr>
      <w:rPr>
        <w:rFonts w:ascii="Wingdings" w:hAnsi="Wingdings" w:cs="Wingdings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360" w:firstLine="0"/>
      </w:pPr>
      <w:rPr>
        <w:rFonts w:ascii="OpenSymbol" w:hAnsi="OpenSymbol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360" w:firstLine="0"/>
      </w:pPr>
      <w:rPr>
        <w:rFonts w:ascii="OpenSymbol" w:hAnsi="OpenSymbol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360" w:firstLine="0"/>
      </w:pPr>
      <w:rPr>
        <w:rFonts w:ascii="Symbol" w:hAnsi="Symbol" w:cs="Wingdings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360" w:firstLine="0"/>
      </w:pPr>
      <w:rPr>
        <w:rFonts w:ascii="OpenSymbol" w:hAnsi="OpenSymbol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360" w:firstLine="0"/>
      </w:pPr>
      <w:rPr>
        <w:rFonts w:ascii="OpenSymbol" w:hAnsi="OpenSymbol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360" w:firstLine="0"/>
      </w:pPr>
      <w:rPr>
        <w:rFonts w:ascii="Symbol" w:hAnsi="Symbol" w:cs="Wingdings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60" w:firstLine="0"/>
      </w:pPr>
      <w:rPr>
        <w:rFonts w:ascii="OpenSymbol" w:hAnsi="OpenSymbol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" w:firstLine="0"/>
      </w:pPr>
      <w:rPr>
        <w:rFonts w:ascii="OpenSymbol" w:hAnsi="OpenSymbol"/>
        <w:sz w:val="22"/>
        <w:szCs w:val="22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"/>
      <w:lvlJc w:val="left"/>
      <w:pPr>
        <w:tabs>
          <w:tab w:val="num" w:pos="720"/>
        </w:tabs>
        <w:ind w:left="0" w:firstLine="0"/>
      </w:pPr>
      <w:rPr>
        <w:rFonts w:ascii="Wingdings" w:hAnsi="Wingdings" w:cs="Wingdings"/>
        <w:sz w:val="22"/>
        <w:szCs w:val="22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0" w:firstLine="0"/>
      </w:pPr>
      <w:rPr>
        <w:rFonts w:ascii="Wingdings" w:hAnsi="Wingdings"/>
        <w:sz w:val="22"/>
        <w:szCs w:val="22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0" w:firstLine="0"/>
      </w:pPr>
      <w:rPr>
        <w:rFonts w:ascii="Wingdings" w:hAnsi="Wingdings"/>
        <w:sz w:val="22"/>
        <w:szCs w:val="22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0" w:firstLine="0"/>
      </w:pPr>
      <w:rPr>
        <w:rFonts w:ascii="Wingdings" w:hAnsi="Wingdings"/>
        <w:sz w:val="22"/>
        <w:szCs w:val="22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0" w:firstLine="0"/>
      </w:pPr>
      <w:rPr>
        <w:rFonts w:ascii="Wingdings" w:hAnsi="Wingdings"/>
        <w:sz w:val="22"/>
        <w:szCs w:val="22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0" w:firstLine="0"/>
      </w:pPr>
      <w:rPr>
        <w:rFonts w:ascii="Wingdings" w:hAnsi="Wingdings"/>
        <w:sz w:val="22"/>
        <w:szCs w:val="22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0" w:firstLine="0"/>
      </w:pPr>
      <w:rPr>
        <w:rFonts w:ascii="Wingdings" w:hAnsi="Wingdings"/>
        <w:sz w:val="22"/>
        <w:szCs w:val="22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0" w:firstLine="0"/>
      </w:pPr>
      <w:rPr>
        <w:rFonts w:ascii="Wingdings" w:hAnsi="Wingdings"/>
        <w:sz w:val="22"/>
        <w:szCs w:val="22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0" w:firstLine="0"/>
      </w:pPr>
      <w:rPr>
        <w:rFonts w:ascii="Wingdings" w:hAnsi="Wingdings"/>
        <w:sz w:val="22"/>
        <w:szCs w:val="22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"/>
      <w:lvlJc w:val="left"/>
      <w:pPr>
        <w:tabs>
          <w:tab w:val="num" w:pos="720"/>
        </w:tabs>
        <w:ind w:left="0" w:firstLine="0"/>
      </w:pPr>
      <w:rPr>
        <w:rFonts w:ascii="Wingdings" w:hAnsi="Wingdings" w:cs="Wingdings"/>
        <w:sz w:val="22"/>
        <w:szCs w:val="22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0" w:firstLine="0"/>
      </w:pPr>
      <w:rPr>
        <w:rFonts w:ascii="Wingdings" w:hAnsi="Wingdings"/>
        <w:sz w:val="22"/>
        <w:szCs w:val="22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0" w:firstLine="0"/>
      </w:pPr>
      <w:rPr>
        <w:rFonts w:ascii="Wingdings" w:hAnsi="Wingdings"/>
        <w:sz w:val="22"/>
        <w:szCs w:val="22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0" w:firstLine="0"/>
      </w:pPr>
      <w:rPr>
        <w:rFonts w:ascii="Wingdings" w:hAnsi="Wingdings"/>
        <w:sz w:val="22"/>
        <w:szCs w:val="22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0" w:firstLine="0"/>
      </w:pPr>
      <w:rPr>
        <w:rFonts w:ascii="Wingdings" w:hAnsi="Wingdings"/>
        <w:sz w:val="22"/>
        <w:szCs w:val="22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0" w:firstLine="0"/>
      </w:pPr>
      <w:rPr>
        <w:rFonts w:ascii="Wingdings" w:hAnsi="Wingdings"/>
        <w:sz w:val="22"/>
        <w:szCs w:val="22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0" w:firstLine="0"/>
      </w:pPr>
      <w:rPr>
        <w:rFonts w:ascii="Wingdings" w:hAnsi="Wingdings"/>
        <w:sz w:val="22"/>
        <w:szCs w:val="22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0" w:firstLine="0"/>
      </w:pPr>
      <w:rPr>
        <w:rFonts w:ascii="Wingdings" w:hAnsi="Wingdings"/>
        <w:sz w:val="22"/>
        <w:szCs w:val="22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0" w:firstLine="0"/>
      </w:pPr>
      <w:rPr>
        <w:rFonts w:ascii="Wingdings" w:hAnsi="Wingdings"/>
        <w:sz w:val="22"/>
        <w:szCs w:val="22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"/>
      <w:lvlJc w:val="left"/>
      <w:pPr>
        <w:tabs>
          <w:tab w:val="num" w:pos="1429"/>
        </w:tabs>
        <w:ind w:left="709" w:firstLine="0"/>
      </w:pPr>
      <w:rPr>
        <w:rFonts w:ascii="Wingdings" w:hAnsi="Wingdings" w:cs="Wingdings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789"/>
        </w:tabs>
        <w:ind w:left="709" w:firstLine="0"/>
      </w:pPr>
      <w:rPr>
        <w:rFonts w:ascii="OpenSymbol" w:hAnsi="OpenSymbol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49"/>
        </w:tabs>
        <w:ind w:left="709" w:firstLine="0"/>
      </w:pPr>
      <w:rPr>
        <w:rFonts w:ascii="OpenSymbol" w:hAnsi="OpenSymbol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2509"/>
        </w:tabs>
        <w:ind w:left="709" w:firstLine="0"/>
      </w:pPr>
      <w:rPr>
        <w:rFonts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869"/>
        </w:tabs>
        <w:ind w:left="709" w:firstLine="0"/>
      </w:pPr>
      <w:rPr>
        <w:rFonts w:ascii="OpenSymbol" w:hAnsi="OpenSymbol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3229"/>
        </w:tabs>
        <w:ind w:left="709" w:firstLine="0"/>
      </w:pPr>
      <w:rPr>
        <w:rFonts w:ascii="OpenSymbol" w:hAnsi="OpenSymbol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3589"/>
        </w:tabs>
        <w:ind w:left="709" w:firstLine="0"/>
      </w:pPr>
      <w:rPr>
        <w:rFonts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949"/>
        </w:tabs>
        <w:ind w:left="709" w:firstLine="0"/>
      </w:pPr>
      <w:rPr>
        <w:rFonts w:ascii="OpenSymbol" w:hAnsi="OpenSymbol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4309"/>
        </w:tabs>
        <w:ind w:left="709" w:firstLine="0"/>
      </w:pPr>
      <w:rPr>
        <w:rFonts w:ascii="OpenSymbol" w:hAnsi="OpenSymbol"/>
        <w:sz w:val="22"/>
        <w:szCs w:val="22"/>
      </w:rPr>
    </w:lvl>
  </w:abstractNum>
  <w:abstractNum w:abstractNumId="5" w15:restartNumberingAfterBreak="0">
    <w:nsid w:val="00000006"/>
    <w:multiLevelType w:val="multilevel"/>
    <w:tmpl w:val="38FC7814"/>
    <w:name w:val="WW8Num6"/>
    <w:lvl w:ilvl="0">
      <w:start w:val="1"/>
      <w:numFmt w:val="bullet"/>
      <w:lvlText w:val=""/>
      <w:lvlJc w:val="left"/>
      <w:pPr>
        <w:tabs>
          <w:tab w:val="num" w:pos="900"/>
        </w:tabs>
        <w:ind w:left="180" w:firstLine="0"/>
      </w:pPr>
      <w:rPr>
        <w:rFonts w:ascii="Wingdings" w:hAnsi="Wingdings" w:cs="Wingdings"/>
        <w:sz w:val="20"/>
        <w:szCs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0" w:firstLine="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0" w:firstLine="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0" w:firstLine="0"/>
      </w:pPr>
      <w:rPr>
        <w:rFonts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0" w:firstLine="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0" w:firstLine="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0" w:firstLine="0"/>
      </w:pPr>
      <w:rPr>
        <w:rFonts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0" w:firstLine="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0" w:firstLine="0"/>
      </w:pPr>
      <w:rPr>
        <w:rFonts w:ascii="OpenSymbol" w:hAnsi="OpenSymbol" w:cs="Courier New"/>
      </w:rPr>
    </w:lvl>
  </w:abstractNum>
  <w:abstractNum w:abstractNumId="6" w15:restartNumberingAfterBreak="0">
    <w:nsid w:val="00000007"/>
    <w:multiLevelType w:val="multilevel"/>
    <w:tmpl w:val="0D04ADF2"/>
    <w:name w:val="WW8Num7"/>
    <w:lvl w:ilvl="0">
      <w:start w:val="1"/>
      <w:numFmt w:val="bullet"/>
      <w:lvlText w:val=""/>
      <w:lvlJc w:val="left"/>
      <w:pPr>
        <w:tabs>
          <w:tab w:val="num" w:pos="1058"/>
        </w:tabs>
        <w:ind w:left="0" w:firstLine="0"/>
      </w:pPr>
      <w:rPr>
        <w:rFonts w:ascii="Wingdings" w:hAnsi="Wingdings" w:cs="Wingdings"/>
        <w:sz w:val="22"/>
        <w:szCs w:val="22"/>
      </w:rPr>
    </w:lvl>
    <w:lvl w:ilvl="1">
      <w:start w:val="1"/>
      <w:numFmt w:val="bullet"/>
      <w:lvlText w:val=""/>
      <w:lvlJc w:val="left"/>
      <w:pPr>
        <w:tabs>
          <w:tab w:val="num" w:pos="1418"/>
        </w:tabs>
        <w:ind w:left="0" w:firstLine="0"/>
      </w:pPr>
      <w:rPr>
        <w:rFonts w:ascii="Wingdings" w:hAnsi="Wingdings" w:cs="Courier New"/>
      </w:rPr>
    </w:lvl>
    <w:lvl w:ilvl="2">
      <w:start w:val="1"/>
      <w:numFmt w:val="bullet"/>
      <w:lvlText w:val=""/>
      <w:lvlJc w:val="left"/>
      <w:pPr>
        <w:tabs>
          <w:tab w:val="num" w:pos="1778"/>
        </w:tabs>
        <w:ind w:left="0" w:firstLine="0"/>
      </w:pPr>
      <w:rPr>
        <w:rFonts w:ascii="Wingdings" w:hAnsi="Wingdings" w:cs="Courier New"/>
      </w:rPr>
    </w:lvl>
    <w:lvl w:ilvl="3">
      <w:start w:val="1"/>
      <w:numFmt w:val="bullet"/>
      <w:lvlText w:val=""/>
      <w:lvlJc w:val="left"/>
      <w:pPr>
        <w:tabs>
          <w:tab w:val="num" w:pos="2138"/>
        </w:tabs>
        <w:ind w:left="0" w:firstLine="0"/>
      </w:pPr>
      <w:rPr>
        <w:rFonts w:ascii="Wingdings" w:hAnsi="Wingdings" w:cs="Courier New"/>
      </w:rPr>
    </w:lvl>
    <w:lvl w:ilvl="4">
      <w:start w:val="1"/>
      <w:numFmt w:val="bullet"/>
      <w:lvlText w:val=""/>
      <w:lvlJc w:val="left"/>
      <w:pPr>
        <w:tabs>
          <w:tab w:val="num" w:pos="2498"/>
        </w:tabs>
        <w:ind w:left="0" w:firstLine="0"/>
      </w:pPr>
      <w:rPr>
        <w:rFonts w:ascii="Wingdings" w:hAnsi="Wingdings" w:cs="Courier New"/>
      </w:rPr>
    </w:lvl>
    <w:lvl w:ilvl="5">
      <w:start w:val="1"/>
      <w:numFmt w:val="bullet"/>
      <w:lvlText w:val=""/>
      <w:lvlJc w:val="left"/>
      <w:pPr>
        <w:tabs>
          <w:tab w:val="num" w:pos="2858"/>
        </w:tabs>
        <w:ind w:left="0" w:firstLine="0"/>
      </w:pPr>
      <w:rPr>
        <w:rFonts w:ascii="Wingdings" w:hAnsi="Wingdings" w:cs="Courier New"/>
      </w:rPr>
    </w:lvl>
    <w:lvl w:ilvl="6">
      <w:start w:val="1"/>
      <w:numFmt w:val="bullet"/>
      <w:lvlText w:val=""/>
      <w:lvlJc w:val="left"/>
      <w:pPr>
        <w:tabs>
          <w:tab w:val="num" w:pos="3218"/>
        </w:tabs>
        <w:ind w:left="0" w:firstLine="0"/>
      </w:pPr>
      <w:rPr>
        <w:rFonts w:ascii="Wingdings" w:hAnsi="Wingdings" w:cs="Courier New"/>
      </w:rPr>
    </w:lvl>
    <w:lvl w:ilvl="7">
      <w:start w:val="1"/>
      <w:numFmt w:val="bullet"/>
      <w:lvlText w:val=""/>
      <w:lvlJc w:val="left"/>
      <w:pPr>
        <w:tabs>
          <w:tab w:val="num" w:pos="3578"/>
        </w:tabs>
        <w:ind w:left="0" w:firstLine="0"/>
      </w:pPr>
      <w:rPr>
        <w:rFonts w:ascii="Wingdings" w:hAnsi="Wingdings" w:cs="Courier New"/>
      </w:rPr>
    </w:lvl>
    <w:lvl w:ilvl="8">
      <w:start w:val="1"/>
      <w:numFmt w:val="bullet"/>
      <w:lvlText w:val=""/>
      <w:lvlJc w:val="left"/>
      <w:pPr>
        <w:tabs>
          <w:tab w:val="num" w:pos="3938"/>
        </w:tabs>
        <w:ind w:left="0" w:firstLine="0"/>
      </w:pPr>
      <w:rPr>
        <w:rFonts w:ascii="Wingdings" w:hAnsi="Wingdings" w:cs="Courier New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"/>
      <w:lvlJc w:val="left"/>
      <w:pPr>
        <w:tabs>
          <w:tab w:val="num" w:pos="720"/>
        </w:tabs>
        <w:ind w:left="0" w:firstLine="0"/>
      </w:pPr>
      <w:rPr>
        <w:rFonts w:ascii="Wingdings" w:hAnsi="Wingdings" w:cs="Wingdings"/>
        <w:sz w:val="22"/>
        <w:szCs w:val="22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0" w:firstLine="0"/>
      </w:pPr>
      <w:rPr>
        <w:rFonts w:ascii="Wingdings" w:hAnsi="Wingdings" w:cs="Wingdings"/>
        <w:sz w:val="22"/>
        <w:szCs w:val="22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0" w:firstLine="0"/>
      </w:pPr>
      <w:rPr>
        <w:rFonts w:ascii="Wingdings" w:hAnsi="Wingdings" w:cs="Wingdings"/>
        <w:sz w:val="22"/>
        <w:szCs w:val="22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0" w:firstLine="0"/>
      </w:pPr>
      <w:rPr>
        <w:rFonts w:ascii="Wingdings" w:hAnsi="Wingdings" w:cs="Wingdings"/>
        <w:sz w:val="22"/>
        <w:szCs w:val="22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0" w:firstLine="0"/>
      </w:pPr>
      <w:rPr>
        <w:rFonts w:ascii="Wingdings" w:hAnsi="Wingdings" w:cs="Wingdings"/>
        <w:sz w:val="22"/>
        <w:szCs w:val="22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0" w:firstLine="0"/>
      </w:pPr>
      <w:rPr>
        <w:rFonts w:ascii="Wingdings" w:hAnsi="Wingdings" w:cs="Wingdings"/>
        <w:sz w:val="22"/>
        <w:szCs w:val="22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0" w:firstLine="0"/>
      </w:pPr>
      <w:rPr>
        <w:rFonts w:ascii="Wingdings" w:hAnsi="Wingdings" w:cs="Wingdings"/>
        <w:sz w:val="22"/>
        <w:szCs w:val="22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0" w:firstLine="0"/>
      </w:pPr>
      <w:rPr>
        <w:rFonts w:ascii="Wingdings" w:hAnsi="Wingdings" w:cs="Wingdings"/>
        <w:sz w:val="22"/>
        <w:szCs w:val="22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0" w:firstLine="0"/>
      </w:pPr>
      <w:rPr>
        <w:rFonts w:ascii="Wingdings" w:hAnsi="Wingdings" w:cs="Wingdings"/>
        <w:sz w:val="22"/>
        <w:szCs w:val="22"/>
      </w:rPr>
    </w:lvl>
  </w:abstractNum>
  <w:abstractNum w:abstractNumId="8" w15:restartNumberingAfterBreak="0">
    <w:nsid w:val="00000009"/>
    <w:multiLevelType w:val="multilevel"/>
    <w:tmpl w:val="8EA0F552"/>
    <w:name w:val="WW8Num9"/>
    <w:lvl w:ilvl="0">
      <w:start w:val="1"/>
      <w:numFmt w:val="bullet"/>
      <w:lvlText w:val=""/>
      <w:lvlJc w:val="left"/>
      <w:pPr>
        <w:tabs>
          <w:tab w:val="num" w:pos="859"/>
        </w:tabs>
        <w:ind w:left="139" w:firstLine="0"/>
      </w:pPr>
      <w:rPr>
        <w:rFonts w:ascii="Wingdings" w:hAnsi="Wingdings" w:cs="Wingdings"/>
        <w:sz w:val="18"/>
        <w:szCs w:val="18"/>
      </w:rPr>
    </w:lvl>
    <w:lvl w:ilvl="1">
      <w:start w:val="1"/>
      <w:numFmt w:val="bullet"/>
      <w:lvlText w:val=""/>
      <w:lvlJc w:val="left"/>
      <w:pPr>
        <w:tabs>
          <w:tab w:val="num" w:pos="1219"/>
        </w:tabs>
        <w:ind w:left="139" w:firstLine="0"/>
      </w:pPr>
      <w:rPr>
        <w:rFonts w:ascii="Wingdings" w:hAnsi="Wingdings" w:cs="Wingdings"/>
        <w:sz w:val="22"/>
        <w:szCs w:val="22"/>
      </w:rPr>
    </w:lvl>
    <w:lvl w:ilvl="2">
      <w:start w:val="1"/>
      <w:numFmt w:val="bullet"/>
      <w:lvlText w:val=""/>
      <w:lvlJc w:val="left"/>
      <w:pPr>
        <w:tabs>
          <w:tab w:val="num" w:pos="1579"/>
        </w:tabs>
        <w:ind w:left="139" w:firstLine="0"/>
      </w:pPr>
      <w:rPr>
        <w:rFonts w:ascii="Wingdings" w:hAnsi="Wingdings" w:cs="Wingdings"/>
        <w:sz w:val="22"/>
        <w:szCs w:val="22"/>
      </w:rPr>
    </w:lvl>
    <w:lvl w:ilvl="3">
      <w:start w:val="1"/>
      <w:numFmt w:val="bullet"/>
      <w:lvlText w:val=""/>
      <w:lvlJc w:val="left"/>
      <w:pPr>
        <w:tabs>
          <w:tab w:val="num" w:pos="1939"/>
        </w:tabs>
        <w:ind w:left="139" w:firstLine="0"/>
      </w:pPr>
      <w:rPr>
        <w:rFonts w:ascii="Wingdings" w:hAnsi="Wingdings" w:cs="Wingdings"/>
        <w:sz w:val="22"/>
        <w:szCs w:val="22"/>
      </w:rPr>
    </w:lvl>
    <w:lvl w:ilvl="4">
      <w:start w:val="1"/>
      <w:numFmt w:val="bullet"/>
      <w:lvlText w:val=""/>
      <w:lvlJc w:val="left"/>
      <w:pPr>
        <w:tabs>
          <w:tab w:val="num" w:pos="2299"/>
        </w:tabs>
        <w:ind w:left="139" w:firstLine="0"/>
      </w:pPr>
      <w:rPr>
        <w:rFonts w:ascii="Wingdings" w:hAnsi="Wingdings" w:cs="Wingdings"/>
        <w:sz w:val="22"/>
        <w:szCs w:val="22"/>
      </w:rPr>
    </w:lvl>
    <w:lvl w:ilvl="5">
      <w:start w:val="1"/>
      <w:numFmt w:val="bullet"/>
      <w:lvlText w:val=""/>
      <w:lvlJc w:val="left"/>
      <w:pPr>
        <w:tabs>
          <w:tab w:val="num" w:pos="2659"/>
        </w:tabs>
        <w:ind w:left="139" w:firstLine="0"/>
      </w:pPr>
      <w:rPr>
        <w:rFonts w:ascii="Wingdings" w:hAnsi="Wingdings" w:cs="Wingdings"/>
        <w:sz w:val="22"/>
        <w:szCs w:val="22"/>
      </w:rPr>
    </w:lvl>
    <w:lvl w:ilvl="6">
      <w:start w:val="1"/>
      <w:numFmt w:val="bullet"/>
      <w:lvlText w:val=""/>
      <w:lvlJc w:val="left"/>
      <w:pPr>
        <w:tabs>
          <w:tab w:val="num" w:pos="3019"/>
        </w:tabs>
        <w:ind w:left="139" w:firstLine="0"/>
      </w:pPr>
      <w:rPr>
        <w:rFonts w:ascii="Wingdings" w:hAnsi="Wingdings" w:cs="Wingdings"/>
        <w:sz w:val="22"/>
        <w:szCs w:val="22"/>
      </w:rPr>
    </w:lvl>
    <w:lvl w:ilvl="7">
      <w:start w:val="1"/>
      <w:numFmt w:val="bullet"/>
      <w:lvlText w:val=""/>
      <w:lvlJc w:val="left"/>
      <w:pPr>
        <w:tabs>
          <w:tab w:val="num" w:pos="3379"/>
        </w:tabs>
        <w:ind w:left="139" w:firstLine="0"/>
      </w:pPr>
      <w:rPr>
        <w:rFonts w:ascii="Wingdings" w:hAnsi="Wingdings" w:cs="Wingdings"/>
        <w:sz w:val="22"/>
        <w:szCs w:val="22"/>
      </w:rPr>
    </w:lvl>
    <w:lvl w:ilvl="8">
      <w:start w:val="1"/>
      <w:numFmt w:val="bullet"/>
      <w:lvlText w:val=""/>
      <w:lvlJc w:val="left"/>
      <w:pPr>
        <w:tabs>
          <w:tab w:val="num" w:pos="3739"/>
        </w:tabs>
        <w:ind w:left="139" w:firstLine="0"/>
      </w:pPr>
      <w:rPr>
        <w:rFonts w:ascii="Wingdings" w:hAnsi="Wingdings" w:cs="Wingdings"/>
        <w:sz w:val="22"/>
        <w:szCs w:val="22"/>
      </w:rPr>
    </w:lvl>
  </w:abstractNum>
  <w:abstractNum w:abstractNumId="9" w15:restartNumberingAfterBreak="0">
    <w:nsid w:val="0000000A"/>
    <w:multiLevelType w:val="multilevel"/>
    <w:tmpl w:val="0000000A"/>
    <w:name w:val="WW8Num1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  <w:sz w:val="22"/>
        <w:szCs w:val="22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/>
        <w:sz w:val="22"/>
        <w:szCs w:val="22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/>
        <w:sz w:val="22"/>
        <w:szCs w:val="22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2"/>
        <w:szCs w:val="22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2"/>
        <w:szCs w:val="22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/>
        <w:sz w:val="22"/>
        <w:szCs w:val="22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2"/>
        <w:szCs w:val="22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/>
        <w:sz w:val="22"/>
        <w:szCs w:val="22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2"/>
        <w:szCs w:val="22"/>
      </w:rPr>
    </w:lvl>
  </w:abstractNum>
  <w:abstractNum w:abstractNumId="10" w15:restartNumberingAfterBreak="0">
    <w:nsid w:val="000012DB"/>
    <w:multiLevelType w:val="hybridMultilevel"/>
    <w:tmpl w:val="B0181A96"/>
    <w:lvl w:ilvl="0" w:tplc="763C8062">
      <w:start w:val="1"/>
      <w:numFmt w:val="bullet"/>
      <w:lvlText w:val=""/>
      <w:lvlJc w:val="left"/>
    </w:lvl>
    <w:lvl w:ilvl="1" w:tplc="D8827662">
      <w:numFmt w:val="decimal"/>
      <w:lvlText w:val=""/>
      <w:lvlJc w:val="left"/>
    </w:lvl>
    <w:lvl w:ilvl="2" w:tplc="10ACD750">
      <w:numFmt w:val="decimal"/>
      <w:lvlText w:val=""/>
      <w:lvlJc w:val="left"/>
    </w:lvl>
    <w:lvl w:ilvl="3" w:tplc="A3C06DFE">
      <w:numFmt w:val="decimal"/>
      <w:lvlText w:val=""/>
      <w:lvlJc w:val="left"/>
    </w:lvl>
    <w:lvl w:ilvl="4" w:tplc="2C66A8D8">
      <w:numFmt w:val="decimal"/>
      <w:lvlText w:val=""/>
      <w:lvlJc w:val="left"/>
    </w:lvl>
    <w:lvl w:ilvl="5" w:tplc="F2A8B14A">
      <w:numFmt w:val="decimal"/>
      <w:lvlText w:val=""/>
      <w:lvlJc w:val="left"/>
    </w:lvl>
    <w:lvl w:ilvl="6" w:tplc="0C78C95C">
      <w:numFmt w:val="decimal"/>
      <w:lvlText w:val=""/>
      <w:lvlJc w:val="left"/>
    </w:lvl>
    <w:lvl w:ilvl="7" w:tplc="53F2C948">
      <w:numFmt w:val="decimal"/>
      <w:lvlText w:val=""/>
      <w:lvlJc w:val="left"/>
    </w:lvl>
    <w:lvl w:ilvl="8" w:tplc="77742AA0">
      <w:numFmt w:val="decimal"/>
      <w:lvlText w:val=""/>
      <w:lvlJc w:val="left"/>
    </w:lvl>
  </w:abstractNum>
  <w:abstractNum w:abstractNumId="11" w15:restartNumberingAfterBreak="0">
    <w:nsid w:val="0000153C"/>
    <w:multiLevelType w:val="hybridMultilevel"/>
    <w:tmpl w:val="AD9021A4"/>
    <w:lvl w:ilvl="0" w:tplc="F3DA7A06">
      <w:start w:val="1"/>
      <w:numFmt w:val="bullet"/>
      <w:lvlText w:val=""/>
      <w:lvlJc w:val="left"/>
    </w:lvl>
    <w:lvl w:ilvl="1" w:tplc="99F6FE4A">
      <w:numFmt w:val="decimal"/>
      <w:lvlText w:val=""/>
      <w:lvlJc w:val="left"/>
    </w:lvl>
    <w:lvl w:ilvl="2" w:tplc="10FCE41A">
      <w:numFmt w:val="decimal"/>
      <w:lvlText w:val=""/>
      <w:lvlJc w:val="left"/>
    </w:lvl>
    <w:lvl w:ilvl="3" w:tplc="35C8C148">
      <w:numFmt w:val="decimal"/>
      <w:lvlText w:val=""/>
      <w:lvlJc w:val="left"/>
    </w:lvl>
    <w:lvl w:ilvl="4" w:tplc="66986786">
      <w:numFmt w:val="decimal"/>
      <w:lvlText w:val=""/>
      <w:lvlJc w:val="left"/>
    </w:lvl>
    <w:lvl w:ilvl="5" w:tplc="15560854">
      <w:numFmt w:val="decimal"/>
      <w:lvlText w:val=""/>
      <w:lvlJc w:val="left"/>
    </w:lvl>
    <w:lvl w:ilvl="6" w:tplc="E17A98E4">
      <w:numFmt w:val="decimal"/>
      <w:lvlText w:val=""/>
      <w:lvlJc w:val="left"/>
    </w:lvl>
    <w:lvl w:ilvl="7" w:tplc="E3584706">
      <w:numFmt w:val="decimal"/>
      <w:lvlText w:val=""/>
      <w:lvlJc w:val="left"/>
    </w:lvl>
    <w:lvl w:ilvl="8" w:tplc="2A54375C">
      <w:numFmt w:val="decimal"/>
      <w:lvlText w:val=""/>
      <w:lvlJc w:val="left"/>
    </w:lvl>
  </w:abstractNum>
  <w:abstractNum w:abstractNumId="12" w15:restartNumberingAfterBreak="0">
    <w:nsid w:val="0000390C"/>
    <w:multiLevelType w:val="hybridMultilevel"/>
    <w:tmpl w:val="DC6EF4FC"/>
    <w:lvl w:ilvl="0" w:tplc="ED686CA4">
      <w:start w:val="1"/>
      <w:numFmt w:val="bullet"/>
      <w:lvlText w:val=""/>
      <w:lvlJc w:val="left"/>
    </w:lvl>
    <w:lvl w:ilvl="1" w:tplc="6F0205A2">
      <w:numFmt w:val="decimal"/>
      <w:lvlText w:val=""/>
      <w:lvlJc w:val="left"/>
    </w:lvl>
    <w:lvl w:ilvl="2" w:tplc="5AE2192E">
      <w:numFmt w:val="decimal"/>
      <w:lvlText w:val=""/>
      <w:lvlJc w:val="left"/>
    </w:lvl>
    <w:lvl w:ilvl="3" w:tplc="542C9C00">
      <w:numFmt w:val="decimal"/>
      <w:lvlText w:val=""/>
      <w:lvlJc w:val="left"/>
    </w:lvl>
    <w:lvl w:ilvl="4" w:tplc="1EEEE19E">
      <w:numFmt w:val="decimal"/>
      <w:lvlText w:val=""/>
      <w:lvlJc w:val="left"/>
    </w:lvl>
    <w:lvl w:ilvl="5" w:tplc="290647DA">
      <w:numFmt w:val="decimal"/>
      <w:lvlText w:val=""/>
      <w:lvlJc w:val="left"/>
    </w:lvl>
    <w:lvl w:ilvl="6" w:tplc="C9A8B7A8">
      <w:numFmt w:val="decimal"/>
      <w:lvlText w:val=""/>
      <w:lvlJc w:val="left"/>
    </w:lvl>
    <w:lvl w:ilvl="7" w:tplc="3702A0E6">
      <w:numFmt w:val="decimal"/>
      <w:lvlText w:val=""/>
      <w:lvlJc w:val="left"/>
    </w:lvl>
    <w:lvl w:ilvl="8" w:tplc="2F8ED712">
      <w:numFmt w:val="decimal"/>
      <w:lvlText w:val=""/>
      <w:lvlJc w:val="left"/>
    </w:lvl>
  </w:abstractNum>
  <w:abstractNum w:abstractNumId="13" w15:restartNumberingAfterBreak="0">
    <w:nsid w:val="00007E87"/>
    <w:multiLevelType w:val="hybridMultilevel"/>
    <w:tmpl w:val="3092AA26"/>
    <w:lvl w:ilvl="0" w:tplc="27B23210">
      <w:start w:val="1"/>
      <w:numFmt w:val="bullet"/>
      <w:lvlText w:val=""/>
      <w:lvlJc w:val="left"/>
    </w:lvl>
    <w:lvl w:ilvl="1" w:tplc="EFC61A72">
      <w:numFmt w:val="decimal"/>
      <w:lvlText w:val=""/>
      <w:lvlJc w:val="left"/>
    </w:lvl>
    <w:lvl w:ilvl="2" w:tplc="CCBE3E34">
      <w:numFmt w:val="decimal"/>
      <w:lvlText w:val=""/>
      <w:lvlJc w:val="left"/>
    </w:lvl>
    <w:lvl w:ilvl="3" w:tplc="B1E4F008">
      <w:numFmt w:val="decimal"/>
      <w:lvlText w:val=""/>
      <w:lvlJc w:val="left"/>
    </w:lvl>
    <w:lvl w:ilvl="4" w:tplc="2D7E9752">
      <w:numFmt w:val="decimal"/>
      <w:lvlText w:val=""/>
      <w:lvlJc w:val="left"/>
    </w:lvl>
    <w:lvl w:ilvl="5" w:tplc="CC86AE66">
      <w:numFmt w:val="decimal"/>
      <w:lvlText w:val=""/>
      <w:lvlJc w:val="left"/>
    </w:lvl>
    <w:lvl w:ilvl="6" w:tplc="2A22DFA4">
      <w:numFmt w:val="decimal"/>
      <w:lvlText w:val=""/>
      <w:lvlJc w:val="left"/>
    </w:lvl>
    <w:lvl w:ilvl="7" w:tplc="3670C69C">
      <w:numFmt w:val="decimal"/>
      <w:lvlText w:val=""/>
      <w:lvlJc w:val="left"/>
    </w:lvl>
    <w:lvl w:ilvl="8" w:tplc="F7C4B1F6">
      <w:numFmt w:val="decimal"/>
      <w:lvlText w:val=""/>
      <w:lvlJc w:val="left"/>
    </w:lvl>
  </w:abstractNum>
  <w:abstractNum w:abstractNumId="14" w15:restartNumberingAfterBreak="0">
    <w:nsid w:val="035753D6"/>
    <w:multiLevelType w:val="hybridMultilevel"/>
    <w:tmpl w:val="ADF4E1C8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5" w15:restartNumberingAfterBreak="0">
    <w:nsid w:val="063604A4"/>
    <w:multiLevelType w:val="hybridMultilevel"/>
    <w:tmpl w:val="8F287E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700C5D"/>
    <w:multiLevelType w:val="hybridMultilevel"/>
    <w:tmpl w:val="F2E01940"/>
    <w:lvl w:ilvl="0" w:tplc="1D4E83D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E410B2"/>
    <w:multiLevelType w:val="multilevel"/>
    <w:tmpl w:val="040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1D8A6587"/>
    <w:multiLevelType w:val="hybridMultilevel"/>
    <w:tmpl w:val="8DDEE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5C5E18"/>
    <w:multiLevelType w:val="hybridMultilevel"/>
    <w:tmpl w:val="EEF48C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682E3F"/>
    <w:multiLevelType w:val="hybridMultilevel"/>
    <w:tmpl w:val="D99CC2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186CFB"/>
    <w:multiLevelType w:val="hybridMultilevel"/>
    <w:tmpl w:val="336049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870EBD"/>
    <w:multiLevelType w:val="hybridMultilevel"/>
    <w:tmpl w:val="310632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0B4DE9"/>
    <w:multiLevelType w:val="hybridMultilevel"/>
    <w:tmpl w:val="32EE54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1C3259"/>
    <w:multiLevelType w:val="hybridMultilevel"/>
    <w:tmpl w:val="5658EF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1C1AEE"/>
    <w:multiLevelType w:val="hybridMultilevel"/>
    <w:tmpl w:val="BE4268CA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6" w15:restartNumberingAfterBreak="0">
    <w:nsid w:val="75C9638D"/>
    <w:multiLevelType w:val="hybridMultilevel"/>
    <w:tmpl w:val="39E451F4"/>
    <w:lvl w:ilvl="0" w:tplc="6D082468">
      <w:start w:val="1"/>
      <w:numFmt w:val="bullet"/>
      <w:pStyle w:val="Achievemen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6E27CC7"/>
    <w:multiLevelType w:val="hybridMultilevel"/>
    <w:tmpl w:val="BA2A8842"/>
    <w:lvl w:ilvl="0" w:tplc="D116D9E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8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9" w:hanging="360"/>
      </w:pPr>
      <w:rPr>
        <w:rFonts w:ascii="Wingdings" w:hAnsi="Wingdings" w:hint="default"/>
      </w:rPr>
    </w:lvl>
  </w:abstractNum>
  <w:abstractNum w:abstractNumId="28" w15:restartNumberingAfterBreak="0">
    <w:nsid w:val="7DAF6A9C"/>
    <w:multiLevelType w:val="hybridMultilevel"/>
    <w:tmpl w:val="5328A4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6"/>
  </w:num>
  <w:num w:numId="12">
    <w:abstractNumId w:val="26"/>
  </w:num>
  <w:num w:numId="13">
    <w:abstractNumId w:val="4"/>
  </w:num>
  <w:num w:numId="14">
    <w:abstractNumId w:val="15"/>
  </w:num>
  <w:num w:numId="15">
    <w:abstractNumId w:val="17"/>
  </w:num>
  <w:num w:numId="16">
    <w:abstractNumId w:val="25"/>
  </w:num>
  <w:num w:numId="17">
    <w:abstractNumId w:val="18"/>
  </w:num>
  <w:num w:numId="18">
    <w:abstractNumId w:val="28"/>
  </w:num>
  <w:num w:numId="19">
    <w:abstractNumId w:val="10"/>
  </w:num>
  <w:num w:numId="20">
    <w:abstractNumId w:val="11"/>
  </w:num>
  <w:num w:numId="21">
    <w:abstractNumId w:val="13"/>
  </w:num>
  <w:num w:numId="22">
    <w:abstractNumId w:val="12"/>
  </w:num>
  <w:num w:numId="23">
    <w:abstractNumId w:val="27"/>
  </w:num>
  <w:num w:numId="24">
    <w:abstractNumId w:val="21"/>
  </w:num>
  <w:num w:numId="25">
    <w:abstractNumId w:val="22"/>
  </w:num>
  <w:num w:numId="26">
    <w:abstractNumId w:val="20"/>
  </w:num>
  <w:num w:numId="27">
    <w:abstractNumId w:val="14"/>
  </w:num>
  <w:num w:numId="28">
    <w:abstractNumId w:val="24"/>
  </w:num>
  <w:num w:numId="29">
    <w:abstractNumId w:val="23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7C9"/>
    <w:rsid w:val="00002339"/>
    <w:rsid w:val="0000347B"/>
    <w:rsid w:val="00005676"/>
    <w:rsid w:val="000062A1"/>
    <w:rsid w:val="0000654C"/>
    <w:rsid w:val="00010DD9"/>
    <w:rsid w:val="00011110"/>
    <w:rsid w:val="0001119D"/>
    <w:rsid w:val="000123FC"/>
    <w:rsid w:val="00013B32"/>
    <w:rsid w:val="00013BA7"/>
    <w:rsid w:val="0001484E"/>
    <w:rsid w:val="00014F85"/>
    <w:rsid w:val="00015A50"/>
    <w:rsid w:val="00016037"/>
    <w:rsid w:val="0002009D"/>
    <w:rsid w:val="0002060F"/>
    <w:rsid w:val="00024338"/>
    <w:rsid w:val="00025BB4"/>
    <w:rsid w:val="00026A59"/>
    <w:rsid w:val="00027062"/>
    <w:rsid w:val="000279E6"/>
    <w:rsid w:val="00035258"/>
    <w:rsid w:val="00035979"/>
    <w:rsid w:val="00037587"/>
    <w:rsid w:val="0003766D"/>
    <w:rsid w:val="00040C4A"/>
    <w:rsid w:val="0004172C"/>
    <w:rsid w:val="00042580"/>
    <w:rsid w:val="00042831"/>
    <w:rsid w:val="000433EC"/>
    <w:rsid w:val="0004526D"/>
    <w:rsid w:val="000528E0"/>
    <w:rsid w:val="00052F50"/>
    <w:rsid w:val="0005389F"/>
    <w:rsid w:val="00054097"/>
    <w:rsid w:val="00056A43"/>
    <w:rsid w:val="000578A4"/>
    <w:rsid w:val="0006117E"/>
    <w:rsid w:val="00062708"/>
    <w:rsid w:val="00065B3F"/>
    <w:rsid w:val="00066A9F"/>
    <w:rsid w:val="0006783B"/>
    <w:rsid w:val="00071DA2"/>
    <w:rsid w:val="000722D4"/>
    <w:rsid w:val="00072744"/>
    <w:rsid w:val="00074983"/>
    <w:rsid w:val="00077209"/>
    <w:rsid w:val="00081BDD"/>
    <w:rsid w:val="00082228"/>
    <w:rsid w:val="000822CB"/>
    <w:rsid w:val="00082F05"/>
    <w:rsid w:val="0008336E"/>
    <w:rsid w:val="00083F40"/>
    <w:rsid w:val="00085930"/>
    <w:rsid w:val="0009084B"/>
    <w:rsid w:val="00090B9B"/>
    <w:rsid w:val="00090DE8"/>
    <w:rsid w:val="00091112"/>
    <w:rsid w:val="00091240"/>
    <w:rsid w:val="00091D2E"/>
    <w:rsid w:val="00092AE9"/>
    <w:rsid w:val="00092F76"/>
    <w:rsid w:val="0009405E"/>
    <w:rsid w:val="000965F0"/>
    <w:rsid w:val="00097A27"/>
    <w:rsid w:val="000A1440"/>
    <w:rsid w:val="000A1A50"/>
    <w:rsid w:val="000A1DF2"/>
    <w:rsid w:val="000A208B"/>
    <w:rsid w:val="000A23D5"/>
    <w:rsid w:val="000A30DC"/>
    <w:rsid w:val="000A31B7"/>
    <w:rsid w:val="000A59AF"/>
    <w:rsid w:val="000A5A03"/>
    <w:rsid w:val="000A5F01"/>
    <w:rsid w:val="000B18B7"/>
    <w:rsid w:val="000B2B5E"/>
    <w:rsid w:val="000B2D3B"/>
    <w:rsid w:val="000B3922"/>
    <w:rsid w:val="000B4F86"/>
    <w:rsid w:val="000B5224"/>
    <w:rsid w:val="000B5EC9"/>
    <w:rsid w:val="000B65BD"/>
    <w:rsid w:val="000B74DF"/>
    <w:rsid w:val="000C04EC"/>
    <w:rsid w:val="000C45E5"/>
    <w:rsid w:val="000C6578"/>
    <w:rsid w:val="000C66D5"/>
    <w:rsid w:val="000C731A"/>
    <w:rsid w:val="000C7508"/>
    <w:rsid w:val="000D05FA"/>
    <w:rsid w:val="000D1BED"/>
    <w:rsid w:val="000D2A00"/>
    <w:rsid w:val="000D2D56"/>
    <w:rsid w:val="000D2E59"/>
    <w:rsid w:val="000D31FB"/>
    <w:rsid w:val="000D3AC7"/>
    <w:rsid w:val="000D4208"/>
    <w:rsid w:val="000D4643"/>
    <w:rsid w:val="000D532A"/>
    <w:rsid w:val="000D5BDF"/>
    <w:rsid w:val="000D7CA6"/>
    <w:rsid w:val="000E1C46"/>
    <w:rsid w:val="000E440A"/>
    <w:rsid w:val="000F0045"/>
    <w:rsid w:val="000F0125"/>
    <w:rsid w:val="000F0C55"/>
    <w:rsid w:val="000F1A74"/>
    <w:rsid w:val="000F2612"/>
    <w:rsid w:val="000F26E8"/>
    <w:rsid w:val="000F3CAF"/>
    <w:rsid w:val="000F3E9B"/>
    <w:rsid w:val="000F4E2F"/>
    <w:rsid w:val="000F62C8"/>
    <w:rsid w:val="000F6D62"/>
    <w:rsid w:val="001003C0"/>
    <w:rsid w:val="00100455"/>
    <w:rsid w:val="001004E3"/>
    <w:rsid w:val="00101A1A"/>
    <w:rsid w:val="001055BD"/>
    <w:rsid w:val="00105646"/>
    <w:rsid w:val="00105960"/>
    <w:rsid w:val="00106D5B"/>
    <w:rsid w:val="001076D5"/>
    <w:rsid w:val="00107948"/>
    <w:rsid w:val="00111002"/>
    <w:rsid w:val="00113CFE"/>
    <w:rsid w:val="0012000A"/>
    <w:rsid w:val="0012174D"/>
    <w:rsid w:val="00122A8D"/>
    <w:rsid w:val="00123FDF"/>
    <w:rsid w:val="00127514"/>
    <w:rsid w:val="00127B2E"/>
    <w:rsid w:val="001309A9"/>
    <w:rsid w:val="001313B2"/>
    <w:rsid w:val="00131DB4"/>
    <w:rsid w:val="001337FF"/>
    <w:rsid w:val="001340D1"/>
    <w:rsid w:val="00134F8A"/>
    <w:rsid w:val="00136F14"/>
    <w:rsid w:val="001378B1"/>
    <w:rsid w:val="00137C95"/>
    <w:rsid w:val="00140AA2"/>
    <w:rsid w:val="00140D3C"/>
    <w:rsid w:val="0014126C"/>
    <w:rsid w:val="00141F5C"/>
    <w:rsid w:val="00144034"/>
    <w:rsid w:val="0014446C"/>
    <w:rsid w:val="001461C9"/>
    <w:rsid w:val="001503F0"/>
    <w:rsid w:val="001511E0"/>
    <w:rsid w:val="0015167E"/>
    <w:rsid w:val="00152B50"/>
    <w:rsid w:val="001536B8"/>
    <w:rsid w:val="0015388A"/>
    <w:rsid w:val="001556E6"/>
    <w:rsid w:val="001559E2"/>
    <w:rsid w:val="001572E8"/>
    <w:rsid w:val="0016051D"/>
    <w:rsid w:val="001610C5"/>
    <w:rsid w:val="001621FF"/>
    <w:rsid w:val="001623C0"/>
    <w:rsid w:val="001644A3"/>
    <w:rsid w:val="00166040"/>
    <w:rsid w:val="0016652D"/>
    <w:rsid w:val="00167935"/>
    <w:rsid w:val="00167EC6"/>
    <w:rsid w:val="001702FF"/>
    <w:rsid w:val="00171553"/>
    <w:rsid w:val="00171C2B"/>
    <w:rsid w:val="00172B21"/>
    <w:rsid w:val="00176544"/>
    <w:rsid w:val="00177ABF"/>
    <w:rsid w:val="00177B3E"/>
    <w:rsid w:val="00180ABD"/>
    <w:rsid w:val="00180E27"/>
    <w:rsid w:val="00183994"/>
    <w:rsid w:val="00183BFF"/>
    <w:rsid w:val="00184FCE"/>
    <w:rsid w:val="00185055"/>
    <w:rsid w:val="0018665A"/>
    <w:rsid w:val="00186CC2"/>
    <w:rsid w:val="0019121B"/>
    <w:rsid w:val="00194182"/>
    <w:rsid w:val="001946E9"/>
    <w:rsid w:val="00196F35"/>
    <w:rsid w:val="001979AE"/>
    <w:rsid w:val="001A391C"/>
    <w:rsid w:val="001A49C1"/>
    <w:rsid w:val="001A650E"/>
    <w:rsid w:val="001A65E7"/>
    <w:rsid w:val="001A667B"/>
    <w:rsid w:val="001A7831"/>
    <w:rsid w:val="001B2C67"/>
    <w:rsid w:val="001B428D"/>
    <w:rsid w:val="001B4ACB"/>
    <w:rsid w:val="001B4EF7"/>
    <w:rsid w:val="001B5ED8"/>
    <w:rsid w:val="001B7353"/>
    <w:rsid w:val="001B76C1"/>
    <w:rsid w:val="001B7C83"/>
    <w:rsid w:val="001C1FD1"/>
    <w:rsid w:val="001C2778"/>
    <w:rsid w:val="001C6332"/>
    <w:rsid w:val="001C7F11"/>
    <w:rsid w:val="001D1600"/>
    <w:rsid w:val="001D2CE8"/>
    <w:rsid w:val="001D3FCE"/>
    <w:rsid w:val="001D500D"/>
    <w:rsid w:val="001D75ED"/>
    <w:rsid w:val="001D79A8"/>
    <w:rsid w:val="001D7F05"/>
    <w:rsid w:val="001E1028"/>
    <w:rsid w:val="001E214B"/>
    <w:rsid w:val="001E2286"/>
    <w:rsid w:val="001E5208"/>
    <w:rsid w:val="001E5330"/>
    <w:rsid w:val="001E5961"/>
    <w:rsid w:val="001E620D"/>
    <w:rsid w:val="001E6BD4"/>
    <w:rsid w:val="001E754D"/>
    <w:rsid w:val="001F6C9B"/>
    <w:rsid w:val="001F76AD"/>
    <w:rsid w:val="002012C4"/>
    <w:rsid w:val="00202BCA"/>
    <w:rsid w:val="00202C6B"/>
    <w:rsid w:val="0020382E"/>
    <w:rsid w:val="00205092"/>
    <w:rsid w:val="00210450"/>
    <w:rsid w:val="00210C2F"/>
    <w:rsid w:val="00212320"/>
    <w:rsid w:val="0021321F"/>
    <w:rsid w:val="002132F6"/>
    <w:rsid w:val="00216940"/>
    <w:rsid w:val="002228A8"/>
    <w:rsid w:val="0023113A"/>
    <w:rsid w:val="002312EE"/>
    <w:rsid w:val="002313C8"/>
    <w:rsid w:val="00231D10"/>
    <w:rsid w:val="00231E69"/>
    <w:rsid w:val="00232129"/>
    <w:rsid w:val="002342BE"/>
    <w:rsid w:val="00236DB2"/>
    <w:rsid w:val="00237EDF"/>
    <w:rsid w:val="002417C1"/>
    <w:rsid w:val="00242CB7"/>
    <w:rsid w:val="00245567"/>
    <w:rsid w:val="00245E7E"/>
    <w:rsid w:val="00245FCD"/>
    <w:rsid w:val="00247A9B"/>
    <w:rsid w:val="00250A78"/>
    <w:rsid w:val="002521D3"/>
    <w:rsid w:val="00252635"/>
    <w:rsid w:val="00252D30"/>
    <w:rsid w:val="0025359E"/>
    <w:rsid w:val="002547CA"/>
    <w:rsid w:val="00255840"/>
    <w:rsid w:val="0026124E"/>
    <w:rsid w:val="002636EA"/>
    <w:rsid w:val="002639AE"/>
    <w:rsid w:val="00263C89"/>
    <w:rsid w:val="0026445A"/>
    <w:rsid w:val="0026462E"/>
    <w:rsid w:val="002656A5"/>
    <w:rsid w:val="002671BE"/>
    <w:rsid w:val="0026722D"/>
    <w:rsid w:val="0027163E"/>
    <w:rsid w:val="00271ED8"/>
    <w:rsid w:val="00272A46"/>
    <w:rsid w:val="00273EC3"/>
    <w:rsid w:val="00276C03"/>
    <w:rsid w:val="00276FFA"/>
    <w:rsid w:val="002770DE"/>
    <w:rsid w:val="00280741"/>
    <w:rsid w:val="00281802"/>
    <w:rsid w:val="002823CA"/>
    <w:rsid w:val="002833FC"/>
    <w:rsid w:val="00285331"/>
    <w:rsid w:val="00291762"/>
    <w:rsid w:val="00292B51"/>
    <w:rsid w:val="00293DDD"/>
    <w:rsid w:val="00293E0C"/>
    <w:rsid w:val="00297555"/>
    <w:rsid w:val="002A021C"/>
    <w:rsid w:val="002A22A0"/>
    <w:rsid w:val="002A2693"/>
    <w:rsid w:val="002A36E2"/>
    <w:rsid w:val="002A3B9E"/>
    <w:rsid w:val="002A63EE"/>
    <w:rsid w:val="002A6DF0"/>
    <w:rsid w:val="002A7E97"/>
    <w:rsid w:val="002B05C0"/>
    <w:rsid w:val="002B188A"/>
    <w:rsid w:val="002B1D8D"/>
    <w:rsid w:val="002B314F"/>
    <w:rsid w:val="002B632E"/>
    <w:rsid w:val="002B63AD"/>
    <w:rsid w:val="002C0FC9"/>
    <w:rsid w:val="002C42D5"/>
    <w:rsid w:val="002C5060"/>
    <w:rsid w:val="002C57A7"/>
    <w:rsid w:val="002C719F"/>
    <w:rsid w:val="002C7F92"/>
    <w:rsid w:val="002D261F"/>
    <w:rsid w:val="002D2C26"/>
    <w:rsid w:val="002D32EB"/>
    <w:rsid w:val="002D3361"/>
    <w:rsid w:val="002D5DA0"/>
    <w:rsid w:val="002D7B1D"/>
    <w:rsid w:val="002E000E"/>
    <w:rsid w:val="002E2C4C"/>
    <w:rsid w:val="002E40F3"/>
    <w:rsid w:val="002E41B2"/>
    <w:rsid w:val="002E578C"/>
    <w:rsid w:val="002E6A58"/>
    <w:rsid w:val="002E724F"/>
    <w:rsid w:val="002F01C4"/>
    <w:rsid w:val="002F0741"/>
    <w:rsid w:val="002F0D52"/>
    <w:rsid w:val="002F6F8F"/>
    <w:rsid w:val="0030004E"/>
    <w:rsid w:val="00300A91"/>
    <w:rsid w:val="00301822"/>
    <w:rsid w:val="00302FEF"/>
    <w:rsid w:val="00303F01"/>
    <w:rsid w:val="0030553E"/>
    <w:rsid w:val="00306710"/>
    <w:rsid w:val="00307DCA"/>
    <w:rsid w:val="003114E6"/>
    <w:rsid w:val="003131B0"/>
    <w:rsid w:val="003134F5"/>
    <w:rsid w:val="00313856"/>
    <w:rsid w:val="00315454"/>
    <w:rsid w:val="00316C64"/>
    <w:rsid w:val="003227F4"/>
    <w:rsid w:val="003240BE"/>
    <w:rsid w:val="00325284"/>
    <w:rsid w:val="003260B4"/>
    <w:rsid w:val="00327CCC"/>
    <w:rsid w:val="003324A5"/>
    <w:rsid w:val="00340BC2"/>
    <w:rsid w:val="00342516"/>
    <w:rsid w:val="003448DE"/>
    <w:rsid w:val="00344DC8"/>
    <w:rsid w:val="00345DDC"/>
    <w:rsid w:val="0034715B"/>
    <w:rsid w:val="00347AE8"/>
    <w:rsid w:val="00351060"/>
    <w:rsid w:val="003510A5"/>
    <w:rsid w:val="00351BA1"/>
    <w:rsid w:val="00351C28"/>
    <w:rsid w:val="0035207C"/>
    <w:rsid w:val="003535E1"/>
    <w:rsid w:val="00354F60"/>
    <w:rsid w:val="00355214"/>
    <w:rsid w:val="00355CD2"/>
    <w:rsid w:val="00357B58"/>
    <w:rsid w:val="00357BD2"/>
    <w:rsid w:val="00360C12"/>
    <w:rsid w:val="0036150A"/>
    <w:rsid w:val="003640E1"/>
    <w:rsid w:val="00366127"/>
    <w:rsid w:val="00367ADA"/>
    <w:rsid w:val="0037201D"/>
    <w:rsid w:val="003741D8"/>
    <w:rsid w:val="00375920"/>
    <w:rsid w:val="00375D6E"/>
    <w:rsid w:val="0037796D"/>
    <w:rsid w:val="00377DB6"/>
    <w:rsid w:val="00380BCA"/>
    <w:rsid w:val="00381CBF"/>
    <w:rsid w:val="00385FE3"/>
    <w:rsid w:val="00387150"/>
    <w:rsid w:val="003878A5"/>
    <w:rsid w:val="003901D3"/>
    <w:rsid w:val="0039031A"/>
    <w:rsid w:val="00390A91"/>
    <w:rsid w:val="00390F40"/>
    <w:rsid w:val="0039340A"/>
    <w:rsid w:val="003959B7"/>
    <w:rsid w:val="003978E2"/>
    <w:rsid w:val="003A12BA"/>
    <w:rsid w:val="003A1787"/>
    <w:rsid w:val="003A35FC"/>
    <w:rsid w:val="003A5179"/>
    <w:rsid w:val="003A668F"/>
    <w:rsid w:val="003B08B3"/>
    <w:rsid w:val="003B0F98"/>
    <w:rsid w:val="003B4123"/>
    <w:rsid w:val="003B4CCD"/>
    <w:rsid w:val="003B5525"/>
    <w:rsid w:val="003B55F2"/>
    <w:rsid w:val="003B7DE7"/>
    <w:rsid w:val="003C13C6"/>
    <w:rsid w:val="003C470D"/>
    <w:rsid w:val="003C7EFD"/>
    <w:rsid w:val="003D0927"/>
    <w:rsid w:val="003D09A3"/>
    <w:rsid w:val="003D0B33"/>
    <w:rsid w:val="003D18BC"/>
    <w:rsid w:val="003D1A5D"/>
    <w:rsid w:val="003D3390"/>
    <w:rsid w:val="003D4145"/>
    <w:rsid w:val="003D51BA"/>
    <w:rsid w:val="003D5C89"/>
    <w:rsid w:val="003D68C1"/>
    <w:rsid w:val="003D6FD0"/>
    <w:rsid w:val="003D795C"/>
    <w:rsid w:val="003E1B6E"/>
    <w:rsid w:val="003E1EB4"/>
    <w:rsid w:val="003E5FCB"/>
    <w:rsid w:val="003F2B58"/>
    <w:rsid w:val="003F3250"/>
    <w:rsid w:val="003F4B3D"/>
    <w:rsid w:val="003F4D2C"/>
    <w:rsid w:val="003F516F"/>
    <w:rsid w:val="00400D31"/>
    <w:rsid w:val="004019F9"/>
    <w:rsid w:val="00402081"/>
    <w:rsid w:val="00402335"/>
    <w:rsid w:val="00402C80"/>
    <w:rsid w:val="00402F13"/>
    <w:rsid w:val="00403508"/>
    <w:rsid w:val="00404B95"/>
    <w:rsid w:val="004070AC"/>
    <w:rsid w:val="00410102"/>
    <w:rsid w:val="004128C9"/>
    <w:rsid w:val="00412A83"/>
    <w:rsid w:val="00413F74"/>
    <w:rsid w:val="00415B0E"/>
    <w:rsid w:val="00416290"/>
    <w:rsid w:val="004170B9"/>
    <w:rsid w:val="00420FB2"/>
    <w:rsid w:val="004216A2"/>
    <w:rsid w:val="00423306"/>
    <w:rsid w:val="004235F9"/>
    <w:rsid w:val="004244C0"/>
    <w:rsid w:val="00425378"/>
    <w:rsid w:val="004257EB"/>
    <w:rsid w:val="004277F9"/>
    <w:rsid w:val="00427AAE"/>
    <w:rsid w:val="00430545"/>
    <w:rsid w:val="00430F14"/>
    <w:rsid w:val="00431430"/>
    <w:rsid w:val="0043161F"/>
    <w:rsid w:val="004327F3"/>
    <w:rsid w:val="00432EFD"/>
    <w:rsid w:val="004336CD"/>
    <w:rsid w:val="00434141"/>
    <w:rsid w:val="00436039"/>
    <w:rsid w:val="00437087"/>
    <w:rsid w:val="00441639"/>
    <w:rsid w:val="004427D0"/>
    <w:rsid w:val="0044390D"/>
    <w:rsid w:val="00444711"/>
    <w:rsid w:val="00445CC5"/>
    <w:rsid w:val="00450078"/>
    <w:rsid w:val="00451998"/>
    <w:rsid w:val="004559FD"/>
    <w:rsid w:val="00455C0F"/>
    <w:rsid w:val="00456B8D"/>
    <w:rsid w:val="00457D19"/>
    <w:rsid w:val="00461026"/>
    <w:rsid w:val="00462256"/>
    <w:rsid w:val="004628BD"/>
    <w:rsid w:val="004637DA"/>
    <w:rsid w:val="00465D95"/>
    <w:rsid w:val="00466C72"/>
    <w:rsid w:val="00466CBB"/>
    <w:rsid w:val="00470192"/>
    <w:rsid w:val="004705CC"/>
    <w:rsid w:val="004705DA"/>
    <w:rsid w:val="0047074B"/>
    <w:rsid w:val="00471427"/>
    <w:rsid w:val="00472262"/>
    <w:rsid w:val="00474D05"/>
    <w:rsid w:val="00474E1B"/>
    <w:rsid w:val="004760F1"/>
    <w:rsid w:val="00476702"/>
    <w:rsid w:val="00483D7E"/>
    <w:rsid w:val="004851B6"/>
    <w:rsid w:val="0049052B"/>
    <w:rsid w:val="00490996"/>
    <w:rsid w:val="00493976"/>
    <w:rsid w:val="00493D1C"/>
    <w:rsid w:val="00494EC7"/>
    <w:rsid w:val="004967FE"/>
    <w:rsid w:val="00496B9D"/>
    <w:rsid w:val="00497068"/>
    <w:rsid w:val="004A1A65"/>
    <w:rsid w:val="004A563C"/>
    <w:rsid w:val="004B23AB"/>
    <w:rsid w:val="004B523D"/>
    <w:rsid w:val="004B5348"/>
    <w:rsid w:val="004B716A"/>
    <w:rsid w:val="004B76FD"/>
    <w:rsid w:val="004C34C0"/>
    <w:rsid w:val="004C40A2"/>
    <w:rsid w:val="004C4D19"/>
    <w:rsid w:val="004C5F47"/>
    <w:rsid w:val="004C7D56"/>
    <w:rsid w:val="004D02D1"/>
    <w:rsid w:val="004D04C2"/>
    <w:rsid w:val="004D0FE1"/>
    <w:rsid w:val="004D205C"/>
    <w:rsid w:val="004D3846"/>
    <w:rsid w:val="004D4E4A"/>
    <w:rsid w:val="004D6A9C"/>
    <w:rsid w:val="004E1E80"/>
    <w:rsid w:val="004E3AFD"/>
    <w:rsid w:val="004E5103"/>
    <w:rsid w:val="004E6C35"/>
    <w:rsid w:val="004E722D"/>
    <w:rsid w:val="004E723E"/>
    <w:rsid w:val="004F2D05"/>
    <w:rsid w:val="004F44ED"/>
    <w:rsid w:val="004F492D"/>
    <w:rsid w:val="004F5990"/>
    <w:rsid w:val="004F66E3"/>
    <w:rsid w:val="004F6A3C"/>
    <w:rsid w:val="004F7235"/>
    <w:rsid w:val="004F77E0"/>
    <w:rsid w:val="00500BA8"/>
    <w:rsid w:val="005023EE"/>
    <w:rsid w:val="00503AF1"/>
    <w:rsid w:val="0050460F"/>
    <w:rsid w:val="00504ED1"/>
    <w:rsid w:val="00504EF5"/>
    <w:rsid w:val="00506DE0"/>
    <w:rsid w:val="0051216F"/>
    <w:rsid w:val="00514350"/>
    <w:rsid w:val="00516FE7"/>
    <w:rsid w:val="00517F45"/>
    <w:rsid w:val="00520101"/>
    <w:rsid w:val="00520617"/>
    <w:rsid w:val="00520E92"/>
    <w:rsid w:val="00521D96"/>
    <w:rsid w:val="005230F7"/>
    <w:rsid w:val="00524BF0"/>
    <w:rsid w:val="00525D5F"/>
    <w:rsid w:val="00526756"/>
    <w:rsid w:val="00526AC8"/>
    <w:rsid w:val="005330FD"/>
    <w:rsid w:val="00533676"/>
    <w:rsid w:val="005342E9"/>
    <w:rsid w:val="00535E14"/>
    <w:rsid w:val="005372E3"/>
    <w:rsid w:val="00540C76"/>
    <w:rsid w:val="00542449"/>
    <w:rsid w:val="00542509"/>
    <w:rsid w:val="005427A0"/>
    <w:rsid w:val="0054435C"/>
    <w:rsid w:val="005452ED"/>
    <w:rsid w:val="00545FFF"/>
    <w:rsid w:val="00551C6F"/>
    <w:rsid w:val="00551F2D"/>
    <w:rsid w:val="00554C7B"/>
    <w:rsid w:val="00555B1A"/>
    <w:rsid w:val="005575E3"/>
    <w:rsid w:val="00557C46"/>
    <w:rsid w:val="00560E1E"/>
    <w:rsid w:val="00561C35"/>
    <w:rsid w:val="0056222A"/>
    <w:rsid w:val="00562978"/>
    <w:rsid w:val="00564E58"/>
    <w:rsid w:val="00566C2C"/>
    <w:rsid w:val="00571953"/>
    <w:rsid w:val="00572967"/>
    <w:rsid w:val="00572BE6"/>
    <w:rsid w:val="00573F95"/>
    <w:rsid w:val="005744A9"/>
    <w:rsid w:val="0057500B"/>
    <w:rsid w:val="005751AE"/>
    <w:rsid w:val="00576FC1"/>
    <w:rsid w:val="00585F81"/>
    <w:rsid w:val="005868F2"/>
    <w:rsid w:val="00587BF3"/>
    <w:rsid w:val="00590459"/>
    <w:rsid w:val="005930DE"/>
    <w:rsid w:val="0059325B"/>
    <w:rsid w:val="00593D76"/>
    <w:rsid w:val="005A06BB"/>
    <w:rsid w:val="005A0DBE"/>
    <w:rsid w:val="005A1082"/>
    <w:rsid w:val="005A313F"/>
    <w:rsid w:val="005A6F80"/>
    <w:rsid w:val="005B1AFB"/>
    <w:rsid w:val="005B26CB"/>
    <w:rsid w:val="005B43F2"/>
    <w:rsid w:val="005B53BB"/>
    <w:rsid w:val="005B5CC6"/>
    <w:rsid w:val="005B7A43"/>
    <w:rsid w:val="005C0A46"/>
    <w:rsid w:val="005C1D96"/>
    <w:rsid w:val="005C3406"/>
    <w:rsid w:val="005C3B9A"/>
    <w:rsid w:val="005C4340"/>
    <w:rsid w:val="005C50C8"/>
    <w:rsid w:val="005C5229"/>
    <w:rsid w:val="005C69D2"/>
    <w:rsid w:val="005C6A6C"/>
    <w:rsid w:val="005C76D0"/>
    <w:rsid w:val="005D16D5"/>
    <w:rsid w:val="005D35AB"/>
    <w:rsid w:val="005D3E45"/>
    <w:rsid w:val="005D4F41"/>
    <w:rsid w:val="005D6AEB"/>
    <w:rsid w:val="005D6B5D"/>
    <w:rsid w:val="005D6DF9"/>
    <w:rsid w:val="005D6E75"/>
    <w:rsid w:val="005E01DC"/>
    <w:rsid w:val="005E1034"/>
    <w:rsid w:val="005E2982"/>
    <w:rsid w:val="005E3127"/>
    <w:rsid w:val="005E3D28"/>
    <w:rsid w:val="005E4568"/>
    <w:rsid w:val="005E506C"/>
    <w:rsid w:val="005E6170"/>
    <w:rsid w:val="005E6321"/>
    <w:rsid w:val="005E6594"/>
    <w:rsid w:val="005E7A53"/>
    <w:rsid w:val="005F025A"/>
    <w:rsid w:val="005F0AD9"/>
    <w:rsid w:val="005F144F"/>
    <w:rsid w:val="005F1681"/>
    <w:rsid w:val="005F3434"/>
    <w:rsid w:val="005F4023"/>
    <w:rsid w:val="005F4D2B"/>
    <w:rsid w:val="005F4F61"/>
    <w:rsid w:val="005F512F"/>
    <w:rsid w:val="005F5A93"/>
    <w:rsid w:val="005F5FFE"/>
    <w:rsid w:val="005F6A3C"/>
    <w:rsid w:val="00600090"/>
    <w:rsid w:val="00600D53"/>
    <w:rsid w:val="00601047"/>
    <w:rsid w:val="00601200"/>
    <w:rsid w:val="00603B58"/>
    <w:rsid w:val="006042FE"/>
    <w:rsid w:val="00605474"/>
    <w:rsid w:val="006057BE"/>
    <w:rsid w:val="0060652A"/>
    <w:rsid w:val="006075B2"/>
    <w:rsid w:val="00607BB3"/>
    <w:rsid w:val="006101D0"/>
    <w:rsid w:val="006104F5"/>
    <w:rsid w:val="00611186"/>
    <w:rsid w:val="00611E9A"/>
    <w:rsid w:val="00611F08"/>
    <w:rsid w:val="00614C4D"/>
    <w:rsid w:val="00615934"/>
    <w:rsid w:val="0061594A"/>
    <w:rsid w:val="00616C76"/>
    <w:rsid w:val="006171EF"/>
    <w:rsid w:val="0062020A"/>
    <w:rsid w:val="006219FF"/>
    <w:rsid w:val="00622FE0"/>
    <w:rsid w:val="00623D06"/>
    <w:rsid w:val="006256C6"/>
    <w:rsid w:val="00625D90"/>
    <w:rsid w:val="006268D8"/>
    <w:rsid w:val="00626E11"/>
    <w:rsid w:val="00627EB9"/>
    <w:rsid w:val="0063074E"/>
    <w:rsid w:val="00631110"/>
    <w:rsid w:val="006317BC"/>
    <w:rsid w:val="00632325"/>
    <w:rsid w:val="00633B9B"/>
    <w:rsid w:val="0063670F"/>
    <w:rsid w:val="00636B52"/>
    <w:rsid w:val="00637DFE"/>
    <w:rsid w:val="00642CF3"/>
    <w:rsid w:val="006457A7"/>
    <w:rsid w:val="00646D06"/>
    <w:rsid w:val="0065067F"/>
    <w:rsid w:val="006553A5"/>
    <w:rsid w:val="0065652B"/>
    <w:rsid w:val="0066194D"/>
    <w:rsid w:val="00663066"/>
    <w:rsid w:val="0066474E"/>
    <w:rsid w:val="00665A9B"/>
    <w:rsid w:val="006672AC"/>
    <w:rsid w:val="00667559"/>
    <w:rsid w:val="006679A5"/>
    <w:rsid w:val="00667D5E"/>
    <w:rsid w:val="0067292C"/>
    <w:rsid w:val="0067374A"/>
    <w:rsid w:val="00673DCD"/>
    <w:rsid w:val="00674B61"/>
    <w:rsid w:val="006759A7"/>
    <w:rsid w:val="00676D70"/>
    <w:rsid w:val="00677087"/>
    <w:rsid w:val="006775CE"/>
    <w:rsid w:val="006815D7"/>
    <w:rsid w:val="00690EA2"/>
    <w:rsid w:val="00692193"/>
    <w:rsid w:val="00692806"/>
    <w:rsid w:val="006965DB"/>
    <w:rsid w:val="0069727B"/>
    <w:rsid w:val="006A0A4C"/>
    <w:rsid w:val="006A1010"/>
    <w:rsid w:val="006A1971"/>
    <w:rsid w:val="006A2FDF"/>
    <w:rsid w:val="006A4246"/>
    <w:rsid w:val="006A7085"/>
    <w:rsid w:val="006B327A"/>
    <w:rsid w:val="006B5621"/>
    <w:rsid w:val="006B79F7"/>
    <w:rsid w:val="006B7A85"/>
    <w:rsid w:val="006C11F0"/>
    <w:rsid w:val="006C447A"/>
    <w:rsid w:val="006C5E8D"/>
    <w:rsid w:val="006D14D4"/>
    <w:rsid w:val="006D1E93"/>
    <w:rsid w:val="006D267B"/>
    <w:rsid w:val="006D28A6"/>
    <w:rsid w:val="006D5BF4"/>
    <w:rsid w:val="006D620C"/>
    <w:rsid w:val="006E0176"/>
    <w:rsid w:val="006E222E"/>
    <w:rsid w:val="006E31E7"/>
    <w:rsid w:val="006E3CD5"/>
    <w:rsid w:val="006E4AA0"/>
    <w:rsid w:val="006F20F9"/>
    <w:rsid w:val="006F3775"/>
    <w:rsid w:val="006F406A"/>
    <w:rsid w:val="006F65BF"/>
    <w:rsid w:val="0070185B"/>
    <w:rsid w:val="00702E15"/>
    <w:rsid w:val="00705424"/>
    <w:rsid w:val="00705801"/>
    <w:rsid w:val="0070623E"/>
    <w:rsid w:val="00710F0A"/>
    <w:rsid w:val="00710F64"/>
    <w:rsid w:val="00711636"/>
    <w:rsid w:val="00711D16"/>
    <w:rsid w:val="0071381B"/>
    <w:rsid w:val="0071434B"/>
    <w:rsid w:val="00717919"/>
    <w:rsid w:val="00720D8F"/>
    <w:rsid w:val="007228C0"/>
    <w:rsid w:val="00723764"/>
    <w:rsid w:val="0073052C"/>
    <w:rsid w:val="00730BB7"/>
    <w:rsid w:val="00730DBB"/>
    <w:rsid w:val="007312F6"/>
    <w:rsid w:val="00731475"/>
    <w:rsid w:val="00731B63"/>
    <w:rsid w:val="00731C0F"/>
    <w:rsid w:val="007327C1"/>
    <w:rsid w:val="00735973"/>
    <w:rsid w:val="00735A69"/>
    <w:rsid w:val="0073615F"/>
    <w:rsid w:val="0073732D"/>
    <w:rsid w:val="007436BE"/>
    <w:rsid w:val="00746F50"/>
    <w:rsid w:val="00747339"/>
    <w:rsid w:val="00750632"/>
    <w:rsid w:val="00750981"/>
    <w:rsid w:val="0075103E"/>
    <w:rsid w:val="00751F2F"/>
    <w:rsid w:val="00752DEF"/>
    <w:rsid w:val="0075697C"/>
    <w:rsid w:val="00756C8A"/>
    <w:rsid w:val="00756FCD"/>
    <w:rsid w:val="00760788"/>
    <w:rsid w:val="00761DD0"/>
    <w:rsid w:val="00763BE5"/>
    <w:rsid w:val="007640AB"/>
    <w:rsid w:val="0076667E"/>
    <w:rsid w:val="00766C24"/>
    <w:rsid w:val="007678B1"/>
    <w:rsid w:val="00770E44"/>
    <w:rsid w:val="00771459"/>
    <w:rsid w:val="00774077"/>
    <w:rsid w:val="00774F88"/>
    <w:rsid w:val="00776597"/>
    <w:rsid w:val="00776F27"/>
    <w:rsid w:val="00777A17"/>
    <w:rsid w:val="00780AA4"/>
    <w:rsid w:val="007821A0"/>
    <w:rsid w:val="0078363B"/>
    <w:rsid w:val="00784314"/>
    <w:rsid w:val="00784D1E"/>
    <w:rsid w:val="007853DB"/>
    <w:rsid w:val="007853FB"/>
    <w:rsid w:val="0078698C"/>
    <w:rsid w:val="00786F42"/>
    <w:rsid w:val="00787247"/>
    <w:rsid w:val="00787AF6"/>
    <w:rsid w:val="0079076D"/>
    <w:rsid w:val="0079224B"/>
    <w:rsid w:val="00792F65"/>
    <w:rsid w:val="00793263"/>
    <w:rsid w:val="0079368E"/>
    <w:rsid w:val="00793E6D"/>
    <w:rsid w:val="007941F0"/>
    <w:rsid w:val="00794B55"/>
    <w:rsid w:val="007952EA"/>
    <w:rsid w:val="00795C54"/>
    <w:rsid w:val="00796F42"/>
    <w:rsid w:val="007978C8"/>
    <w:rsid w:val="007A26BE"/>
    <w:rsid w:val="007A5259"/>
    <w:rsid w:val="007A5AFD"/>
    <w:rsid w:val="007A622E"/>
    <w:rsid w:val="007B0052"/>
    <w:rsid w:val="007B0093"/>
    <w:rsid w:val="007B04D9"/>
    <w:rsid w:val="007B335E"/>
    <w:rsid w:val="007B37C3"/>
    <w:rsid w:val="007B3AF1"/>
    <w:rsid w:val="007B532B"/>
    <w:rsid w:val="007B59F1"/>
    <w:rsid w:val="007B5D88"/>
    <w:rsid w:val="007B7EC2"/>
    <w:rsid w:val="007C1558"/>
    <w:rsid w:val="007C1E97"/>
    <w:rsid w:val="007C1EBA"/>
    <w:rsid w:val="007C22E0"/>
    <w:rsid w:val="007C3156"/>
    <w:rsid w:val="007C4051"/>
    <w:rsid w:val="007C6565"/>
    <w:rsid w:val="007C77B5"/>
    <w:rsid w:val="007C7981"/>
    <w:rsid w:val="007D1A7E"/>
    <w:rsid w:val="007D4C14"/>
    <w:rsid w:val="007D4F26"/>
    <w:rsid w:val="007D6D90"/>
    <w:rsid w:val="007E034C"/>
    <w:rsid w:val="007E06A0"/>
    <w:rsid w:val="007E0983"/>
    <w:rsid w:val="007E3BB6"/>
    <w:rsid w:val="007E56EF"/>
    <w:rsid w:val="007E57FE"/>
    <w:rsid w:val="007F1197"/>
    <w:rsid w:val="007F1333"/>
    <w:rsid w:val="007F136A"/>
    <w:rsid w:val="007F405A"/>
    <w:rsid w:val="007F5BE2"/>
    <w:rsid w:val="00803C57"/>
    <w:rsid w:val="00805E4A"/>
    <w:rsid w:val="00806E6E"/>
    <w:rsid w:val="00810219"/>
    <w:rsid w:val="008103D6"/>
    <w:rsid w:val="0081158E"/>
    <w:rsid w:val="00812603"/>
    <w:rsid w:val="00814BB4"/>
    <w:rsid w:val="0081522E"/>
    <w:rsid w:val="0081568C"/>
    <w:rsid w:val="008225EF"/>
    <w:rsid w:val="00826F64"/>
    <w:rsid w:val="00830111"/>
    <w:rsid w:val="008348A1"/>
    <w:rsid w:val="00834C12"/>
    <w:rsid w:val="008360A7"/>
    <w:rsid w:val="00836C79"/>
    <w:rsid w:val="00837C79"/>
    <w:rsid w:val="0084069B"/>
    <w:rsid w:val="00841C72"/>
    <w:rsid w:val="00842F42"/>
    <w:rsid w:val="008431BD"/>
    <w:rsid w:val="00845289"/>
    <w:rsid w:val="008453E0"/>
    <w:rsid w:val="00845CD1"/>
    <w:rsid w:val="00850136"/>
    <w:rsid w:val="00852959"/>
    <w:rsid w:val="008538CA"/>
    <w:rsid w:val="00855164"/>
    <w:rsid w:val="00855C5F"/>
    <w:rsid w:val="008570DC"/>
    <w:rsid w:val="00861285"/>
    <w:rsid w:val="0086328D"/>
    <w:rsid w:val="008643DA"/>
    <w:rsid w:val="00865650"/>
    <w:rsid w:val="008669A4"/>
    <w:rsid w:val="008679F4"/>
    <w:rsid w:val="00867E99"/>
    <w:rsid w:val="0087010E"/>
    <w:rsid w:val="00871FE3"/>
    <w:rsid w:val="00872526"/>
    <w:rsid w:val="00873686"/>
    <w:rsid w:val="0087379C"/>
    <w:rsid w:val="00874185"/>
    <w:rsid w:val="00875543"/>
    <w:rsid w:val="0087615B"/>
    <w:rsid w:val="0087771A"/>
    <w:rsid w:val="0088564B"/>
    <w:rsid w:val="0089075D"/>
    <w:rsid w:val="00893BB1"/>
    <w:rsid w:val="008942EC"/>
    <w:rsid w:val="00894EEA"/>
    <w:rsid w:val="008962EF"/>
    <w:rsid w:val="008965C9"/>
    <w:rsid w:val="0089748E"/>
    <w:rsid w:val="008A1B36"/>
    <w:rsid w:val="008A1C47"/>
    <w:rsid w:val="008A3D56"/>
    <w:rsid w:val="008A3D8C"/>
    <w:rsid w:val="008A5472"/>
    <w:rsid w:val="008A5A6E"/>
    <w:rsid w:val="008A5ED1"/>
    <w:rsid w:val="008A6930"/>
    <w:rsid w:val="008A6C38"/>
    <w:rsid w:val="008B0431"/>
    <w:rsid w:val="008B1AA1"/>
    <w:rsid w:val="008B2A9E"/>
    <w:rsid w:val="008B5983"/>
    <w:rsid w:val="008B7203"/>
    <w:rsid w:val="008B76F5"/>
    <w:rsid w:val="008C061A"/>
    <w:rsid w:val="008C15F9"/>
    <w:rsid w:val="008C1991"/>
    <w:rsid w:val="008C24B1"/>
    <w:rsid w:val="008C38F6"/>
    <w:rsid w:val="008C5D05"/>
    <w:rsid w:val="008C5F54"/>
    <w:rsid w:val="008D0CC3"/>
    <w:rsid w:val="008D3DBA"/>
    <w:rsid w:val="008D4BC6"/>
    <w:rsid w:val="008D506B"/>
    <w:rsid w:val="008D5625"/>
    <w:rsid w:val="008D687E"/>
    <w:rsid w:val="008E0BCF"/>
    <w:rsid w:val="008E13F2"/>
    <w:rsid w:val="008E1805"/>
    <w:rsid w:val="008E22E5"/>
    <w:rsid w:val="008E2ED2"/>
    <w:rsid w:val="008E772C"/>
    <w:rsid w:val="008F029D"/>
    <w:rsid w:val="008F0BCD"/>
    <w:rsid w:val="008F513C"/>
    <w:rsid w:val="008F7F1D"/>
    <w:rsid w:val="009009D5"/>
    <w:rsid w:val="009019B1"/>
    <w:rsid w:val="009034CB"/>
    <w:rsid w:val="009047F4"/>
    <w:rsid w:val="00904A6D"/>
    <w:rsid w:val="00905A0F"/>
    <w:rsid w:val="0091040C"/>
    <w:rsid w:val="00910EB4"/>
    <w:rsid w:val="00913399"/>
    <w:rsid w:val="0091443F"/>
    <w:rsid w:val="009164F4"/>
    <w:rsid w:val="00916F76"/>
    <w:rsid w:val="00917E6C"/>
    <w:rsid w:val="00920005"/>
    <w:rsid w:val="0092118B"/>
    <w:rsid w:val="009216FB"/>
    <w:rsid w:val="00921BD2"/>
    <w:rsid w:val="00922E2A"/>
    <w:rsid w:val="00931405"/>
    <w:rsid w:val="009317A0"/>
    <w:rsid w:val="00931F66"/>
    <w:rsid w:val="0093376E"/>
    <w:rsid w:val="00935FCA"/>
    <w:rsid w:val="0093663E"/>
    <w:rsid w:val="00937B1C"/>
    <w:rsid w:val="00937F42"/>
    <w:rsid w:val="009401FA"/>
    <w:rsid w:val="00940859"/>
    <w:rsid w:val="00944812"/>
    <w:rsid w:val="00945CAE"/>
    <w:rsid w:val="009468F8"/>
    <w:rsid w:val="00946FDE"/>
    <w:rsid w:val="00947600"/>
    <w:rsid w:val="00947C6D"/>
    <w:rsid w:val="00950870"/>
    <w:rsid w:val="00950889"/>
    <w:rsid w:val="00950E0F"/>
    <w:rsid w:val="00951932"/>
    <w:rsid w:val="009535A6"/>
    <w:rsid w:val="0095396A"/>
    <w:rsid w:val="00953DDE"/>
    <w:rsid w:val="00954CA0"/>
    <w:rsid w:val="00955134"/>
    <w:rsid w:val="009551A3"/>
    <w:rsid w:val="0095581B"/>
    <w:rsid w:val="009559DF"/>
    <w:rsid w:val="00956C32"/>
    <w:rsid w:val="00961AB3"/>
    <w:rsid w:val="00962EDB"/>
    <w:rsid w:val="00964CA1"/>
    <w:rsid w:val="0096640D"/>
    <w:rsid w:val="0096659C"/>
    <w:rsid w:val="00967B68"/>
    <w:rsid w:val="009715C2"/>
    <w:rsid w:val="00973921"/>
    <w:rsid w:val="00974D06"/>
    <w:rsid w:val="00976203"/>
    <w:rsid w:val="0097782C"/>
    <w:rsid w:val="009804BE"/>
    <w:rsid w:val="00983856"/>
    <w:rsid w:val="009842F9"/>
    <w:rsid w:val="00986659"/>
    <w:rsid w:val="00986C82"/>
    <w:rsid w:val="00986F14"/>
    <w:rsid w:val="00990B81"/>
    <w:rsid w:val="00990C8B"/>
    <w:rsid w:val="009931F7"/>
    <w:rsid w:val="009965DC"/>
    <w:rsid w:val="009A096A"/>
    <w:rsid w:val="009A5ED6"/>
    <w:rsid w:val="009A6067"/>
    <w:rsid w:val="009A77D4"/>
    <w:rsid w:val="009B06EA"/>
    <w:rsid w:val="009B3037"/>
    <w:rsid w:val="009B392E"/>
    <w:rsid w:val="009B448D"/>
    <w:rsid w:val="009B574D"/>
    <w:rsid w:val="009B59E9"/>
    <w:rsid w:val="009B62E0"/>
    <w:rsid w:val="009B6767"/>
    <w:rsid w:val="009B75AB"/>
    <w:rsid w:val="009B76D9"/>
    <w:rsid w:val="009C0CA9"/>
    <w:rsid w:val="009C3E64"/>
    <w:rsid w:val="009C5968"/>
    <w:rsid w:val="009C59C5"/>
    <w:rsid w:val="009C5BDC"/>
    <w:rsid w:val="009C7B01"/>
    <w:rsid w:val="009C7B9F"/>
    <w:rsid w:val="009D14AC"/>
    <w:rsid w:val="009D1668"/>
    <w:rsid w:val="009D34E1"/>
    <w:rsid w:val="009D3A31"/>
    <w:rsid w:val="009D3CE6"/>
    <w:rsid w:val="009D4489"/>
    <w:rsid w:val="009D52CE"/>
    <w:rsid w:val="009D6795"/>
    <w:rsid w:val="009D79A9"/>
    <w:rsid w:val="009D7EAD"/>
    <w:rsid w:val="009E0AA1"/>
    <w:rsid w:val="009E1546"/>
    <w:rsid w:val="009E28BA"/>
    <w:rsid w:val="009E48FF"/>
    <w:rsid w:val="009F3821"/>
    <w:rsid w:val="00A000A6"/>
    <w:rsid w:val="00A0124A"/>
    <w:rsid w:val="00A029C6"/>
    <w:rsid w:val="00A05DDF"/>
    <w:rsid w:val="00A06159"/>
    <w:rsid w:val="00A072F6"/>
    <w:rsid w:val="00A07311"/>
    <w:rsid w:val="00A0768B"/>
    <w:rsid w:val="00A113E0"/>
    <w:rsid w:val="00A12C70"/>
    <w:rsid w:val="00A165DB"/>
    <w:rsid w:val="00A16631"/>
    <w:rsid w:val="00A16BFD"/>
    <w:rsid w:val="00A206EB"/>
    <w:rsid w:val="00A21C43"/>
    <w:rsid w:val="00A21EB0"/>
    <w:rsid w:val="00A23290"/>
    <w:rsid w:val="00A235DF"/>
    <w:rsid w:val="00A27D1B"/>
    <w:rsid w:val="00A30569"/>
    <w:rsid w:val="00A31204"/>
    <w:rsid w:val="00A32081"/>
    <w:rsid w:val="00A322A2"/>
    <w:rsid w:val="00A350B8"/>
    <w:rsid w:val="00A40FAA"/>
    <w:rsid w:val="00A41050"/>
    <w:rsid w:val="00A4126D"/>
    <w:rsid w:val="00A448E8"/>
    <w:rsid w:val="00A46418"/>
    <w:rsid w:val="00A5153E"/>
    <w:rsid w:val="00A52DE9"/>
    <w:rsid w:val="00A54FD8"/>
    <w:rsid w:val="00A609C7"/>
    <w:rsid w:val="00A62A8D"/>
    <w:rsid w:val="00A62D6C"/>
    <w:rsid w:val="00A6340C"/>
    <w:rsid w:val="00A63E5C"/>
    <w:rsid w:val="00A63F3A"/>
    <w:rsid w:val="00A64105"/>
    <w:rsid w:val="00A653BD"/>
    <w:rsid w:val="00A6565A"/>
    <w:rsid w:val="00A65748"/>
    <w:rsid w:val="00A727FE"/>
    <w:rsid w:val="00A73344"/>
    <w:rsid w:val="00A74273"/>
    <w:rsid w:val="00A755D8"/>
    <w:rsid w:val="00A812BB"/>
    <w:rsid w:val="00A8300D"/>
    <w:rsid w:val="00A84C73"/>
    <w:rsid w:val="00A86D57"/>
    <w:rsid w:val="00A876AA"/>
    <w:rsid w:val="00A87760"/>
    <w:rsid w:val="00A90780"/>
    <w:rsid w:val="00A91D60"/>
    <w:rsid w:val="00A91F37"/>
    <w:rsid w:val="00A92A50"/>
    <w:rsid w:val="00A93294"/>
    <w:rsid w:val="00A935C6"/>
    <w:rsid w:val="00A94836"/>
    <w:rsid w:val="00A95ACB"/>
    <w:rsid w:val="00A97024"/>
    <w:rsid w:val="00A97E2F"/>
    <w:rsid w:val="00AA0015"/>
    <w:rsid w:val="00AA0A3C"/>
    <w:rsid w:val="00AA0E80"/>
    <w:rsid w:val="00AA160C"/>
    <w:rsid w:val="00AA1EA7"/>
    <w:rsid w:val="00AA2C72"/>
    <w:rsid w:val="00AA61CF"/>
    <w:rsid w:val="00AA671D"/>
    <w:rsid w:val="00AA6C93"/>
    <w:rsid w:val="00AA6CE9"/>
    <w:rsid w:val="00AA7A51"/>
    <w:rsid w:val="00AA7CC3"/>
    <w:rsid w:val="00AB35F4"/>
    <w:rsid w:val="00AB4A7A"/>
    <w:rsid w:val="00AB62B4"/>
    <w:rsid w:val="00AB6F19"/>
    <w:rsid w:val="00AC04C8"/>
    <w:rsid w:val="00AC15C2"/>
    <w:rsid w:val="00AC42E5"/>
    <w:rsid w:val="00AC4F1A"/>
    <w:rsid w:val="00AC730A"/>
    <w:rsid w:val="00AD17AF"/>
    <w:rsid w:val="00AD20F6"/>
    <w:rsid w:val="00AD3BA0"/>
    <w:rsid w:val="00AD47AD"/>
    <w:rsid w:val="00AD49A9"/>
    <w:rsid w:val="00AD697C"/>
    <w:rsid w:val="00AE0B4C"/>
    <w:rsid w:val="00AE116C"/>
    <w:rsid w:val="00AE1293"/>
    <w:rsid w:val="00AE1508"/>
    <w:rsid w:val="00AE3498"/>
    <w:rsid w:val="00AE3B04"/>
    <w:rsid w:val="00AE5EA7"/>
    <w:rsid w:val="00AE6A80"/>
    <w:rsid w:val="00AE6DD8"/>
    <w:rsid w:val="00AE7247"/>
    <w:rsid w:val="00AF0762"/>
    <w:rsid w:val="00AF20F1"/>
    <w:rsid w:val="00AF3D30"/>
    <w:rsid w:val="00AF5380"/>
    <w:rsid w:val="00AF5F78"/>
    <w:rsid w:val="00AF67C1"/>
    <w:rsid w:val="00B00C1B"/>
    <w:rsid w:val="00B02B5C"/>
    <w:rsid w:val="00B062E1"/>
    <w:rsid w:val="00B10695"/>
    <w:rsid w:val="00B1223F"/>
    <w:rsid w:val="00B1414D"/>
    <w:rsid w:val="00B16891"/>
    <w:rsid w:val="00B1694D"/>
    <w:rsid w:val="00B174E1"/>
    <w:rsid w:val="00B175E0"/>
    <w:rsid w:val="00B17921"/>
    <w:rsid w:val="00B17D9B"/>
    <w:rsid w:val="00B210A3"/>
    <w:rsid w:val="00B22550"/>
    <w:rsid w:val="00B2439C"/>
    <w:rsid w:val="00B24C98"/>
    <w:rsid w:val="00B262EB"/>
    <w:rsid w:val="00B2687F"/>
    <w:rsid w:val="00B27D5A"/>
    <w:rsid w:val="00B27EB9"/>
    <w:rsid w:val="00B3040C"/>
    <w:rsid w:val="00B341FD"/>
    <w:rsid w:val="00B3776B"/>
    <w:rsid w:val="00B37BDA"/>
    <w:rsid w:val="00B428B8"/>
    <w:rsid w:val="00B44770"/>
    <w:rsid w:val="00B44F67"/>
    <w:rsid w:val="00B45C60"/>
    <w:rsid w:val="00B46212"/>
    <w:rsid w:val="00B473CE"/>
    <w:rsid w:val="00B52374"/>
    <w:rsid w:val="00B52EC3"/>
    <w:rsid w:val="00B53DBA"/>
    <w:rsid w:val="00B5436B"/>
    <w:rsid w:val="00B551D1"/>
    <w:rsid w:val="00B57E30"/>
    <w:rsid w:val="00B6319D"/>
    <w:rsid w:val="00B63E3B"/>
    <w:rsid w:val="00B65C8F"/>
    <w:rsid w:val="00B6770E"/>
    <w:rsid w:val="00B67D5A"/>
    <w:rsid w:val="00B70533"/>
    <w:rsid w:val="00B706A8"/>
    <w:rsid w:val="00B7127D"/>
    <w:rsid w:val="00B71917"/>
    <w:rsid w:val="00B7277D"/>
    <w:rsid w:val="00B72ED4"/>
    <w:rsid w:val="00B74787"/>
    <w:rsid w:val="00B7549B"/>
    <w:rsid w:val="00B77498"/>
    <w:rsid w:val="00B80142"/>
    <w:rsid w:val="00B8254F"/>
    <w:rsid w:val="00B82B54"/>
    <w:rsid w:val="00B8310E"/>
    <w:rsid w:val="00B83120"/>
    <w:rsid w:val="00B832E5"/>
    <w:rsid w:val="00B83753"/>
    <w:rsid w:val="00B844C3"/>
    <w:rsid w:val="00B84944"/>
    <w:rsid w:val="00B8512A"/>
    <w:rsid w:val="00B8604E"/>
    <w:rsid w:val="00B8737B"/>
    <w:rsid w:val="00B902CD"/>
    <w:rsid w:val="00B909CF"/>
    <w:rsid w:val="00B9162A"/>
    <w:rsid w:val="00B96AAD"/>
    <w:rsid w:val="00B9729E"/>
    <w:rsid w:val="00B97322"/>
    <w:rsid w:val="00B977FD"/>
    <w:rsid w:val="00B97AF8"/>
    <w:rsid w:val="00BA02C0"/>
    <w:rsid w:val="00BA069A"/>
    <w:rsid w:val="00BA1C81"/>
    <w:rsid w:val="00BA5CC5"/>
    <w:rsid w:val="00BA6410"/>
    <w:rsid w:val="00BA6BD0"/>
    <w:rsid w:val="00BA7545"/>
    <w:rsid w:val="00BA7D50"/>
    <w:rsid w:val="00BB014D"/>
    <w:rsid w:val="00BB0C27"/>
    <w:rsid w:val="00BB24D9"/>
    <w:rsid w:val="00BB47EE"/>
    <w:rsid w:val="00BB5BDE"/>
    <w:rsid w:val="00BC40CE"/>
    <w:rsid w:val="00BC7735"/>
    <w:rsid w:val="00BD0010"/>
    <w:rsid w:val="00BD4675"/>
    <w:rsid w:val="00BD68CB"/>
    <w:rsid w:val="00BD6C24"/>
    <w:rsid w:val="00BE0FCC"/>
    <w:rsid w:val="00BE2674"/>
    <w:rsid w:val="00BE2874"/>
    <w:rsid w:val="00BE3E5A"/>
    <w:rsid w:val="00BE4802"/>
    <w:rsid w:val="00BE4949"/>
    <w:rsid w:val="00BE5F7A"/>
    <w:rsid w:val="00BE671E"/>
    <w:rsid w:val="00BE6B38"/>
    <w:rsid w:val="00BE7432"/>
    <w:rsid w:val="00BE7588"/>
    <w:rsid w:val="00BE77AA"/>
    <w:rsid w:val="00BE7D84"/>
    <w:rsid w:val="00BF513F"/>
    <w:rsid w:val="00BF6824"/>
    <w:rsid w:val="00BF68DA"/>
    <w:rsid w:val="00BF6C86"/>
    <w:rsid w:val="00BF7DA5"/>
    <w:rsid w:val="00C009B4"/>
    <w:rsid w:val="00C00C60"/>
    <w:rsid w:val="00C027C9"/>
    <w:rsid w:val="00C04563"/>
    <w:rsid w:val="00C0463E"/>
    <w:rsid w:val="00C0524F"/>
    <w:rsid w:val="00C06AF4"/>
    <w:rsid w:val="00C073E3"/>
    <w:rsid w:val="00C07559"/>
    <w:rsid w:val="00C112AE"/>
    <w:rsid w:val="00C12BE5"/>
    <w:rsid w:val="00C12F0C"/>
    <w:rsid w:val="00C135B9"/>
    <w:rsid w:val="00C13B79"/>
    <w:rsid w:val="00C14681"/>
    <w:rsid w:val="00C16056"/>
    <w:rsid w:val="00C219DE"/>
    <w:rsid w:val="00C23128"/>
    <w:rsid w:val="00C23F43"/>
    <w:rsid w:val="00C2516E"/>
    <w:rsid w:val="00C30BFE"/>
    <w:rsid w:val="00C32E17"/>
    <w:rsid w:val="00C339F5"/>
    <w:rsid w:val="00C3518C"/>
    <w:rsid w:val="00C37E3F"/>
    <w:rsid w:val="00C40DD9"/>
    <w:rsid w:val="00C41DC7"/>
    <w:rsid w:val="00C439EC"/>
    <w:rsid w:val="00C44EC3"/>
    <w:rsid w:val="00C451D8"/>
    <w:rsid w:val="00C45370"/>
    <w:rsid w:val="00C458EF"/>
    <w:rsid w:val="00C46974"/>
    <w:rsid w:val="00C46CAC"/>
    <w:rsid w:val="00C4704B"/>
    <w:rsid w:val="00C47D58"/>
    <w:rsid w:val="00C559C8"/>
    <w:rsid w:val="00C55DDE"/>
    <w:rsid w:val="00C55E68"/>
    <w:rsid w:val="00C5634D"/>
    <w:rsid w:val="00C568C9"/>
    <w:rsid w:val="00C571E3"/>
    <w:rsid w:val="00C61C46"/>
    <w:rsid w:val="00C631A4"/>
    <w:rsid w:val="00C636A1"/>
    <w:rsid w:val="00C662A7"/>
    <w:rsid w:val="00C677BE"/>
    <w:rsid w:val="00C70237"/>
    <w:rsid w:val="00C71CE8"/>
    <w:rsid w:val="00C71D65"/>
    <w:rsid w:val="00C72929"/>
    <w:rsid w:val="00C74B69"/>
    <w:rsid w:val="00C75114"/>
    <w:rsid w:val="00C82115"/>
    <w:rsid w:val="00C83CB5"/>
    <w:rsid w:val="00C875CF"/>
    <w:rsid w:val="00C87B60"/>
    <w:rsid w:val="00C87DCF"/>
    <w:rsid w:val="00C91B17"/>
    <w:rsid w:val="00C92291"/>
    <w:rsid w:val="00C9237E"/>
    <w:rsid w:val="00C928D8"/>
    <w:rsid w:val="00C95305"/>
    <w:rsid w:val="00C975BC"/>
    <w:rsid w:val="00CA006C"/>
    <w:rsid w:val="00CA21A6"/>
    <w:rsid w:val="00CA27CB"/>
    <w:rsid w:val="00CA28E3"/>
    <w:rsid w:val="00CA3919"/>
    <w:rsid w:val="00CA76D1"/>
    <w:rsid w:val="00CB66A6"/>
    <w:rsid w:val="00CB6A5A"/>
    <w:rsid w:val="00CB6ABC"/>
    <w:rsid w:val="00CC0646"/>
    <w:rsid w:val="00CC069B"/>
    <w:rsid w:val="00CC16B1"/>
    <w:rsid w:val="00CC181D"/>
    <w:rsid w:val="00CC1D50"/>
    <w:rsid w:val="00CC2FDA"/>
    <w:rsid w:val="00CC50B8"/>
    <w:rsid w:val="00CD0D8F"/>
    <w:rsid w:val="00CD0F6B"/>
    <w:rsid w:val="00CD22C7"/>
    <w:rsid w:val="00CD2720"/>
    <w:rsid w:val="00CD3601"/>
    <w:rsid w:val="00CD4638"/>
    <w:rsid w:val="00CD534E"/>
    <w:rsid w:val="00CD5C13"/>
    <w:rsid w:val="00CD7418"/>
    <w:rsid w:val="00CE0893"/>
    <w:rsid w:val="00CE15FF"/>
    <w:rsid w:val="00CE184A"/>
    <w:rsid w:val="00CE187B"/>
    <w:rsid w:val="00CE1A04"/>
    <w:rsid w:val="00CE1BD4"/>
    <w:rsid w:val="00CE3C21"/>
    <w:rsid w:val="00CE5231"/>
    <w:rsid w:val="00CE565A"/>
    <w:rsid w:val="00CE6BDE"/>
    <w:rsid w:val="00CF03AA"/>
    <w:rsid w:val="00CF184B"/>
    <w:rsid w:val="00CF1DDE"/>
    <w:rsid w:val="00CF2610"/>
    <w:rsid w:val="00CF3C3C"/>
    <w:rsid w:val="00CF4E5B"/>
    <w:rsid w:val="00CF5635"/>
    <w:rsid w:val="00CF56C4"/>
    <w:rsid w:val="00CF5DF6"/>
    <w:rsid w:val="00CF74A2"/>
    <w:rsid w:val="00CF7B22"/>
    <w:rsid w:val="00D014B0"/>
    <w:rsid w:val="00D01AB1"/>
    <w:rsid w:val="00D02658"/>
    <w:rsid w:val="00D02924"/>
    <w:rsid w:val="00D0616F"/>
    <w:rsid w:val="00D06DE5"/>
    <w:rsid w:val="00D11145"/>
    <w:rsid w:val="00D13571"/>
    <w:rsid w:val="00D1363B"/>
    <w:rsid w:val="00D139A2"/>
    <w:rsid w:val="00D14C44"/>
    <w:rsid w:val="00D14E09"/>
    <w:rsid w:val="00D15B67"/>
    <w:rsid w:val="00D17135"/>
    <w:rsid w:val="00D2043E"/>
    <w:rsid w:val="00D20705"/>
    <w:rsid w:val="00D2128C"/>
    <w:rsid w:val="00D240A0"/>
    <w:rsid w:val="00D334B0"/>
    <w:rsid w:val="00D35CD2"/>
    <w:rsid w:val="00D41210"/>
    <w:rsid w:val="00D41F66"/>
    <w:rsid w:val="00D42472"/>
    <w:rsid w:val="00D42690"/>
    <w:rsid w:val="00D44D8C"/>
    <w:rsid w:val="00D451BA"/>
    <w:rsid w:val="00D45B3A"/>
    <w:rsid w:val="00D4643E"/>
    <w:rsid w:val="00D46653"/>
    <w:rsid w:val="00D468A8"/>
    <w:rsid w:val="00D46B67"/>
    <w:rsid w:val="00D46F6E"/>
    <w:rsid w:val="00D502B9"/>
    <w:rsid w:val="00D50CD5"/>
    <w:rsid w:val="00D50DDE"/>
    <w:rsid w:val="00D52D86"/>
    <w:rsid w:val="00D5316B"/>
    <w:rsid w:val="00D54095"/>
    <w:rsid w:val="00D5448C"/>
    <w:rsid w:val="00D5479A"/>
    <w:rsid w:val="00D54C0D"/>
    <w:rsid w:val="00D556E5"/>
    <w:rsid w:val="00D5656C"/>
    <w:rsid w:val="00D56E8A"/>
    <w:rsid w:val="00D57207"/>
    <w:rsid w:val="00D61847"/>
    <w:rsid w:val="00D62EC5"/>
    <w:rsid w:val="00D63EAA"/>
    <w:rsid w:val="00D6444B"/>
    <w:rsid w:val="00D65027"/>
    <w:rsid w:val="00D650D3"/>
    <w:rsid w:val="00D66651"/>
    <w:rsid w:val="00D67678"/>
    <w:rsid w:val="00D67FD6"/>
    <w:rsid w:val="00D73F80"/>
    <w:rsid w:val="00D74E36"/>
    <w:rsid w:val="00D75D0A"/>
    <w:rsid w:val="00D772EB"/>
    <w:rsid w:val="00D803E3"/>
    <w:rsid w:val="00D8429C"/>
    <w:rsid w:val="00D85813"/>
    <w:rsid w:val="00D8599D"/>
    <w:rsid w:val="00D859EA"/>
    <w:rsid w:val="00D87D7A"/>
    <w:rsid w:val="00D87E6F"/>
    <w:rsid w:val="00D90C71"/>
    <w:rsid w:val="00D91BD5"/>
    <w:rsid w:val="00D932FD"/>
    <w:rsid w:val="00D9343F"/>
    <w:rsid w:val="00D93964"/>
    <w:rsid w:val="00D97D21"/>
    <w:rsid w:val="00DA000E"/>
    <w:rsid w:val="00DA3C57"/>
    <w:rsid w:val="00DA5E20"/>
    <w:rsid w:val="00DA67BC"/>
    <w:rsid w:val="00DA7351"/>
    <w:rsid w:val="00DB205A"/>
    <w:rsid w:val="00DB28C6"/>
    <w:rsid w:val="00DB49B6"/>
    <w:rsid w:val="00DB4AF8"/>
    <w:rsid w:val="00DB57DC"/>
    <w:rsid w:val="00DB707D"/>
    <w:rsid w:val="00DB782E"/>
    <w:rsid w:val="00DC2941"/>
    <w:rsid w:val="00DC2B1E"/>
    <w:rsid w:val="00DC3AD6"/>
    <w:rsid w:val="00DC4E60"/>
    <w:rsid w:val="00DC78A4"/>
    <w:rsid w:val="00DD00B1"/>
    <w:rsid w:val="00DD19E6"/>
    <w:rsid w:val="00DD1B6D"/>
    <w:rsid w:val="00DD1E1A"/>
    <w:rsid w:val="00DD31CD"/>
    <w:rsid w:val="00DD4307"/>
    <w:rsid w:val="00DD6CD9"/>
    <w:rsid w:val="00DD7B54"/>
    <w:rsid w:val="00DE0A14"/>
    <w:rsid w:val="00DE3EAB"/>
    <w:rsid w:val="00DE472B"/>
    <w:rsid w:val="00DE4767"/>
    <w:rsid w:val="00DE5F73"/>
    <w:rsid w:val="00DF026F"/>
    <w:rsid w:val="00DF09EC"/>
    <w:rsid w:val="00DF1634"/>
    <w:rsid w:val="00DF330E"/>
    <w:rsid w:val="00DF3412"/>
    <w:rsid w:val="00DF4152"/>
    <w:rsid w:val="00DF6950"/>
    <w:rsid w:val="00E02E0C"/>
    <w:rsid w:val="00E05667"/>
    <w:rsid w:val="00E05EA7"/>
    <w:rsid w:val="00E06102"/>
    <w:rsid w:val="00E063CA"/>
    <w:rsid w:val="00E06943"/>
    <w:rsid w:val="00E07EC8"/>
    <w:rsid w:val="00E07ECD"/>
    <w:rsid w:val="00E1226E"/>
    <w:rsid w:val="00E14D57"/>
    <w:rsid w:val="00E17091"/>
    <w:rsid w:val="00E2012C"/>
    <w:rsid w:val="00E24DAB"/>
    <w:rsid w:val="00E3108A"/>
    <w:rsid w:val="00E318A4"/>
    <w:rsid w:val="00E32B13"/>
    <w:rsid w:val="00E32B5E"/>
    <w:rsid w:val="00E32E8A"/>
    <w:rsid w:val="00E3512C"/>
    <w:rsid w:val="00E36E58"/>
    <w:rsid w:val="00E4081A"/>
    <w:rsid w:val="00E40CDB"/>
    <w:rsid w:val="00E4143C"/>
    <w:rsid w:val="00E41E84"/>
    <w:rsid w:val="00E43B4E"/>
    <w:rsid w:val="00E43F3D"/>
    <w:rsid w:val="00E444F0"/>
    <w:rsid w:val="00E45D0C"/>
    <w:rsid w:val="00E467ED"/>
    <w:rsid w:val="00E50136"/>
    <w:rsid w:val="00E52033"/>
    <w:rsid w:val="00E53539"/>
    <w:rsid w:val="00E53760"/>
    <w:rsid w:val="00E54937"/>
    <w:rsid w:val="00E553D8"/>
    <w:rsid w:val="00E559A0"/>
    <w:rsid w:val="00E55CDB"/>
    <w:rsid w:val="00E57D39"/>
    <w:rsid w:val="00E62C56"/>
    <w:rsid w:val="00E63C95"/>
    <w:rsid w:val="00E66078"/>
    <w:rsid w:val="00E67E56"/>
    <w:rsid w:val="00E70AEF"/>
    <w:rsid w:val="00E7154A"/>
    <w:rsid w:val="00E72D8A"/>
    <w:rsid w:val="00E73B5C"/>
    <w:rsid w:val="00E73F2F"/>
    <w:rsid w:val="00E75AC0"/>
    <w:rsid w:val="00E760FE"/>
    <w:rsid w:val="00E77113"/>
    <w:rsid w:val="00E8305D"/>
    <w:rsid w:val="00E8368E"/>
    <w:rsid w:val="00E83B7B"/>
    <w:rsid w:val="00E84B66"/>
    <w:rsid w:val="00E84BE0"/>
    <w:rsid w:val="00E854A0"/>
    <w:rsid w:val="00E870DD"/>
    <w:rsid w:val="00E87E50"/>
    <w:rsid w:val="00E9369F"/>
    <w:rsid w:val="00E95220"/>
    <w:rsid w:val="00E95B06"/>
    <w:rsid w:val="00E96441"/>
    <w:rsid w:val="00EA0367"/>
    <w:rsid w:val="00EA1D1E"/>
    <w:rsid w:val="00EA326F"/>
    <w:rsid w:val="00EA33CC"/>
    <w:rsid w:val="00EA3998"/>
    <w:rsid w:val="00EA4E4A"/>
    <w:rsid w:val="00EA4EFF"/>
    <w:rsid w:val="00EA61C1"/>
    <w:rsid w:val="00EB1CAC"/>
    <w:rsid w:val="00EB2E5F"/>
    <w:rsid w:val="00EB3DE7"/>
    <w:rsid w:val="00EB40FF"/>
    <w:rsid w:val="00EB44C9"/>
    <w:rsid w:val="00EB4615"/>
    <w:rsid w:val="00EB6F0E"/>
    <w:rsid w:val="00EB7DD8"/>
    <w:rsid w:val="00EC045F"/>
    <w:rsid w:val="00EC0B22"/>
    <w:rsid w:val="00EC1265"/>
    <w:rsid w:val="00EC3C14"/>
    <w:rsid w:val="00EC475E"/>
    <w:rsid w:val="00EC48AA"/>
    <w:rsid w:val="00EC5BDA"/>
    <w:rsid w:val="00EC7576"/>
    <w:rsid w:val="00ED10A1"/>
    <w:rsid w:val="00ED4206"/>
    <w:rsid w:val="00ED632F"/>
    <w:rsid w:val="00ED7312"/>
    <w:rsid w:val="00ED7C43"/>
    <w:rsid w:val="00ED7F52"/>
    <w:rsid w:val="00EE1593"/>
    <w:rsid w:val="00EE2169"/>
    <w:rsid w:val="00EE2D6D"/>
    <w:rsid w:val="00EE3775"/>
    <w:rsid w:val="00EF0B8D"/>
    <w:rsid w:val="00EF5DA1"/>
    <w:rsid w:val="00EF638F"/>
    <w:rsid w:val="00F03CC8"/>
    <w:rsid w:val="00F03D90"/>
    <w:rsid w:val="00F05AA9"/>
    <w:rsid w:val="00F10100"/>
    <w:rsid w:val="00F127AA"/>
    <w:rsid w:val="00F135C2"/>
    <w:rsid w:val="00F16382"/>
    <w:rsid w:val="00F163AE"/>
    <w:rsid w:val="00F2017B"/>
    <w:rsid w:val="00F21EC7"/>
    <w:rsid w:val="00F24667"/>
    <w:rsid w:val="00F24C4C"/>
    <w:rsid w:val="00F25E02"/>
    <w:rsid w:val="00F26356"/>
    <w:rsid w:val="00F2705F"/>
    <w:rsid w:val="00F277C3"/>
    <w:rsid w:val="00F27A4A"/>
    <w:rsid w:val="00F302FB"/>
    <w:rsid w:val="00F305CD"/>
    <w:rsid w:val="00F3175F"/>
    <w:rsid w:val="00F32CCC"/>
    <w:rsid w:val="00F33C72"/>
    <w:rsid w:val="00F35089"/>
    <w:rsid w:val="00F355CB"/>
    <w:rsid w:val="00F41558"/>
    <w:rsid w:val="00F43A8D"/>
    <w:rsid w:val="00F45B99"/>
    <w:rsid w:val="00F47BD8"/>
    <w:rsid w:val="00F50081"/>
    <w:rsid w:val="00F51625"/>
    <w:rsid w:val="00F5173D"/>
    <w:rsid w:val="00F52C10"/>
    <w:rsid w:val="00F532FF"/>
    <w:rsid w:val="00F53727"/>
    <w:rsid w:val="00F54AC8"/>
    <w:rsid w:val="00F55601"/>
    <w:rsid w:val="00F556CF"/>
    <w:rsid w:val="00F55E85"/>
    <w:rsid w:val="00F5621C"/>
    <w:rsid w:val="00F56CF0"/>
    <w:rsid w:val="00F60CA4"/>
    <w:rsid w:val="00F6355A"/>
    <w:rsid w:val="00F65EEC"/>
    <w:rsid w:val="00F668F5"/>
    <w:rsid w:val="00F66B85"/>
    <w:rsid w:val="00F66E07"/>
    <w:rsid w:val="00F71028"/>
    <w:rsid w:val="00F711A7"/>
    <w:rsid w:val="00F734BE"/>
    <w:rsid w:val="00F75403"/>
    <w:rsid w:val="00F75997"/>
    <w:rsid w:val="00F76329"/>
    <w:rsid w:val="00F7733A"/>
    <w:rsid w:val="00F77BA4"/>
    <w:rsid w:val="00F8090D"/>
    <w:rsid w:val="00F814F7"/>
    <w:rsid w:val="00F81704"/>
    <w:rsid w:val="00F82E86"/>
    <w:rsid w:val="00F83686"/>
    <w:rsid w:val="00F83B96"/>
    <w:rsid w:val="00F85E20"/>
    <w:rsid w:val="00F90C47"/>
    <w:rsid w:val="00F9657A"/>
    <w:rsid w:val="00FA1698"/>
    <w:rsid w:val="00FA5811"/>
    <w:rsid w:val="00FA5904"/>
    <w:rsid w:val="00FA5B6A"/>
    <w:rsid w:val="00FA7AFC"/>
    <w:rsid w:val="00FB0D92"/>
    <w:rsid w:val="00FB1387"/>
    <w:rsid w:val="00FB1E83"/>
    <w:rsid w:val="00FB25EE"/>
    <w:rsid w:val="00FC1559"/>
    <w:rsid w:val="00FC26E5"/>
    <w:rsid w:val="00FC3FD6"/>
    <w:rsid w:val="00FC4B08"/>
    <w:rsid w:val="00FC57B6"/>
    <w:rsid w:val="00FC75A0"/>
    <w:rsid w:val="00FD0125"/>
    <w:rsid w:val="00FD0226"/>
    <w:rsid w:val="00FD0586"/>
    <w:rsid w:val="00FD0A6B"/>
    <w:rsid w:val="00FD32FD"/>
    <w:rsid w:val="00FD3D11"/>
    <w:rsid w:val="00FD4199"/>
    <w:rsid w:val="00FD605B"/>
    <w:rsid w:val="00FD774E"/>
    <w:rsid w:val="00FE378C"/>
    <w:rsid w:val="00FE3E76"/>
    <w:rsid w:val="00FE485E"/>
    <w:rsid w:val="00FE5369"/>
    <w:rsid w:val="00FE5715"/>
    <w:rsid w:val="00FE6205"/>
    <w:rsid w:val="00FE6287"/>
    <w:rsid w:val="00FF0180"/>
    <w:rsid w:val="00FF19FC"/>
    <w:rsid w:val="00FF2238"/>
    <w:rsid w:val="00FF28D2"/>
    <w:rsid w:val="00FF3CBB"/>
    <w:rsid w:val="00FF7B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horizontal-relative:page;mso-position-vertical-relative:page" o:allowincell="f">
      <v:stroke weight="3pt"/>
    </o:shapedefaults>
    <o:shapelayout v:ext="edit">
      <o:idmap v:ext="edit" data="1"/>
    </o:shapelayout>
  </w:shapeDefaults>
  <w:decimalSymbol w:val="."/>
  <w:listSeparator w:val=","/>
  <w14:docId w14:val="23A19A73"/>
  <w15:docId w15:val="{70F0CEFC-48F8-45D1-A9F7-BE1A79AC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076D"/>
    <w:pPr>
      <w:widowControl w:val="0"/>
      <w:suppressAutoHyphens/>
    </w:pPr>
    <w:rPr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rsid w:val="0079076D"/>
    <w:pPr>
      <w:keepNext/>
      <w:numPr>
        <w:numId w:val="1"/>
      </w:numPr>
      <w:outlineLvl w:val="0"/>
    </w:pPr>
    <w:rPr>
      <w:sz w:val="36"/>
      <w:szCs w:val="36"/>
    </w:rPr>
  </w:style>
  <w:style w:type="paragraph" w:styleId="Heading2">
    <w:name w:val="heading 2"/>
    <w:basedOn w:val="Normal"/>
    <w:next w:val="Normal"/>
    <w:qFormat/>
    <w:rsid w:val="0079076D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link w:val="Heading3Char"/>
    <w:qFormat/>
    <w:rsid w:val="0079076D"/>
    <w:pPr>
      <w:numPr>
        <w:ilvl w:val="2"/>
        <w:numId w:val="1"/>
      </w:numPr>
      <w:outlineLvl w:val="2"/>
    </w:pPr>
    <w:rPr>
      <w:rFonts w:ascii="Times New Roman" w:eastAsia="Lucida Sans Unicode" w:hAnsi="Times New Roman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79076D"/>
    <w:rPr>
      <w:rFonts w:ascii="Wingdings" w:hAnsi="Wingdings" w:cs="Wingdings"/>
      <w:sz w:val="22"/>
      <w:szCs w:val="22"/>
    </w:rPr>
  </w:style>
  <w:style w:type="character" w:customStyle="1" w:styleId="WW8Num2z1">
    <w:name w:val="WW8Num2z1"/>
    <w:rsid w:val="0079076D"/>
    <w:rPr>
      <w:rFonts w:ascii="Wingdings" w:hAnsi="Wingdings"/>
      <w:sz w:val="22"/>
      <w:szCs w:val="22"/>
    </w:rPr>
  </w:style>
  <w:style w:type="character" w:customStyle="1" w:styleId="WW8Num2z3">
    <w:name w:val="WW8Num2z3"/>
    <w:rsid w:val="0079076D"/>
    <w:rPr>
      <w:rFonts w:ascii="Symbol" w:hAnsi="Symbol" w:cs="Wingdings"/>
      <w:sz w:val="22"/>
      <w:szCs w:val="22"/>
    </w:rPr>
  </w:style>
  <w:style w:type="character" w:customStyle="1" w:styleId="WW8Num3z0">
    <w:name w:val="WW8Num3z0"/>
    <w:rsid w:val="0079076D"/>
    <w:rPr>
      <w:rFonts w:ascii="Wingdings" w:hAnsi="Wingdings" w:cs="Wingdings"/>
      <w:sz w:val="22"/>
      <w:szCs w:val="22"/>
    </w:rPr>
  </w:style>
  <w:style w:type="character" w:customStyle="1" w:styleId="WW8Num3z1">
    <w:name w:val="WW8Num3z1"/>
    <w:rsid w:val="0079076D"/>
    <w:rPr>
      <w:rFonts w:ascii="Wingdings" w:hAnsi="Wingdings"/>
      <w:sz w:val="22"/>
      <w:szCs w:val="22"/>
    </w:rPr>
  </w:style>
  <w:style w:type="character" w:customStyle="1" w:styleId="WW8Num4z0">
    <w:name w:val="WW8Num4z0"/>
    <w:rsid w:val="0079076D"/>
    <w:rPr>
      <w:rFonts w:ascii="Wingdings" w:hAnsi="Wingdings" w:cs="Wingdings"/>
      <w:sz w:val="22"/>
      <w:szCs w:val="22"/>
    </w:rPr>
  </w:style>
  <w:style w:type="character" w:customStyle="1" w:styleId="WW8Num4z1">
    <w:name w:val="WW8Num4z1"/>
    <w:rsid w:val="0079076D"/>
    <w:rPr>
      <w:rFonts w:ascii="Wingdings" w:hAnsi="Wingdings"/>
      <w:sz w:val="22"/>
      <w:szCs w:val="22"/>
    </w:rPr>
  </w:style>
  <w:style w:type="character" w:customStyle="1" w:styleId="WW8Num5z0">
    <w:name w:val="WW8Num5z0"/>
    <w:rsid w:val="0079076D"/>
    <w:rPr>
      <w:rFonts w:ascii="Wingdings" w:hAnsi="Wingdings" w:cs="Wingdings"/>
      <w:sz w:val="22"/>
      <w:szCs w:val="22"/>
    </w:rPr>
  </w:style>
  <w:style w:type="character" w:customStyle="1" w:styleId="WW8Num5z1">
    <w:name w:val="WW8Num5z1"/>
    <w:rsid w:val="0079076D"/>
    <w:rPr>
      <w:rFonts w:ascii="Wingdings" w:hAnsi="Wingdings"/>
      <w:sz w:val="22"/>
      <w:szCs w:val="22"/>
    </w:rPr>
  </w:style>
  <w:style w:type="character" w:customStyle="1" w:styleId="WW8Num5z3">
    <w:name w:val="WW8Num5z3"/>
    <w:rsid w:val="0079076D"/>
    <w:rPr>
      <w:rFonts w:ascii="Symbol" w:hAnsi="Symbol" w:cs="Symbol"/>
    </w:rPr>
  </w:style>
  <w:style w:type="character" w:customStyle="1" w:styleId="WW8Num6z0">
    <w:name w:val="WW8Num6z0"/>
    <w:rsid w:val="0079076D"/>
    <w:rPr>
      <w:rFonts w:ascii="Wingdings" w:hAnsi="Wingdings" w:cs="Wingdings"/>
    </w:rPr>
  </w:style>
  <w:style w:type="character" w:customStyle="1" w:styleId="WW8Num6z1">
    <w:name w:val="WW8Num6z1"/>
    <w:rsid w:val="0079076D"/>
    <w:rPr>
      <w:rFonts w:ascii="Courier New" w:hAnsi="Courier New" w:cs="Courier New"/>
    </w:rPr>
  </w:style>
  <w:style w:type="character" w:customStyle="1" w:styleId="WW8Num6z3">
    <w:name w:val="WW8Num6z3"/>
    <w:rsid w:val="0079076D"/>
    <w:rPr>
      <w:rFonts w:ascii="Symbol" w:hAnsi="Symbol" w:cs="Symbol"/>
    </w:rPr>
  </w:style>
  <w:style w:type="character" w:customStyle="1" w:styleId="WW8Num7z0">
    <w:name w:val="WW8Num7z0"/>
    <w:rsid w:val="0079076D"/>
    <w:rPr>
      <w:rFonts w:ascii="Wingdings" w:hAnsi="Wingdings" w:cs="Wingdings"/>
    </w:rPr>
  </w:style>
  <w:style w:type="character" w:customStyle="1" w:styleId="WW8Num7z1">
    <w:name w:val="WW8Num7z1"/>
    <w:rsid w:val="0079076D"/>
    <w:rPr>
      <w:rFonts w:ascii="Courier New" w:hAnsi="Courier New" w:cs="Courier New"/>
    </w:rPr>
  </w:style>
  <w:style w:type="character" w:customStyle="1" w:styleId="WW8Num8z0">
    <w:name w:val="WW8Num8z0"/>
    <w:rsid w:val="0079076D"/>
    <w:rPr>
      <w:rFonts w:ascii="Wingdings" w:hAnsi="Wingdings" w:cs="Wingdings"/>
      <w:sz w:val="22"/>
      <w:szCs w:val="22"/>
    </w:rPr>
  </w:style>
  <w:style w:type="character" w:customStyle="1" w:styleId="WW8Num9z0">
    <w:name w:val="WW8Num9z0"/>
    <w:rsid w:val="0079076D"/>
    <w:rPr>
      <w:rFonts w:ascii="Wingdings" w:hAnsi="Wingdings" w:cs="Wingdings"/>
      <w:sz w:val="22"/>
      <w:szCs w:val="22"/>
    </w:rPr>
  </w:style>
  <w:style w:type="character" w:customStyle="1" w:styleId="WW8Num10z0">
    <w:name w:val="WW8Num10z0"/>
    <w:rsid w:val="0079076D"/>
    <w:rPr>
      <w:rFonts w:ascii="Wingdings" w:hAnsi="Wingdings" w:cs="Wingdings"/>
      <w:sz w:val="22"/>
      <w:szCs w:val="22"/>
    </w:rPr>
  </w:style>
  <w:style w:type="character" w:customStyle="1" w:styleId="Absatz-Standardschriftart">
    <w:name w:val="Absatz-Standardschriftart"/>
    <w:rsid w:val="0079076D"/>
  </w:style>
  <w:style w:type="character" w:customStyle="1" w:styleId="WW-Absatz-Standardschriftart">
    <w:name w:val="WW-Absatz-Standardschriftart"/>
    <w:rsid w:val="0079076D"/>
  </w:style>
  <w:style w:type="character" w:customStyle="1" w:styleId="WW-Absatz-Standardschriftart1">
    <w:name w:val="WW-Absatz-Standardschriftart1"/>
    <w:rsid w:val="0079076D"/>
  </w:style>
  <w:style w:type="character" w:customStyle="1" w:styleId="WW-Absatz-Standardschriftart11">
    <w:name w:val="WW-Absatz-Standardschriftart11"/>
    <w:rsid w:val="0079076D"/>
  </w:style>
  <w:style w:type="character" w:customStyle="1" w:styleId="WW-Absatz-Standardschriftart111">
    <w:name w:val="WW-Absatz-Standardschriftart111"/>
    <w:rsid w:val="0079076D"/>
  </w:style>
  <w:style w:type="character" w:customStyle="1" w:styleId="WW-Absatz-Standardschriftart1111">
    <w:name w:val="WW-Absatz-Standardschriftart1111"/>
    <w:rsid w:val="0079076D"/>
  </w:style>
  <w:style w:type="character" w:customStyle="1" w:styleId="WW-Absatz-Standardschriftart11111">
    <w:name w:val="WW-Absatz-Standardschriftart11111"/>
    <w:rsid w:val="0079076D"/>
  </w:style>
  <w:style w:type="character" w:customStyle="1" w:styleId="WW-Absatz-Standardschriftart111111">
    <w:name w:val="WW-Absatz-Standardschriftart111111"/>
    <w:rsid w:val="0079076D"/>
  </w:style>
  <w:style w:type="character" w:customStyle="1" w:styleId="WW8Num10z1">
    <w:name w:val="WW8Num10z1"/>
    <w:rsid w:val="0079076D"/>
    <w:rPr>
      <w:rFonts w:ascii="Wingdings" w:hAnsi="Wingdings"/>
      <w:sz w:val="22"/>
      <w:szCs w:val="22"/>
    </w:rPr>
  </w:style>
  <w:style w:type="character" w:customStyle="1" w:styleId="WW8Num10z3">
    <w:name w:val="WW8Num10z3"/>
    <w:rsid w:val="0079076D"/>
    <w:rPr>
      <w:rFonts w:ascii="Symbol" w:hAnsi="Symbol"/>
    </w:rPr>
  </w:style>
  <w:style w:type="character" w:customStyle="1" w:styleId="WW-DefaultParagraphFont">
    <w:name w:val="WW-Default Paragraph Font"/>
    <w:rsid w:val="0079076D"/>
  </w:style>
  <w:style w:type="character" w:customStyle="1" w:styleId="WW8Num3z3">
    <w:name w:val="WW8Num3z3"/>
    <w:rsid w:val="0079076D"/>
    <w:rPr>
      <w:rFonts w:ascii="Symbol" w:hAnsi="Symbol" w:cs="Wingdings"/>
      <w:sz w:val="22"/>
      <w:szCs w:val="22"/>
    </w:rPr>
  </w:style>
  <w:style w:type="character" w:customStyle="1" w:styleId="WW8Num7z3">
    <w:name w:val="WW8Num7z3"/>
    <w:rsid w:val="0079076D"/>
    <w:rPr>
      <w:rFonts w:ascii="Symbol" w:hAnsi="Symbol" w:cs="Symbol"/>
    </w:rPr>
  </w:style>
  <w:style w:type="character" w:customStyle="1" w:styleId="WW-Absatz-Standardschriftart1111111">
    <w:name w:val="WW-Absatz-Standardschriftart1111111"/>
    <w:rsid w:val="0079076D"/>
  </w:style>
  <w:style w:type="character" w:customStyle="1" w:styleId="WW-Absatz-Standardschriftart11111111">
    <w:name w:val="WW-Absatz-Standardschriftart11111111"/>
    <w:rsid w:val="0079076D"/>
  </w:style>
  <w:style w:type="character" w:customStyle="1" w:styleId="WW-Absatz-Standardschriftart111111111">
    <w:name w:val="WW-Absatz-Standardschriftart111111111"/>
    <w:rsid w:val="0079076D"/>
  </w:style>
  <w:style w:type="character" w:customStyle="1" w:styleId="WW8Num11z0">
    <w:name w:val="WW8Num11z0"/>
    <w:rsid w:val="0079076D"/>
    <w:rPr>
      <w:rFonts w:ascii="Wingdings" w:hAnsi="Wingdings" w:cs="Wingdings"/>
    </w:rPr>
  </w:style>
  <w:style w:type="character" w:customStyle="1" w:styleId="WW-Absatz-Standardschriftart1111111111">
    <w:name w:val="WW-Absatz-Standardschriftart1111111111"/>
    <w:rsid w:val="0079076D"/>
  </w:style>
  <w:style w:type="character" w:customStyle="1" w:styleId="WW-Absatz-Standardschriftart11111111111">
    <w:name w:val="WW-Absatz-Standardschriftart11111111111"/>
    <w:rsid w:val="0079076D"/>
  </w:style>
  <w:style w:type="character" w:customStyle="1" w:styleId="WW-Absatz-Standardschriftart111111111111">
    <w:name w:val="WW-Absatz-Standardschriftart111111111111"/>
    <w:rsid w:val="0079076D"/>
  </w:style>
  <w:style w:type="character" w:customStyle="1" w:styleId="WW-Absatz-Standardschriftart1111111111111">
    <w:name w:val="WW-Absatz-Standardschriftart1111111111111"/>
    <w:rsid w:val="0079076D"/>
  </w:style>
  <w:style w:type="character" w:customStyle="1" w:styleId="WW-Absatz-Standardschriftart11111111111111">
    <w:name w:val="WW-Absatz-Standardschriftart11111111111111"/>
    <w:rsid w:val="0079076D"/>
  </w:style>
  <w:style w:type="character" w:customStyle="1" w:styleId="WW-Absatz-Standardschriftart111111111111111">
    <w:name w:val="WW-Absatz-Standardschriftart111111111111111"/>
    <w:rsid w:val="0079076D"/>
  </w:style>
  <w:style w:type="character" w:customStyle="1" w:styleId="WW-Absatz-Standardschriftart1111111111111111">
    <w:name w:val="WW-Absatz-Standardschriftart1111111111111111"/>
    <w:rsid w:val="0079076D"/>
  </w:style>
  <w:style w:type="character" w:customStyle="1" w:styleId="WW-Absatz-Standardschriftart11111111111111111">
    <w:name w:val="WW-Absatz-Standardschriftart11111111111111111"/>
    <w:rsid w:val="0079076D"/>
  </w:style>
  <w:style w:type="character" w:customStyle="1" w:styleId="WW-Absatz-Standardschriftart111111111111111111">
    <w:name w:val="WW-Absatz-Standardschriftart111111111111111111"/>
    <w:rsid w:val="0079076D"/>
  </w:style>
  <w:style w:type="character" w:customStyle="1" w:styleId="WW-Absatz-Standardschriftart1111111111111111111">
    <w:name w:val="WW-Absatz-Standardschriftart1111111111111111111"/>
    <w:rsid w:val="0079076D"/>
  </w:style>
  <w:style w:type="character" w:customStyle="1" w:styleId="WW-Absatz-Standardschriftart11111111111111111111">
    <w:name w:val="WW-Absatz-Standardschriftart11111111111111111111"/>
    <w:rsid w:val="0079076D"/>
  </w:style>
  <w:style w:type="character" w:customStyle="1" w:styleId="WW-Absatz-Standardschriftart111111111111111111111">
    <w:name w:val="WW-Absatz-Standardschriftart111111111111111111111"/>
    <w:rsid w:val="0079076D"/>
  </w:style>
  <w:style w:type="character" w:customStyle="1" w:styleId="WW-Absatz-Standardschriftart1111111111111111111111">
    <w:name w:val="WW-Absatz-Standardschriftart1111111111111111111111"/>
    <w:rsid w:val="0079076D"/>
  </w:style>
  <w:style w:type="character" w:customStyle="1" w:styleId="WW-Absatz-Standardschriftart11111111111111111111111">
    <w:name w:val="WW-Absatz-Standardschriftart11111111111111111111111"/>
    <w:rsid w:val="0079076D"/>
  </w:style>
  <w:style w:type="character" w:customStyle="1" w:styleId="WW8Num8z1">
    <w:name w:val="WW8Num8z1"/>
    <w:rsid w:val="0079076D"/>
    <w:rPr>
      <w:rFonts w:ascii="Wingdings" w:hAnsi="Wingdings"/>
      <w:sz w:val="22"/>
      <w:szCs w:val="22"/>
    </w:rPr>
  </w:style>
  <w:style w:type="character" w:customStyle="1" w:styleId="WW8Num9z1">
    <w:name w:val="WW8Num9z1"/>
    <w:rsid w:val="0079076D"/>
    <w:rPr>
      <w:rFonts w:ascii="Wingdings" w:hAnsi="Wingdings"/>
      <w:sz w:val="22"/>
      <w:szCs w:val="22"/>
    </w:rPr>
  </w:style>
  <w:style w:type="character" w:customStyle="1" w:styleId="WW-Absatz-Standardschriftart111111111111111111111111">
    <w:name w:val="WW-Absatz-Standardschriftart111111111111111111111111"/>
    <w:rsid w:val="0079076D"/>
  </w:style>
  <w:style w:type="character" w:customStyle="1" w:styleId="WW8Num8z2">
    <w:name w:val="WW8Num8z2"/>
    <w:rsid w:val="0079076D"/>
    <w:rPr>
      <w:rFonts w:ascii="StarSymbol" w:hAnsi="StarSymbol" w:cs="StarSymbol"/>
      <w:sz w:val="18"/>
      <w:szCs w:val="18"/>
    </w:rPr>
  </w:style>
  <w:style w:type="character" w:customStyle="1" w:styleId="WW8Num9z2">
    <w:name w:val="WW8Num9z2"/>
    <w:rsid w:val="0079076D"/>
    <w:rPr>
      <w:rFonts w:ascii="StarSymbol" w:hAnsi="StarSymbol" w:cs="StarSymbol"/>
      <w:sz w:val="18"/>
      <w:szCs w:val="18"/>
    </w:rPr>
  </w:style>
  <w:style w:type="character" w:customStyle="1" w:styleId="WW-Absatz-Standardschriftart1111111111111111111111111">
    <w:name w:val="WW-Absatz-Standardschriftart1111111111111111111111111"/>
    <w:rsid w:val="0079076D"/>
  </w:style>
  <w:style w:type="character" w:customStyle="1" w:styleId="WW8Num1z0">
    <w:name w:val="WW8Num1z0"/>
    <w:rsid w:val="0079076D"/>
    <w:rPr>
      <w:rFonts w:ascii="Wingdings" w:hAnsi="Wingdings"/>
      <w:sz w:val="18"/>
      <w:szCs w:val="18"/>
    </w:rPr>
  </w:style>
  <w:style w:type="character" w:customStyle="1" w:styleId="WW8Num1z1">
    <w:name w:val="WW8Num1z1"/>
    <w:rsid w:val="0079076D"/>
    <w:rPr>
      <w:rFonts w:ascii="Symbol" w:hAnsi="Symbol"/>
      <w:sz w:val="22"/>
      <w:szCs w:val="22"/>
    </w:rPr>
  </w:style>
  <w:style w:type="character" w:customStyle="1" w:styleId="WW8Num7z2">
    <w:name w:val="WW8Num7z2"/>
    <w:rsid w:val="0079076D"/>
    <w:rPr>
      <w:rFonts w:ascii="StarSymbol" w:hAnsi="StarSymbol" w:cs="StarSymbol"/>
      <w:sz w:val="18"/>
      <w:szCs w:val="18"/>
    </w:rPr>
  </w:style>
  <w:style w:type="character" w:customStyle="1" w:styleId="WW-Absatz-Standardschriftart11111111111111111111111111">
    <w:name w:val="WW-Absatz-Standardschriftart11111111111111111111111111"/>
    <w:rsid w:val="0079076D"/>
  </w:style>
  <w:style w:type="character" w:customStyle="1" w:styleId="WW-DefaultParagraphFont1">
    <w:name w:val="WW-Default Paragraph Font1"/>
    <w:rsid w:val="0079076D"/>
  </w:style>
  <w:style w:type="character" w:customStyle="1" w:styleId="WW-Absatz-Standardschriftart111111111111111111111111111">
    <w:name w:val="WW-Absatz-Standardschriftart111111111111111111111111111"/>
    <w:rsid w:val="0079076D"/>
  </w:style>
  <w:style w:type="character" w:customStyle="1" w:styleId="WW-Absatz-Standardschriftart1111111111111111111111111111">
    <w:name w:val="WW-Absatz-Standardschriftart1111111111111111111111111111"/>
    <w:rsid w:val="0079076D"/>
  </w:style>
  <w:style w:type="character" w:customStyle="1" w:styleId="WW-Absatz-Standardschriftart11111111111111111111111111111">
    <w:name w:val="WW-Absatz-Standardschriftart11111111111111111111111111111"/>
    <w:rsid w:val="0079076D"/>
  </w:style>
  <w:style w:type="character" w:customStyle="1" w:styleId="WW-Absatz-Standardschriftart111111111111111111111111111111">
    <w:name w:val="WW-Absatz-Standardschriftart111111111111111111111111111111"/>
    <w:rsid w:val="0079076D"/>
  </w:style>
  <w:style w:type="character" w:customStyle="1" w:styleId="WW-Absatz-Standardschriftart1111111111111111111111111111111">
    <w:name w:val="WW-Absatz-Standardschriftart1111111111111111111111111111111"/>
    <w:rsid w:val="0079076D"/>
  </w:style>
  <w:style w:type="character" w:customStyle="1" w:styleId="WW-Absatz-Standardschriftart11111111111111111111111111111111">
    <w:name w:val="WW-Absatz-Standardschriftart11111111111111111111111111111111"/>
    <w:rsid w:val="0079076D"/>
  </w:style>
  <w:style w:type="character" w:customStyle="1" w:styleId="WW-Absatz-Standardschriftart111111111111111111111111111111111">
    <w:name w:val="WW-Absatz-Standardschriftart111111111111111111111111111111111"/>
    <w:rsid w:val="0079076D"/>
  </w:style>
  <w:style w:type="character" w:customStyle="1" w:styleId="WW-Absatz-Standardschriftart1111111111111111111111111111111111">
    <w:name w:val="WW-Absatz-Standardschriftart1111111111111111111111111111111111"/>
    <w:rsid w:val="0079076D"/>
  </w:style>
  <w:style w:type="character" w:customStyle="1" w:styleId="WW-Absatz-Standardschriftart11111111111111111111111111111111111">
    <w:name w:val="WW-Absatz-Standardschriftart11111111111111111111111111111111111"/>
    <w:rsid w:val="0079076D"/>
  </w:style>
  <w:style w:type="character" w:customStyle="1" w:styleId="WW-Absatz-Standardschriftart111111111111111111111111111111111111">
    <w:name w:val="WW-Absatz-Standardschriftart111111111111111111111111111111111111"/>
    <w:rsid w:val="0079076D"/>
  </w:style>
  <w:style w:type="character" w:customStyle="1" w:styleId="WW-Absatz-Standardschriftart1111111111111111111111111111111111111">
    <w:name w:val="WW-Absatz-Standardschriftart1111111111111111111111111111111111111"/>
    <w:rsid w:val="0079076D"/>
  </w:style>
  <w:style w:type="character" w:customStyle="1" w:styleId="WW-Absatz-Standardschriftart11111111111111111111111111111111111111">
    <w:name w:val="WW-Absatz-Standardschriftart11111111111111111111111111111111111111"/>
    <w:rsid w:val="0079076D"/>
  </w:style>
  <w:style w:type="character" w:customStyle="1" w:styleId="WW-Absatz-Standardschriftart111111111111111111111111111111111111111">
    <w:name w:val="WW-Absatz-Standardschriftart111111111111111111111111111111111111111"/>
    <w:rsid w:val="0079076D"/>
  </w:style>
  <w:style w:type="character" w:customStyle="1" w:styleId="WW-Absatz-Standardschriftart1111111111111111111111111111111111111111">
    <w:name w:val="WW-Absatz-Standardschriftart1111111111111111111111111111111111111111"/>
    <w:rsid w:val="0079076D"/>
  </w:style>
  <w:style w:type="character" w:customStyle="1" w:styleId="WW-Absatz-Standardschriftart11111111111111111111111111111111111111111">
    <w:name w:val="WW-Absatz-Standardschriftart11111111111111111111111111111111111111111"/>
    <w:rsid w:val="0079076D"/>
  </w:style>
  <w:style w:type="character" w:customStyle="1" w:styleId="WW-Absatz-Standardschriftart111111111111111111111111111111111111111111">
    <w:name w:val="WW-Absatz-Standardschriftart111111111111111111111111111111111111111111"/>
    <w:rsid w:val="0079076D"/>
  </w:style>
  <w:style w:type="character" w:customStyle="1" w:styleId="WW-Absatz-Standardschriftart1111111111111111111111111111111111111111111">
    <w:name w:val="WW-Absatz-Standardschriftart1111111111111111111111111111111111111111111"/>
    <w:rsid w:val="0079076D"/>
  </w:style>
  <w:style w:type="character" w:customStyle="1" w:styleId="WW-Absatz-Standardschriftart11111111111111111111111111111111111111111111">
    <w:name w:val="WW-Absatz-Standardschriftart11111111111111111111111111111111111111111111"/>
    <w:rsid w:val="0079076D"/>
  </w:style>
  <w:style w:type="character" w:customStyle="1" w:styleId="WW-Absatz-Standardschriftart111111111111111111111111111111111111111111111">
    <w:name w:val="WW-Absatz-Standardschriftart111111111111111111111111111111111111111111111"/>
    <w:rsid w:val="0079076D"/>
  </w:style>
  <w:style w:type="character" w:customStyle="1" w:styleId="WW-Absatz-Standardschriftart1111111111111111111111111111111111111111111111">
    <w:name w:val="WW-Absatz-Standardschriftart1111111111111111111111111111111111111111111111"/>
    <w:rsid w:val="0079076D"/>
  </w:style>
  <w:style w:type="character" w:customStyle="1" w:styleId="WW-Absatz-Standardschriftart11111111111111111111111111111111111111111111111">
    <w:name w:val="WW-Absatz-Standardschriftart11111111111111111111111111111111111111111111111"/>
    <w:rsid w:val="0079076D"/>
  </w:style>
  <w:style w:type="character" w:customStyle="1" w:styleId="WW-Absatz-Standardschriftart111111111111111111111111111111111111111111111111">
    <w:name w:val="WW-Absatz-Standardschriftart111111111111111111111111111111111111111111111111"/>
    <w:rsid w:val="0079076D"/>
  </w:style>
  <w:style w:type="character" w:customStyle="1" w:styleId="WW8Num11z1">
    <w:name w:val="WW8Num11z1"/>
    <w:rsid w:val="0079076D"/>
    <w:rPr>
      <w:rFonts w:ascii="Courier New" w:hAnsi="Courier New" w:cs="Courier New"/>
    </w:rPr>
  </w:style>
  <w:style w:type="character" w:customStyle="1" w:styleId="WW8Num11z3">
    <w:name w:val="WW8Num11z3"/>
    <w:rsid w:val="0079076D"/>
    <w:rPr>
      <w:rFonts w:ascii="Symbol" w:hAnsi="Symbol" w:cs="Symbol"/>
    </w:rPr>
  </w:style>
  <w:style w:type="character" w:customStyle="1" w:styleId="WW8Num12z0">
    <w:name w:val="WW8Num12z0"/>
    <w:rsid w:val="0079076D"/>
    <w:rPr>
      <w:rFonts w:ascii="Wingdings" w:hAnsi="Wingdings" w:cs="Wingdings"/>
    </w:rPr>
  </w:style>
  <w:style w:type="character" w:customStyle="1" w:styleId="WW8Num12z1">
    <w:name w:val="WW8Num12z1"/>
    <w:rsid w:val="0079076D"/>
    <w:rPr>
      <w:rFonts w:ascii="Courier New" w:hAnsi="Courier New" w:cs="Courier New"/>
    </w:rPr>
  </w:style>
  <w:style w:type="character" w:customStyle="1" w:styleId="WW8Num12z3">
    <w:name w:val="WW8Num12z3"/>
    <w:rsid w:val="0079076D"/>
    <w:rPr>
      <w:rFonts w:ascii="Symbol" w:hAnsi="Symbol" w:cs="Symbol"/>
    </w:rPr>
  </w:style>
  <w:style w:type="character" w:customStyle="1" w:styleId="WW-Absatz-Standardschriftart1111111111111111111111111111111111111111111111111">
    <w:name w:val="WW-Absatz-Standardschriftart1111111111111111111111111111111111111111111111111"/>
    <w:rsid w:val="0079076D"/>
  </w:style>
  <w:style w:type="character" w:customStyle="1" w:styleId="WW-Absatz-Standardschriftart11111111111111111111111111111111111111111111111111">
    <w:name w:val="WW-Absatz-Standardschriftart11111111111111111111111111111111111111111111111111"/>
    <w:rsid w:val="0079076D"/>
  </w:style>
  <w:style w:type="character" w:customStyle="1" w:styleId="RTFNum21">
    <w:name w:val="RTF_Num 2 1"/>
    <w:rsid w:val="0079076D"/>
    <w:rPr>
      <w:rFonts w:ascii="StarSymbol" w:eastAsia="StarSymbol" w:hAnsi="StarSymbol"/>
      <w:sz w:val="22"/>
      <w:szCs w:val="22"/>
    </w:rPr>
  </w:style>
  <w:style w:type="character" w:customStyle="1" w:styleId="RTFNum22">
    <w:name w:val="RTF_Num 2 2"/>
    <w:rsid w:val="0079076D"/>
    <w:rPr>
      <w:rFonts w:ascii="StarSymbol" w:eastAsia="StarSymbol" w:hAnsi="StarSymbol"/>
      <w:sz w:val="22"/>
      <w:szCs w:val="22"/>
    </w:rPr>
  </w:style>
  <w:style w:type="character" w:customStyle="1" w:styleId="RTFNum23">
    <w:name w:val="RTF_Num 2 3"/>
    <w:rsid w:val="0079076D"/>
    <w:rPr>
      <w:rFonts w:ascii="StarSymbol" w:eastAsia="StarSymbol" w:hAnsi="StarSymbol"/>
      <w:sz w:val="22"/>
      <w:szCs w:val="22"/>
    </w:rPr>
  </w:style>
  <w:style w:type="character" w:customStyle="1" w:styleId="RTFNum24">
    <w:name w:val="RTF_Num 2 4"/>
    <w:rsid w:val="0079076D"/>
    <w:rPr>
      <w:rFonts w:ascii="StarSymbol" w:eastAsia="StarSymbol" w:hAnsi="StarSymbol"/>
      <w:sz w:val="22"/>
      <w:szCs w:val="22"/>
    </w:rPr>
  </w:style>
  <w:style w:type="character" w:customStyle="1" w:styleId="RTFNum25">
    <w:name w:val="RTF_Num 2 5"/>
    <w:rsid w:val="0079076D"/>
    <w:rPr>
      <w:rFonts w:ascii="StarSymbol" w:eastAsia="StarSymbol" w:hAnsi="StarSymbol"/>
      <w:sz w:val="22"/>
      <w:szCs w:val="22"/>
    </w:rPr>
  </w:style>
  <w:style w:type="character" w:customStyle="1" w:styleId="RTFNum26">
    <w:name w:val="RTF_Num 2 6"/>
    <w:rsid w:val="0079076D"/>
    <w:rPr>
      <w:rFonts w:ascii="StarSymbol" w:eastAsia="StarSymbol" w:hAnsi="StarSymbol"/>
      <w:sz w:val="22"/>
      <w:szCs w:val="22"/>
    </w:rPr>
  </w:style>
  <w:style w:type="character" w:customStyle="1" w:styleId="RTFNum27">
    <w:name w:val="RTF_Num 2 7"/>
    <w:rsid w:val="0079076D"/>
    <w:rPr>
      <w:rFonts w:ascii="StarSymbol" w:eastAsia="StarSymbol" w:hAnsi="StarSymbol"/>
      <w:sz w:val="22"/>
      <w:szCs w:val="22"/>
    </w:rPr>
  </w:style>
  <w:style w:type="character" w:customStyle="1" w:styleId="RTFNum28">
    <w:name w:val="RTF_Num 2 8"/>
    <w:rsid w:val="0079076D"/>
    <w:rPr>
      <w:rFonts w:ascii="StarSymbol" w:eastAsia="StarSymbol" w:hAnsi="StarSymbol"/>
      <w:sz w:val="22"/>
      <w:szCs w:val="22"/>
    </w:rPr>
  </w:style>
  <w:style w:type="character" w:customStyle="1" w:styleId="RTFNum29">
    <w:name w:val="RTF_Num 2 9"/>
    <w:rsid w:val="0079076D"/>
    <w:rPr>
      <w:rFonts w:ascii="StarSymbol" w:eastAsia="StarSymbol" w:hAnsi="StarSymbol"/>
      <w:sz w:val="22"/>
      <w:szCs w:val="22"/>
    </w:rPr>
  </w:style>
  <w:style w:type="character" w:customStyle="1" w:styleId="RTFNum31">
    <w:name w:val="RTF_Num 3 1"/>
    <w:rsid w:val="0079076D"/>
    <w:rPr>
      <w:rFonts w:ascii="Symbol" w:eastAsia="Symbol" w:hAnsi="Symbol" w:cs="Symbol"/>
    </w:rPr>
  </w:style>
  <w:style w:type="character" w:customStyle="1" w:styleId="RTFNum32">
    <w:name w:val="RTF_Num 3 2"/>
    <w:rsid w:val="0079076D"/>
    <w:rPr>
      <w:rFonts w:ascii="StarSymbol" w:eastAsia="StarSymbol" w:hAnsi="StarSymbol"/>
      <w:sz w:val="22"/>
      <w:szCs w:val="22"/>
    </w:rPr>
  </w:style>
  <w:style w:type="character" w:customStyle="1" w:styleId="RTFNum33">
    <w:name w:val="RTF_Num 3 3"/>
    <w:rsid w:val="0079076D"/>
    <w:rPr>
      <w:rFonts w:ascii="StarSymbol" w:eastAsia="StarSymbol" w:hAnsi="StarSymbol"/>
      <w:sz w:val="22"/>
      <w:szCs w:val="22"/>
    </w:rPr>
  </w:style>
  <w:style w:type="character" w:customStyle="1" w:styleId="RTFNum34">
    <w:name w:val="RTF_Num 3 4"/>
    <w:rsid w:val="0079076D"/>
    <w:rPr>
      <w:rFonts w:ascii="StarSymbol" w:eastAsia="StarSymbol" w:hAnsi="StarSymbol"/>
      <w:sz w:val="22"/>
      <w:szCs w:val="22"/>
    </w:rPr>
  </w:style>
  <w:style w:type="character" w:customStyle="1" w:styleId="RTFNum35">
    <w:name w:val="RTF_Num 3 5"/>
    <w:rsid w:val="0079076D"/>
    <w:rPr>
      <w:rFonts w:ascii="StarSymbol" w:eastAsia="StarSymbol" w:hAnsi="StarSymbol"/>
      <w:sz w:val="22"/>
      <w:szCs w:val="22"/>
    </w:rPr>
  </w:style>
  <w:style w:type="character" w:customStyle="1" w:styleId="RTFNum36">
    <w:name w:val="RTF_Num 3 6"/>
    <w:rsid w:val="0079076D"/>
    <w:rPr>
      <w:rFonts w:ascii="StarSymbol" w:eastAsia="StarSymbol" w:hAnsi="StarSymbol"/>
      <w:sz w:val="22"/>
      <w:szCs w:val="22"/>
    </w:rPr>
  </w:style>
  <w:style w:type="character" w:customStyle="1" w:styleId="RTFNum37">
    <w:name w:val="RTF_Num 3 7"/>
    <w:rsid w:val="0079076D"/>
    <w:rPr>
      <w:rFonts w:ascii="StarSymbol" w:eastAsia="StarSymbol" w:hAnsi="StarSymbol"/>
      <w:sz w:val="22"/>
      <w:szCs w:val="22"/>
    </w:rPr>
  </w:style>
  <w:style w:type="character" w:customStyle="1" w:styleId="RTFNum38">
    <w:name w:val="RTF_Num 3 8"/>
    <w:rsid w:val="0079076D"/>
    <w:rPr>
      <w:rFonts w:ascii="StarSymbol" w:eastAsia="StarSymbol" w:hAnsi="StarSymbol"/>
      <w:sz w:val="22"/>
      <w:szCs w:val="22"/>
    </w:rPr>
  </w:style>
  <w:style w:type="character" w:customStyle="1" w:styleId="RTFNum39">
    <w:name w:val="RTF_Num 3 9"/>
    <w:rsid w:val="0079076D"/>
    <w:rPr>
      <w:rFonts w:ascii="StarSymbol" w:eastAsia="StarSymbol" w:hAnsi="StarSymbol"/>
      <w:sz w:val="22"/>
      <w:szCs w:val="22"/>
    </w:rPr>
  </w:style>
  <w:style w:type="character" w:customStyle="1" w:styleId="RTFNum41">
    <w:name w:val="RTF_Num 4 1"/>
    <w:rsid w:val="0079076D"/>
    <w:rPr>
      <w:rFonts w:ascii="StarSymbol" w:eastAsia="StarSymbol" w:hAnsi="StarSymbol"/>
      <w:sz w:val="22"/>
      <w:szCs w:val="22"/>
    </w:rPr>
  </w:style>
  <w:style w:type="character" w:customStyle="1" w:styleId="RTFNum42">
    <w:name w:val="RTF_Num 4 2"/>
    <w:rsid w:val="0079076D"/>
    <w:rPr>
      <w:rFonts w:ascii="StarSymbol" w:eastAsia="StarSymbol" w:hAnsi="StarSymbol"/>
      <w:sz w:val="22"/>
      <w:szCs w:val="22"/>
    </w:rPr>
  </w:style>
  <w:style w:type="character" w:customStyle="1" w:styleId="RTFNum43">
    <w:name w:val="RTF_Num 4 3"/>
    <w:rsid w:val="0079076D"/>
    <w:rPr>
      <w:rFonts w:ascii="StarSymbol" w:eastAsia="StarSymbol" w:hAnsi="StarSymbol"/>
      <w:sz w:val="22"/>
      <w:szCs w:val="22"/>
    </w:rPr>
  </w:style>
  <w:style w:type="character" w:customStyle="1" w:styleId="RTFNum44">
    <w:name w:val="RTF_Num 4 4"/>
    <w:rsid w:val="0079076D"/>
    <w:rPr>
      <w:rFonts w:ascii="StarSymbol" w:eastAsia="StarSymbol" w:hAnsi="StarSymbol"/>
      <w:sz w:val="22"/>
      <w:szCs w:val="22"/>
    </w:rPr>
  </w:style>
  <w:style w:type="character" w:customStyle="1" w:styleId="RTFNum45">
    <w:name w:val="RTF_Num 4 5"/>
    <w:rsid w:val="0079076D"/>
    <w:rPr>
      <w:rFonts w:ascii="StarSymbol" w:eastAsia="StarSymbol" w:hAnsi="StarSymbol"/>
      <w:sz w:val="22"/>
      <w:szCs w:val="22"/>
    </w:rPr>
  </w:style>
  <w:style w:type="character" w:customStyle="1" w:styleId="RTFNum46">
    <w:name w:val="RTF_Num 4 6"/>
    <w:rsid w:val="0079076D"/>
    <w:rPr>
      <w:rFonts w:ascii="StarSymbol" w:eastAsia="StarSymbol" w:hAnsi="StarSymbol"/>
      <w:sz w:val="22"/>
      <w:szCs w:val="22"/>
    </w:rPr>
  </w:style>
  <w:style w:type="character" w:customStyle="1" w:styleId="RTFNum47">
    <w:name w:val="RTF_Num 4 7"/>
    <w:rsid w:val="0079076D"/>
    <w:rPr>
      <w:rFonts w:ascii="StarSymbol" w:eastAsia="StarSymbol" w:hAnsi="StarSymbol"/>
      <w:sz w:val="22"/>
      <w:szCs w:val="22"/>
    </w:rPr>
  </w:style>
  <w:style w:type="character" w:customStyle="1" w:styleId="RTFNum48">
    <w:name w:val="RTF_Num 4 8"/>
    <w:rsid w:val="0079076D"/>
    <w:rPr>
      <w:rFonts w:ascii="StarSymbol" w:eastAsia="StarSymbol" w:hAnsi="StarSymbol"/>
      <w:sz w:val="22"/>
      <w:szCs w:val="22"/>
    </w:rPr>
  </w:style>
  <w:style w:type="character" w:customStyle="1" w:styleId="RTFNum49">
    <w:name w:val="RTF_Num 4 9"/>
    <w:rsid w:val="0079076D"/>
    <w:rPr>
      <w:rFonts w:ascii="StarSymbol" w:eastAsia="StarSymbol" w:hAnsi="StarSymbol"/>
      <w:sz w:val="22"/>
      <w:szCs w:val="22"/>
    </w:rPr>
  </w:style>
  <w:style w:type="character" w:customStyle="1" w:styleId="RTFNum51">
    <w:name w:val="RTF_Num 5 1"/>
    <w:rsid w:val="0079076D"/>
    <w:rPr>
      <w:rFonts w:ascii="StarSymbol" w:eastAsia="StarSymbol" w:hAnsi="StarSymbol"/>
      <w:sz w:val="22"/>
      <w:szCs w:val="22"/>
    </w:rPr>
  </w:style>
  <w:style w:type="character" w:customStyle="1" w:styleId="RTFNum52">
    <w:name w:val="RTF_Num 5 2"/>
    <w:rsid w:val="0079076D"/>
    <w:rPr>
      <w:rFonts w:ascii="StarSymbol" w:eastAsia="StarSymbol" w:hAnsi="StarSymbol"/>
      <w:sz w:val="22"/>
      <w:szCs w:val="22"/>
    </w:rPr>
  </w:style>
  <w:style w:type="character" w:customStyle="1" w:styleId="RTFNum53">
    <w:name w:val="RTF_Num 5 3"/>
    <w:rsid w:val="0079076D"/>
    <w:rPr>
      <w:rFonts w:ascii="StarSymbol" w:eastAsia="StarSymbol" w:hAnsi="StarSymbol"/>
      <w:sz w:val="22"/>
      <w:szCs w:val="22"/>
    </w:rPr>
  </w:style>
  <w:style w:type="character" w:customStyle="1" w:styleId="RTFNum54">
    <w:name w:val="RTF_Num 5 4"/>
    <w:rsid w:val="0079076D"/>
    <w:rPr>
      <w:rFonts w:ascii="StarSymbol" w:eastAsia="StarSymbol" w:hAnsi="StarSymbol"/>
      <w:sz w:val="22"/>
      <w:szCs w:val="22"/>
    </w:rPr>
  </w:style>
  <w:style w:type="character" w:customStyle="1" w:styleId="RTFNum55">
    <w:name w:val="RTF_Num 5 5"/>
    <w:rsid w:val="0079076D"/>
    <w:rPr>
      <w:rFonts w:ascii="StarSymbol" w:eastAsia="StarSymbol" w:hAnsi="StarSymbol"/>
      <w:sz w:val="22"/>
      <w:szCs w:val="22"/>
    </w:rPr>
  </w:style>
  <w:style w:type="character" w:customStyle="1" w:styleId="RTFNum56">
    <w:name w:val="RTF_Num 5 6"/>
    <w:rsid w:val="0079076D"/>
    <w:rPr>
      <w:rFonts w:ascii="StarSymbol" w:eastAsia="StarSymbol" w:hAnsi="StarSymbol"/>
      <w:sz w:val="22"/>
      <w:szCs w:val="22"/>
    </w:rPr>
  </w:style>
  <w:style w:type="character" w:customStyle="1" w:styleId="RTFNum57">
    <w:name w:val="RTF_Num 5 7"/>
    <w:rsid w:val="0079076D"/>
    <w:rPr>
      <w:rFonts w:ascii="StarSymbol" w:eastAsia="StarSymbol" w:hAnsi="StarSymbol"/>
      <w:sz w:val="22"/>
      <w:szCs w:val="22"/>
    </w:rPr>
  </w:style>
  <w:style w:type="character" w:customStyle="1" w:styleId="RTFNum58">
    <w:name w:val="RTF_Num 5 8"/>
    <w:rsid w:val="0079076D"/>
    <w:rPr>
      <w:rFonts w:ascii="StarSymbol" w:eastAsia="StarSymbol" w:hAnsi="StarSymbol"/>
      <w:sz w:val="22"/>
      <w:szCs w:val="22"/>
    </w:rPr>
  </w:style>
  <w:style w:type="character" w:customStyle="1" w:styleId="RTFNum59">
    <w:name w:val="RTF_Num 5 9"/>
    <w:rsid w:val="0079076D"/>
    <w:rPr>
      <w:rFonts w:ascii="StarSymbol" w:eastAsia="StarSymbol" w:hAnsi="StarSymbol"/>
      <w:sz w:val="22"/>
      <w:szCs w:val="22"/>
    </w:rPr>
  </w:style>
  <w:style w:type="character" w:customStyle="1" w:styleId="RTFNum61">
    <w:name w:val="RTF_Num 6 1"/>
    <w:rsid w:val="0079076D"/>
    <w:rPr>
      <w:rFonts w:ascii="StarSymbol" w:eastAsia="StarSymbol" w:hAnsi="StarSymbol"/>
      <w:sz w:val="22"/>
      <w:szCs w:val="22"/>
    </w:rPr>
  </w:style>
  <w:style w:type="character" w:customStyle="1" w:styleId="RTFNum62">
    <w:name w:val="RTF_Num 6 2"/>
    <w:rsid w:val="0079076D"/>
    <w:rPr>
      <w:rFonts w:ascii="StarSymbol" w:eastAsia="StarSymbol" w:hAnsi="StarSymbol"/>
      <w:sz w:val="22"/>
      <w:szCs w:val="22"/>
    </w:rPr>
  </w:style>
  <w:style w:type="character" w:customStyle="1" w:styleId="RTFNum63">
    <w:name w:val="RTF_Num 6 3"/>
    <w:rsid w:val="0079076D"/>
    <w:rPr>
      <w:rFonts w:ascii="StarSymbol" w:eastAsia="StarSymbol" w:hAnsi="StarSymbol"/>
      <w:sz w:val="22"/>
      <w:szCs w:val="22"/>
    </w:rPr>
  </w:style>
  <w:style w:type="character" w:customStyle="1" w:styleId="RTFNum64">
    <w:name w:val="RTF_Num 6 4"/>
    <w:rsid w:val="0079076D"/>
    <w:rPr>
      <w:rFonts w:ascii="StarSymbol" w:eastAsia="StarSymbol" w:hAnsi="StarSymbol"/>
      <w:sz w:val="22"/>
      <w:szCs w:val="22"/>
    </w:rPr>
  </w:style>
  <w:style w:type="character" w:customStyle="1" w:styleId="RTFNum65">
    <w:name w:val="RTF_Num 6 5"/>
    <w:rsid w:val="0079076D"/>
    <w:rPr>
      <w:rFonts w:ascii="StarSymbol" w:eastAsia="StarSymbol" w:hAnsi="StarSymbol"/>
      <w:sz w:val="22"/>
      <w:szCs w:val="22"/>
    </w:rPr>
  </w:style>
  <w:style w:type="character" w:customStyle="1" w:styleId="RTFNum66">
    <w:name w:val="RTF_Num 6 6"/>
    <w:rsid w:val="0079076D"/>
    <w:rPr>
      <w:rFonts w:ascii="StarSymbol" w:eastAsia="StarSymbol" w:hAnsi="StarSymbol"/>
      <w:sz w:val="22"/>
      <w:szCs w:val="22"/>
    </w:rPr>
  </w:style>
  <w:style w:type="character" w:customStyle="1" w:styleId="RTFNum67">
    <w:name w:val="RTF_Num 6 7"/>
    <w:rsid w:val="0079076D"/>
    <w:rPr>
      <w:rFonts w:ascii="StarSymbol" w:eastAsia="StarSymbol" w:hAnsi="StarSymbol"/>
      <w:sz w:val="22"/>
      <w:szCs w:val="22"/>
    </w:rPr>
  </w:style>
  <w:style w:type="character" w:customStyle="1" w:styleId="RTFNum68">
    <w:name w:val="RTF_Num 6 8"/>
    <w:rsid w:val="0079076D"/>
    <w:rPr>
      <w:rFonts w:ascii="StarSymbol" w:eastAsia="StarSymbol" w:hAnsi="StarSymbol"/>
      <w:sz w:val="22"/>
      <w:szCs w:val="22"/>
    </w:rPr>
  </w:style>
  <w:style w:type="character" w:customStyle="1" w:styleId="RTFNum69">
    <w:name w:val="RTF_Num 6 9"/>
    <w:rsid w:val="0079076D"/>
    <w:rPr>
      <w:rFonts w:ascii="StarSymbol" w:eastAsia="StarSymbol" w:hAnsi="StarSymbol"/>
      <w:sz w:val="22"/>
      <w:szCs w:val="22"/>
    </w:rPr>
  </w:style>
  <w:style w:type="character" w:customStyle="1" w:styleId="RTFNum71">
    <w:name w:val="RTF_Num 7 1"/>
    <w:rsid w:val="0079076D"/>
    <w:rPr>
      <w:rFonts w:ascii="StarSymbol" w:eastAsia="StarSymbol" w:hAnsi="StarSymbol"/>
      <w:sz w:val="22"/>
      <w:szCs w:val="22"/>
    </w:rPr>
  </w:style>
  <w:style w:type="character" w:customStyle="1" w:styleId="RTFNum72">
    <w:name w:val="RTF_Num 7 2"/>
    <w:rsid w:val="0079076D"/>
    <w:rPr>
      <w:rFonts w:ascii="StarSymbol" w:eastAsia="StarSymbol" w:hAnsi="StarSymbol"/>
      <w:sz w:val="22"/>
      <w:szCs w:val="22"/>
    </w:rPr>
  </w:style>
  <w:style w:type="character" w:customStyle="1" w:styleId="RTFNum73">
    <w:name w:val="RTF_Num 7 3"/>
    <w:rsid w:val="0079076D"/>
    <w:rPr>
      <w:rFonts w:ascii="StarSymbol" w:eastAsia="StarSymbol" w:hAnsi="StarSymbol"/>
      <w:sz w:val="22"/>
      <w:szCs w:val="22"/>
    </w:rPr>
  </w:style>
  <w:style w:type="character" w:customStyle="1" w:styleId="RTFNum74">
    <w:name w:val="RTF_Num 7 4"/>
    <w:rsid w:val="0079076D"/>
    <w:rPr>
      <w:rFonts w:ascii="StarSymbol" w:eastAsia="StarSymbol" w:hAnsi="StarSymbol"/>
      <w:sz w:val="22"/>
      <w:szCs w:val="22"/>
    </w:rPr>
  </w:style>
  <w:style w:type="character" w:customStyle="1" w:styleId="RTFNum75">
    <w:name w:val="RTF_Num 7 5"/>
    <w:rsid w:val="0079076D"/>
    <w:rPr>
      <w:rFonts w:ascii="StarSymbol" w:eastAsia="StarSymbol" w:hAnsi="StarSymbol"/>
      <w:sz w:val="22"/>
      <w:szCs w:val="22"/>
    </w:rPr>
  </w:style>
  <w:style w:type="character" w:customStyle="1" w:styleId="RTFNum76">
    <w:name w:val="RTF_Num 7 6"/>
    <w:rsid w:val="0079076D"/>
    <w:rPr>
      <w:rFonts w:ascii="StarSymbol" w:eastAsia="StarSymbol" w:hAnsi="StarSymbol"/>
      <w:sz w:val="22"/>
      <w:szCs w:val="22"/>
    </w:rPr>
  </w:style>
  <w:style w:type="character" w:customStyle="1" w:styleId="RTFNum77">
    <w:name w:val="RTF_Num 7 7"/>
    <w:rsid w:val="0079076D"/>
    <w:rPr>
      <w:rFonts w:ascii="StarSymbol" w:eastAsia="StarSymbol" w:hAnsi="StarSymbol"/>
      <w:sz w:val="22"/>
      <w:szCs w:val="22"/>
    </w:rPr>
  </w:style>
  <w:style w:type="character" w:customStyle="1" w:styleId="RTFNum78">
    <w:name w:val="RTF_Num 7 8"/>
    <w:rsid w:val="0079076D"/>
    <w:rPr>
      <w:rFonts w:ascii="StarSymbol" w:eastAsia="StarSymbol" w:hAnsi="StarSymbol"/>
      <w:sz w:val="22"/>
      <w:szCs w:val="22"/>
    </w:rPr>
  </w:style>
  <w:style w:type="character" w:customStyle="1" w:styleId="RTFNum79">
    <w:name w:val="RTF_Num 7 9"/>
    <w:rsid w:val="0079076D"/>
    <w:rPr>
      <w:rFonts w:ascii="StarSymbol" w:eastAsia="StarSymbol" w:hAnsi="StarSymbol"/>
      <w:sz w:val="22"/>
      <w:szCs w:val="22"/>
    </w:rPr>
  </w:style>
  <w:style w:type="character" w:customStyle="1" w:styleId="RTFNum81">
    <w:name w:val="RTF_Num 8 1"/>
    <w:rsid w:val="0079076D"/>
    <w:rPr>
      <w:rFonts w:ascii="StarSymbol" w:eastAsia="StarSymbol" w:hAnsi="StarSymbol"/>
      <w:sz w:val="22"/>
      <w:szCs w:val="22"/>
    </w:rPr>
  </w:style>
  <w:style w:type="character" w:customStyle="1" w:styleId="RTFNum82">
    <w:name w:val="RTF_Num 8 2"/>
    <w:rsid w:val="0079076D"/>
    <w:rPr>
      <w:rFonts w:ascii="StarSymbol" w:eastAsia="StarSymbol" w:hAnsi="StarSymbol"/>
      <w:sz w:val="22"/>
      <w:szCs w:val="22"/>
    </w:rPr>
  </w:style>
  <w:style w:type="character" w:customStyle="1" w:styleId="RTFNum83">
    <w:name w:val="RTF_Num 8 3"/>
    <w:rsid w:val="0079076D"/>
    <w:rPr>
      <w:rFonts w:ascii="StarSymbol" w:eastAsia="StarSymbol" w:hAnsi="StarSymbol"/>
      <w:sz w:val="22"/>
      <w:szCs w:val="22"/>
    </w:rPr>
  </w:style>
  <w:style w:type="character" w:customStyle="1" w:styleId="RTFNum84">
    <w:name w:val="RTF_Num 8 4"/>
    <w:rsid w:val="0079076D"/>
    <w:rPr>
      <w:rFonts w:ascii="StarSymbol" w:eastAsia="StarSymbol" w:hAnsi="StarSymbol"/>
      <w:sz w:val="22"/>
      <w:szCs w:val="22"/>
    </w:rPr>
  </w:style>
  <w:style w:type="character" w:customStyle="1" w:styleId="RTFNum85">
    <w:name w:val="RTF_Num 8 5"/>
    <w:rsid w:val="0079076D"/>
    <w:rPr>
      <w:rFonts w:ascii="StarSymbol" w:eastAsia="StarSymbol" w:hAnsi="StarSymbol"/>
      <w:sz w:val="22"/>
      <w:szCs w:val="22"/>
    </w:rPr>
  </w:style>
  <w:style w:type="character" w:customStyle="1" w:styleId="RTFNum86">
    <w:name w:val="RTF_Num 8 6"/>
    <w:rsid w:val="0079076D"/>
    <w:rPr>
      <w:rFonts w:ascii="StarSymbol" w:eastAsia="StarSymbol" w:hAnsi="StarSymbol"/>
      <w:sz w:val="22"/>
      <w:szCs w:val="22"/>
    </w:rPr>
  </w:style>
  <w:style w:type="character" w:customStyle="1" w:styleId="RTFNum87">
    <w:name w:val="RTF_Num 8 7"/>
    <w:rsid w:val="0079076D"/>
    <w:rPr>
      <w:rFonts w:ascii="StarSymbol" w:eastAsia="StarSymbol" w:hAnsi="StarSymbol"/>
      <w:sz w:val="22"/>
      <w:szCs w:val="22"/>
    </w:rPr>
  </w:style>
  <w:style w:type="character" w:customStyle="1" w:styleId="RTFNum88">
    <w:name w:val="RTF_Num 8 8"/>
    <w:rsid w:val="0079076D"/>
    <w:rPr>
      <w:rFonts w:ascii="StarSymbol" w:eastAsia="StarSymbol" w:hAnsi="StarSymbol"/>
      <w:sz w:val="22"/>
      <w:szCs w:val="22"/>
    </w:rPr>
  </w:style>
  <w:style w:type="character" w:customStyle="1" w:styleId="RTFNum89">
    <w:name w:val="RTF_Num 8 9"/>
    <w:rsid w:val="0079076D"/>
    <w:rPr>
      <w:rFonts w:ascii="StarSymbol" w:eastAsia="StarSymbol" w:hAnsi="StarSymbol"/>
      <w:sz w:val="22"/>
      <w:szCs w:val="22"/>
    </w:rPr>
  </w:style>
  <w:style w:type="character" w:customStyle="1" w:styleId="RTFNum91">
    <w:name w:val="RTF_Num 9 1"/>
    <w:rsid w:val="0079076D"/>
    <w:rPr>
      <w:rFonts w:ascii="StarSymbol" w:eastAsia="StarSymbol" w:hAnsi="StarSymbol"/>
      <w:sz w:val="22"/>
      <w:szCs w:val="22"/>
    </w:rPr>
  </w:style>
  <w:style w:type="character" w:customStyle="1" w:styleId="RTFNum92">
    <w:name w:val="RTF_Num 9 2"/>
    <w:rsid w:val="0079076D"/>
    <w:rPr>
      <w:rFonts w:ascii="StarSymbol" w:eastAsia="StarSymbol" w:hAnsi="StarSymbol"/>
      <w:sz w:val="22"/>
      <w:szCs w:val="22"/>
    </w:rPr>
  </w:style>
  <w:style w:type="character" w:customStyle="1" w:styleId="RTFNum93">
    <w:name w:val="RTF_Num 9 3"/>
    <w:rsid w:val="0079076D"/>
    <w:rPr>
      <w:rFonts w:ascii="StarSymbol" w:eastAsia="StarSymbol" w:hAnsi="StarSymbol"/>
      <w:sz w:val="22"/>
      <w:szCs w:val="22"/>
    </w:rPr>
  </w:style>
  <w:style w:type="character" w:customStyle="1" w:styleId="RTFNum94">
    <w:name w:val="RTF_Num 9 4"/>
    <w:rsid w:val="0079076D"/>
    <w:rPr>
      <w:rFonts w:ascii="StarSymbol" w:eastAsia="StarSymbol" w:hAnsi="StarSymbol"/>
      <w:sz w:val="22"/>
      <w:szCs w:val="22"/>
    </w:rPr>
  </w:style>
  <w:style w:type="character" w:customStyle="1" w:styleId="RTFNum95">
    <w:name w:val="RTF_Num 9 5"/>
    <w:rsid w:val="0079076D"/>
    <w:rPr>
      <w:rFonts w:ascii="StarSymbol" w:eastAsia="StarSymbol" w:hAnsi="StarSymbol"/>
      <w:sz w:val="22"/>
      <w:szCs w:val="22"/>
    </w:rPr>
  </w:style>
  <w:style w:type="character" w:customStyle="1" w:styleId="RTFNum96">
    <w:name w:val="RTF_Num 9 6"/>
    <w:rsid w:val="0079076D"/>
    <w:rPr>
      <w:rFonts w:ascii="StarSymbol" w:eastAsia="StarSymbol" w:hAnsi="StarSymbol"/>
      <w:sz w:val="22"/>
      <w:szCs w:val="22"/>
    </w:rPr>
  </w:style>
  <w:style w:type="character" w:customStyle="1" w:styleId="RTFNum97">
    <w:name w:val="RTF_Num 9 7"/>
    <w:rsid w:val="0079076D"/>
    <w:rPr>
      <w:rFonts w:ascii="StarSymbol" w:eastAsia="StarSymbol" w:hAnsi="StarSymbol"/>
      <w:sz w:val="22"/>
      <w:szCs w:val="22"/>
    </w:rPr>
  </w:style>
  <w:style w:type="character" w:customStyle="1" w:styleId="RTFNum98">
    <w:name w:val="RTF_Num 9 8"/>
    <w:rsid w:val="0079076D"/>
    <w:rPr>
      <w:rFonts w:ascii="StarSymbol" w:eastAsia="StarSymbol" w:hAnsi="StarSymbol"/>
      <w:sz w:val="22"/>
      <w:szCs w:val="22"/>
    </w:rPr>
  </w:style>
  <w:style w:type="character" w:customStyle="1" w:styleId="RTFNum99">
    <w:name w:val="RTF_Num 9 9"/>
    <w:rsid w:val="0079076D"/>
    <w:rPr>
      <w:rFonts w:ascii="StarSymbol" w:eastAsia="StarSymbol" w:hAnsi="StarSymbol"/>
      <w:sz w:val="22"/>
      <w:szCs w:val="22"/>
    </w:rPr>
  </w:style>
  <w:style w:type="character" w:customStyle="1" w:styleId="RTFNum101">
    <w:name w:val="RTF_Num 10 1"/>
    <w:rsid w:val="0079076D"/>
    <w:rPr>
      <w:rFonts w:ascii="StarSymbol" w:eastAsia="StarSymbol" w:hAnsi="StarSymbol"/>
      <w:sz w:val="22"/>
      <w:szCs w:val="22"/>
    </w:rPr>
  </w:style>
  <w:style w:type="character" w:customStyle="1" w:styleId="RTFNum102">
    <w:name w:val="RTF_Num 10 2"/>
    <w:rsid w:val="0079076D"/>
    <w:rPr>
      <w:rFonts w:ascii="StarSymbol" w:eastAsia="StarSymbol" w:hAnsi="StarSymbol"/>
      <w:sz w:val="22"/>
      <w:szCs w:val="22"/>
    </w:rPr>
  </w:style>
  <w:style w:type="character" w:customStyle="1" w:styleId="RTFNum103">
    <w:name w:val="RTF_Num 10 3"/>
    <w:rsid w:val="0079076D"/>
    <w:rPr>
      <w:rFonts w:ascii="StarSymbol" w:eastAsia="StarSymbol" w:hAnsi="StarSymbol"/>
      <w:sz w:val="22"/>
      <w:szCs w:val="22"/>
    </w:rPr>
  </w:style>
  <w:style w:type="character" w:customStyle="1" w:styleId="RTFNum104">
    <w:name w:val="RTF_Num 10 4"/>
    <w:rsid w:val="0079076D"/>
    <w:rPr>
      <w:rFonts w:ascii="StarSymbol" w:eastAsia="StarSymbol" w:hAnsi="StarSymbol"/>
      <w:sz w:val="22"/>
      <w:szCs w:val="22"/>
    </w:rPr>
  </w:style>
  <w:style w:type="character" w:customStyle="1" w:styleId="RTFNum105">
    <w:name w:val="RTF_Num 10 5"/>
    <w:rsid w:val="0079076D"/>
    <w:rPr>
      <w:rFonts w:ascii="StarSymbol" w:eastAsia="StarSymbol" w:hAnsi="StarSymbol"/>
      <w:sz w:val="22"/>
      <w:szCs w:val="22"/>
    </w:rPr>
  </w:style>
  <w:style w:type="character" w:customStyle="1" w:styleId="RTFNum106">
    <w:name w:val="RTF_Num 10 6"/>
    <w:rsid w:val="0079076D"/>
    <w:rPr>
      <w:rFonts w:ascii="StarSymbol" w:eastAsia="StarSymbol" w:hAnsi="StarSymbol"/>
      <w:sz w:val="22"/>
      <w:szCs w:val="22"/>
    </w:rPr>
  </w:style>
  <w:style w:type="character" w:customStyle="1" w:styleId="RTFNum107">
    <w:name w:val="RTF_Num 10 7"/>
    <w:rsid w:val="0079076D"/>
    <w:rPr>
      <w:rFonts w:ascii="StarSymbol" w:eastAsia="StarSymbol" w:hAnsi="StarSymbol"/>
      <w:sz w:val="22"/>
      <w:szCs w:val="22"/>
    </w:rPr>
  </w:style>
  <w:style w:type="character" w:customStyle="1" w:styleId="RTFNum108">
    <w:name w:val="RTF_Num 10 8"/>
    <w:rsid w:val="0079076D"/>
    <w:rPr>
      <w:rFonts w:ascii="StarSymbol" w:eastAsia="StarSymbol" w:hAnsi="StarSymbol"/>
      <w:sz w:val="22"/>
      <w:szCs w:val="22"/>
    </w:rPr>
  </w:style>
  <w:style w:type="character" w:customStyle="1" w:styleId="RTFNum109">
    <w:name w:val="RTF_Num 10 9"/>
    <w:rsid w:val="0079076D"/>
    <w:rPr>
      <w:rFonts w:ascii="StarSymbol" w:eastAsia="StarSymbol" w:hAnsi="StarSymbol"/>
      <w:sz w:val="22"/>
      <w:szCs w:val="22"/>
    </w:rPr>
  </w:style>
  <w:style w:type="character" w:customStyle="1" w:styleId="RTFNum111">
    <w:name w:val="RTF_Num 11 1"/>
    <w:rsid w:val="0079076D"/>
    <w:rPr>
      <w:rFonts w:ascii="StarSymbol" w:eastAsia="StarSymbol" w:hAnsi="StarSymbol"/>
      <w:sz w:val="22"/>
      <w:szCs w:val="22"/>
    </w:rPr>
  </w:style>
  <w:style w:type="character" w:customStyle="1" w:styleId="RTFNum112">
    <w:name w:val="RTF_Num 11 2"/>
    <w:rsid w:val="0079076D"/>
    <w:rPr>
      <w:rFonts w:ascii="StarSymbol" w:eastAsia="StarSymbol" w:hAnsi="StarSymbol"/>
      <w:sz w:val="22"/>
      <w:szCs w:val="22"/>
    </w:rPr>
  </w:style>
  <w:style w:type="character" w:customStyle="1" w:styleId="RTFNum113">
    <w:name w:val="RTF_Num 11 3"/>
    <w:rsid w:val="0079076D"/>
    <w:rPr>
      <w:rFonts w:ascii="StarSymbol" w:eastAsia="StarSymbol" w:hAnsi="StarSymbol"/>
      <w:sz w:val="22"/>
      <w:szCs w:val="22"/>
    </w:rPr>
  </w:style>
  <w:style w:type="character" w:customStyle="1" w:styleId="RTFNum114">
    <w:name w:val="RTF_Num 11 4"/>
    <w:rsid w:val="0079076D"/>
    <w:rPr>
      <w:rFonts w:ascii="StarSymbol" w:eastAsia="StarSymbol" w:hAnsi="StarSymbol"/>
      <w:sz w:val="22"/>
      <w:szCs w:val="22"/>
    </w:rPr>
  </w:style>
  <w:style w:type="character" w:customStyle="1" w:styleId="RTFNum115">
    <w:name w:val="RTF_Num 11 5"/>
    <w:rsid w:val="0079076D"/>
    <w:rPr>
      <w:rFonts w:ascii="StarSymbol" w:eastAsia="StarSymbol" w:hAnsi="StarSymbol"/>
      <w:sz w:val="22"/>
      <w:szCs w:val="22"/>
    </w:rPr>
  </w:style>
  <w:style w:type="character" w:customStyle="1" w:styleId="RTFNum116">
    <w:name w:val="RTF_Num 11 6"/>
    <w:rsid w:val="0079076D"/>
    <w:rPr>
      <w:rFonts w:ascii="StarSymbol" w:eastAsia="StarSymbol" w:hAnsi="StarSymbol"/>
      <w:sz w:val="22"/>
      <w:szCs w:val="22"/>
    </w:rPr>
  </w:style>
  <w:style w:type="character" w:customStyle="1" w:styleId="RTFNum117">
    <w:name w:val="RTF_Num 11 7"/>
    <w:rsid w:val="0079076D"/>
    <w:rPr>
      <w:rFonts w:ascii="StarSymbol" w:eastAsia="StarSymbol" w:hAnsi="StarSymbol"/>
      <w:sz w:val="22"/>
      <w:szCs w:val="22"/>
    </w:rPr>
  </w:style>
  <w:style w:type="character" w:customStyle="1" w:styleId="RTFNum118">
    <w:name w:val="RTF_Num 11 8"/>
    <w:rsid w:val="0079076D"/>
    <w:rPr>
      <w:rFonts w:ascii="StarSymbol" w:eastAsia="StarSymbol" w:hAnsi="StarSymbol"/>
      <w:sz w:val="22"/>
      <w:szCs w:val="22"/>
    </w:rPr>
  </w:style>
  <w:style w:type="character" w:customStyle="1" w:styleId="RTFNum119">
    <w:name w:val="RTF_Num 11 9"/>
    <w:rsid w:val="0079076D"/>
    <w:rPr>
      <w:rFonts w:ascii="StarSymbol" w:eastAsia="StarSymbol" w:hAnsi="StarSymbol"/>
      <w:sz w:val="22"/>
      <w:szCs w:val="22"/>
    </w:rPr>
  </w:style>
  <w:style w:type="character" w:customStyle="1" w:styleId="RTFNum121">
    <w:name w:val="RTF_Num 12 1"/>
    <w:rsid w:val="0079076D"/>
    <w:rPr>
      <w:rFonts w:ascii="StarSymbol" w:eastAsia="StarSymbol" w:hAnsi="StarSymbol"/>
      <w:sz w:val="22"/>
      <w:szCs w:val="22"/>
    </w:rPr>
  </w:style>
  <w:style w:type="character" w:customStyle="1" w:styleId="RTFNum122">
    <w:name w:val="RTF_Num 12 2"/>
    <w:rsid w:val="0079076D"/>
    <w:rPr>
      <w:rFonts w:ascii="StarSymbol" w:eastAsia="StarSymbol" w:hAnsi="StarSymbol"/>
      <w:sz w:val="22"/>
      <w:szCs w:val="22"/>
    </w:rPr>
  </w:style>
  <w:style w:type="character" w:customStyle="1" w:styleId="RTFNum123">
    <w:name w:val="RTF_Num 12 3"/>
    <w:rsid w:val="0079076D"/>
    <w:rPr>
      <w:rFonts w:ascii="StarSymbol" w:eastAsia="StarSymbol" w:hAnsi="StarSymbol"/>
      <w:sz w:val="22"/>
      <w:szCs w:val="22"/>
    </w:rPr>
  </w:style>
  <w:style w:type="character" w:customStyle="1" w:styleId="RTFNum124">
    <w:name w:val="RTF_Num 12 4"/>
    <w:rsid w:val="0079076D"/>
    <w:rPr>
      <w:rFonts w:ascii="StarSymbol" w:eastAsia="StarSymbol" w:hAnsi="StarSymbol"/>
      <w:sz w:val="22"/>
      <w:szCs w:val="22"/>
    </w:rPr>
  </w:style>
  <w:style w:type="character" w:customStyle="1" w:styleId="RTFNum125">
    <w:name w:val="RTF_Num 12 5"/>
    <w:rsid w:val="0079076D"/>
    <w:rPr>
      <w:rFonts w:ascii="StarSymbol" w:eastAsia="StarSymbol" w:hAnsi="StarSymbol"/>
      <w:sz w:val="22"/>
      <w:szCs w:val="22"/>
    </w:rPr>
  </w:style>
  <w:style w:type="character" w:customStyle="1" w:styleId="RTFNum126">
    <w:name w:val="RTF_Num 12 6"/>
    <w:rsid w:val="0079076D"/>
    <w:rPr>
      <w:rFonts w:ascii="StarSymbol" w:eastAsia="StarSymbol" w:hAnsi="StarSymbol"/>
      <w:sz w:val="22"/>
      <w:szCs w:val="22"/>
    </w:rPr>
  </w:style>
  <w:style w:type="character" w:customStyle="1" w:styleId="RTFNum127">
    <w:name w:val="RTF_Num 12 7"/>
    <w:rsid w:val="0079076D"/>
    <w:rPr>
      <w:rFonts w:ascii="StarSymbol" w:eastAsia="StarSymbol" w:hAnsi="StarSymbol"/>
      <w:sz w:val="22"/>
      <w:szCs w:val="22"/>
    </w:rPr>
  </w:style>
  <w:style w:type="character" w:customStyle="1" w:styleId="RTFNum128">
    <w:name w:val="RTF_Num 12 8"/>
    <w:rsid w:val="0079076D"/>
    <w:rPr>
      <w:rFonts w:ascii="StarSymbol" w:eastAsia="StarSymbol" w:hAnsi="StarSymbol"/>
      <w:sz w:val="22"/>
      <w:szCs w:val="22"/>
    </w:rPr>
  </w:style>
  <w:style w:type="character" w:customStyle="1" w:styleId="RTFNum129">
    <w:name w:val="RTF_Num 12 9"/>
    <w:rsid w:val="0079076D"/>
    <w:rPr>
      <w:rFonts w:ascii="StarSymbol" w:eastAsia="StarSymbol" w:hAnsi="StarSymbol"/>
      <w:sz w:val="22"/>
      <w:szCs w:val="22"/>
    </w:rPr>
  </w:style>
  <w:style w:type="character" w:customStyle="1" w:styleId="RTFNum131">
    <w:name w:val="RTF_Num 13 1"/>
    <w:rsid w:val="0079076D"/>
    <w:rPr>
      <w:rFonts w:ascii="StarSymbol" w:eastAsia="StarSymbol" w:hAnsi="StarSymbol"/>
      <w:sz w:val="22"/>
      <w:szCs w:val="22"/>
    </w:rPr>
  </w:style>
  <w:style w:type="character" w:customStyle="1" w:styleId="RTFNum132">
    <w:name w:val="RTF_Num 13 2"/>
    <w:rsid w:val="0079076D"/>
    <w:rPr>
      <w:rFonts w:ascii="StarSymbol" w:eastAsia="StarSymbol" w:hAnsi="StarSymbol"/>
      <w:sz w:val="22"/>
      <w:szCs w:val="22"/>
    </w:rPr>
  </w:style>
  <w:style w:type="character" w:customStyle="1" w:styleId="RTFNum133">
    <w:name w:val="RTF_Num 13 3"/>
    <w:rsid w:val="0079076D"/>
    <w:rPr>
      <w:rFonts w:ascii="StarSymbol" w:eastAsia="StarSymbol" w:hAnsi="StarSymbol"/>
      <w:sz w:val="22"/>
      <w:szCs w:val="22"/>
    </w:rPr>
  </w:style>
  <w:style w:type="character" w:customStyle="1" w:styleId="RTFNum134">
    <w:name w:val="RTF_Num 13 4"/>
    <w:rsid w:val="0079076D"/>
    <w:rPr>
      <w:rFonts w:ascii="StarSymbol" w:eastAsia="StarSymbol" w:hAnsi="StarSymbol"/>
      <w:sz w:val="22"/>
      <w:szCs w:val="22"/>
    </w:rPr>
  </w:style>
  <w:style w:type="character" w:customStyle="1" w:styleId="RTFNum135">
    <w:name w:val="RTF_Num 13 5"/>
    <w:rsid w:val="0079076D"/>
    <w:rPr>
      <w:rFonts w:ascii="StarSymbol" w:eastAsia="StarSymbol" w:hAnsi="StarSymbol"/>
      <w:sz w:val="22"/>
      <w:szCs w:val="22"/>
    </w:rPr>
  </w:style>
  <w:style w:type="character" w:customStyle="1" w:styleId="RTFNum136">
    <w:name w:val="RTF_Num 13 6"/>
    <w:rsid w:val="0079076D"/>
    <w:rPr>
      <w:rFonts w:ascii="StarSymbol" w:eastAsia="StarSymbol" w:hAnsi="StarSymbol"/>
      <w:sz w:val="22"/>
      <w:szCs w:val="22"/>
    </w:rPr>
  </w:style>
  <w:style w:type="character" w:customStyle="1" w:styleId="RTFNum137">
    <w:name w:val="RTF_Num 13 7"/>
    <w:rsid w:val="0079076D"/>
    <w:rPr>
      <w:rFonts w:ascii="StarSymbol" w:eastAsia="StarSymbol" w:hAnsi="StarSymbol"/>
      <w:sz w:val="22"/>
      <w:szCs w:val="22"/>
    </w:rPr>
  </w:style>
  <w:style w:type="character" w:customStyle="1" w:styleId="RTFNum138">
    <w:name w:val="RTF_Num 13 8"/>
    <w:rsid w:val="0079076D"/>
    <w:rPr>
      <w:rFonts w:ascii="StarSymbol" w:eastAsia="StarSymbol" w:hAnsi="StarSymbol"/>
      <w:sz w:val="22"/>
      <w:szCs w:val="22"/>
    </w:rPr>
  </w:style>
  <w:style w:type="character" w:customStyle="1" w:styleId="RTFNum139">
    <w:name w:val="RTF_Num 13 9"/>
    <w:rsid w:val="0079076D"/>
    <w:rPr>
      <w:rFonts w:ascii="StarSymbol" w:eastAsia="StarSymbol" w:hAnsi="StarSymbol"/>
      <w:sz w:val="22"/>
      <w:szCs w:val="22"/>
    </w:rPr>
  </w:style>
  <w:style w:type="character" w:customStyle="1" w:styleId="RTFNum141">
    <w:name w:val="RTF_Num 14 1"/>
    <w:rsid w:val="0079076D"/>
    <w:rPr>
      <w:rFonts w:ascii="Wingdings" w:eastAsia="Wingdings" w:hAnsi="Wingdings" w:cs="Wingdings"/>
      <w:sz w:val="22"/>
      <w:szCs w:val="22"/>
    </w:rPr>
  </w:style>
  <w:style w:type="character" w:customStyle="1" w:styleId="RTFNum142">
    <w:name w:val="RTF_Num 14 2"/>
    <w:rsid w:val="0079076D"/>
    <w:rPr>
      <w:rFonts w:ascii="StarSymbol" w:eastAsia="StarSymbol" w:hAnsi="StarSymbol"/>
      <w:sz w:val="22"/>
      <w:szCs w:val="22"/>
    </w:rPr>
  </w:style>
  <w:style w:type="character" w:customStyle="1" w:styleId="RTFNum143">
    <w:name w:val="RTF_Num 14 3"/>
    <w:rsid w:val="0079076D"/>
    <w:rPr>
      <w:rFonts w:ascii="StarSymbol" w:eastAsia="StarSymbol" w:hAnsi="StarSymbol"/>
      <w:sz w:val="22"/>
      <w:szCs w:val="22"/>
    </w:rPr>
  </w:style>
  <w:style w:type="character" w:customStyle="1" w:styleId="RTFNum144">
    <w:name w:val="RTF_Num 14 4"/>
    <w:rsid w:val="0079076D"/>
    <w:rPr>
      <w:rFonts w:ascii="StarSymbol" w:eastAsia="StarSymbol" w:hAnsi="StarSymbol"/>
      <w:sz w:val="22"/>
      <w:szCs w:val="22"/>
    </w:rPr>
  </w:style>
  <w:style w:type="character" w:customStyle="1" w:styleId="RTFNum145">
    <w:name w:val="RTF_Num 14 5"/>
    <w:rsid w:val="0079076D"/>
    <w:rPr>
      <w:rFonts w:ascii="StarSymbol" w:eastAsia="StarSymbol" w:hAnsi="StarSymbol"/>
      <w:sz w:val="22"/>
      <w:szCs w:val="22"/>
    </w:rPr>
  </w:style>
  <w:style w:type="character" w:customStyle="1" w:styleId="RTFNum146">
    <w:name w:val="RTF_Num 14 6"/>
    <w:rsid w:val="0079076D"/>
    <w:rPr>
      <w:rFonts w:ascii="StarSymbol" w:eastAsia="StarSymbol" w:hAnsi="StarSymbol"/>
      <w:sz w:val="22"/>
      <w:szCs w:val="22"/>
    </w:rPr>
  </w:style>
  <w:style w:type="character" w:customStyle="1" w:styleId="RTFNum147">
    <w:name w:val="RTF_Num 14 7"/>
    <w:rsid w:val="0079076D"/>
    <w:rPr>
      <w:rFonts w:ascii="StarSymbol" w:eastAsia="StarSymbol" w:hAnsi="StarSymbol"/>
      <w:sz w:val="22"/>
      <w:szCs w:val="22"/>
    </w:rPr>
  </w:style>
  <w:style w:type="character" w:customStyle="1" w:styleId="RTFNum148">
    <w:name w:val="RTF_Num 14 8"/>
    <w:rsid w:val="0079076D"/>
    <w:rPr>
      <w:rFonts w:ascii="StarSymbol" w:eastAsia="StarSymbol" w:hAnsi="StarSymbol"/>
      <w:sz w:val="22"/>
      <w:szCs w:val="22"/>
    </w:rPr>
  </w:style>
  <w:style w:type="character" w:customStyle="1" w:styleId="RTFNum149">
    <w:name w:val="RTF_Num 14 9"/>
    <w:rsid w:val="0079076D"/>
    <w:rPr>
      <w:rFonts w:ascii="StarSymbol" w:eastAsia="StarSymbol" w:hAnsi="StarSymbol"/>
      <w:sz w:val="22"/>
      <w:szCs w:val="22"/>
    </w:rPr>
  </w:style>
  <w:style w:type="character" w:customStyle="1" w:styleId="RTFNum151">
    <w:name w:val="RTF_Num 15 1"/>
    <w:rsid w:val="0079076D"/>
    <w:rPr>
      <w:rFonts w:ascii="StarSymbol" w:eastAsia="StarSymbol" w:hAnsi="StarSymbol"/>
      <w:sz w:val="22"/>
      <w:szCs w:val="22"/>
    </w:rPr>
  </w:style>
  <w:style w:type="character" w:customStyle="1" w:styleId="RTFNum152">
    <w:name w:val="RTF_Num 15 2"/>
    <w:rsid w:val="0079076D"/>
    <w:rPr>
      <w:rFonts w:ascii="StarSymbol" w:eastAsia="StarSymbol" w:hAnsi="StarSymbol"/>
      <w:sz w:val="22"/>
      <w:szCs w:val="22"/>
    </w:rPr>
  </w:style>
  <w:style w:type="character" w:customStyle="1" w:styleId="RTFNum153">
    <w:name w:val="RTF_Num 15 3"/>
    <w:rsid w:val="0079076D"/>
    <w:rPr>
      <w:rFonts w:ascii="StarSymbol" w:eastAsia="StarSymbol" w:hAnsi="StarSymbol"/>
      <w:sz w:val="22"/>
      <w:szCs w:val="22"/>
    </w:rPr>
  </w:style>
  <w:style w:type="character" w:customStyle="1" w:styleId="RTFNum154">
    <w:name w:val="RTF_Num 15 4"/>
    <w:rsid w:val="0079076D"/>
    <w:rPr>
      <w:rFonts w:ascii="StarSymbol" w:eastAsia="StarSymbol" w:hAnsi="StarSymbol"/>
      <w:sz w:val="22"/>
      <w:szCs w:val="22"/>
    </w:rPr>
  </w:style>
  <w:style w:type="character" w:customStyle="1" w:styleId="RTFNum155">
    <w:name w:val="RTF_Num 15 5"/>
    <w:rsid w:val="0079076D"/>
    <w:rPr>
      <w:rFonts w:ascii="StarSymbol" w:eastAsia="StarSymbol" w:hAnsi="StarSymbol"/>
      <w:sz w:val="22"/>
      <w:szCs w:val="22"/>
    </w:rPr>
  </w:style>
  <w:style w:type="character" w:customStyle="1" w:styleId="RTFNum156">
    <w:name w:val="RTF_Num 15 6"/>
    <w:rsid w:val="0079076D"/>
    <w:rPr>
      <w:rFonts w:ascii="StarSymbol" w:eastAsia="StarSymbol" w:hAnsi="StarSymbol"/>
      <w:sz w:val="22"/>
      <w:szCs w:val="22"/>
    </w:rPr>
  </w:style>
  <w:style w:type="character" w:customStyle="1" w:styleId="RTFNum157">
    <w:name w:val="RTF_Num 15 7"/>
    <w:rsid w:val="0079076D"/>
    <w:rPr>
      <w:rFonts w:ascii="StarSymbol" w:eastAsia="StarSymbol" w:hAnsi="StarSymbol"/>
      <w:sz w:val="22"/>
      <w:szCs w:val="22"/>
    </w:rPr>
  </w:style>
  <w:style w:type="character" w:customStyle="1" w:styleId="RTFNum158">
    <w:name w:val="RTF_Num 15 8"/>
    <w:rsid w:val="0079076D"/>
    <w:rPr>
      <w:rFonts w:ascii="StarSymbol" w:eastAsia="StarSymbol" w:hAnsi="StarSymbol"/>
      <w:sz w:val="22"/>
      <w:szCs w:val="22"/>
    </w:rPr>
  </w:style>
  <w:style w:type="character" w:customStyle="1" w:styleId="RTFNum159">
    <w:name w:val="RTF_Num 15 9"/>
    <w:rsid w:val="0079076D"/>
    <w:rPr>
      <w:rFonts w:ascii="StarSymbol" w:eastAsia="StarSymbol" w:hAnsi="StarSymbol"/>
      <w:sz w:val="22"/>
      <w:szCs w:val="22"/>
    </w:rPr>
  </w:style>
  <w:style w:type="character" w:customStyle="1" w:styleId="RTFNum161">
    <w:name w:val="RTF_Num 16 1"/>
    <w:rsid w:val="0079076D"/>
    <w:rPr>
      <w:rFonts w:ascii="Wingdings" w:eastAsia="Wingdings" w:hAnsi="Wingdings" w:cs="Wingdings"/>
      <w:sz w:val="22"/>
      <w:szCs w:val="22"/>
    </w:rPr>
  </w:style>
  <w:style w:type="character" w:customStyle="1" w:styleId="RTFNum162">
    <w:name w:val="RTF_Num 16 2"/>
    <w:rsid w:val="0079076D"/>
    <w:rPr>
      <w:rFonts w:ascii="StarSymbol" w:eastAsia="StarSymbol" w:hAnsi="StarSymbol"/>
      <w:sz w:val="22"/>
      <w:szCs w:val="22"/>
    </w:rPr>
  </w:style>
  <w:style w:type="character" w:customStyle="1" w:styleId="RTFNum163">
    <w:name w:val="RTF_Num 16 3"/>
    <w:rsid w:val="0079076D"/>
    <w:rPr>
      <w:rFonts w:ascii="StarSymbol" w:eastAsia="StarSymbol" w:hAnsi="StarSymbol"/>
      <w:sz w:val="22"/>
      <w:szCs w:val="22"/>
    </w:rPr>
  </w:style>
  <w:style w:type="character" w:customStyle="1" w:styleId="RTFNum164">
    <w:name w:val="RTF_Num 16 4"/>
    <w:rsid w:val="0079076D"/>
    <w:rPr>
      <w:rFonts w:ascii="StarSymbol" w:eastAsia="StarSymbol" w:hAnsi="StarSymbol"/>
      <w:sz w:val="22"/>
      <w:szCs w:val="22"/>
    </w:rPr>
  </w:style>
  <w:style w:type="character" w:customStyle="1" w:styleId="RTFNum165">
    <w:name w:val="RTF_Num 16 5"/>
    <w:rsid w:val="0079076D"/>
    <w:rPr>
      <w:rFonts w:ascii="StarSymbol" w:eastAsia="StarSymbol" w:hAnsi="StarSymbol"/>
      <w:sz w:val="22"/>
      <w:szCs w:val="22"/>
    </w:rPr>
  </w:style>
  <w:style w:type="character" w:customStyle="1" w:styleId="RTFNum166">
    <w:name w:val="RTF_Num 16 6"/>
    <w:rsid w:val="0079076D"/>
    <w:rPr>
      <w:rFonts w:ascii="StarSymbol" w:eastAsia="StarSymbol" w:hAnsi="StarSymbol"/>
      <w:sz w:val="22"/>
      <w:szCs w:val="22"/>
    </w:rPr>
  </w:style>
  <w:style w:type="character" w:customStyle="1" w:styleId="RTFNum167">
    <w:name w:val="RTF_Num 16 7"/>
    <w:rsid w:val="0079076D"/>
    <w:rPr>
      <w:rFonts w:ascii="StarSymbol" w:eastAsia="StarSymbol" w:hAnsi="StarSymbol"/>
      <w:sz w:val="22"/>
      <w:szCs w:val="22"/>
    </w:rPr>
  </w:style>
  <w:style w:type="character" w:customStyle="1" w:styleId="RTFNum168">
    <w:name w:val="RTF_Num 16 8"/>
    <w:rsid w:val="0079076D"/>
    <w:rPr>
      <w:rFonts w:ascii="StarSymbol" w:eastAsia="StarSymbol" w:hAnsi="StarSymbol"/>
      <w:sz w:val="22"/>
      <w:szCs w:val="22"/>
    </w:rPr>
  </w:style>
  <w:style w:type="character" w:customStyle="1" w:styleId="RTFNum169">
    <w:name w:val="RTF_Num 16 9"/>
    <w:rsid w:val="0079076D"/>
    <w:rPr>
      <w:rFonts w:ascii="StarSymbol" w:eastAsia="StarSymbol" w:hAnsi="StarSymbol"/>
      <w:sz w:val="22"/>
      <w:szCs w:val="22"/>
    </w:rPr>
  </w:style>
  <w:style w:type="character" w:customStyle="1" w:styleId="RTFNum171">
    <w:name w:val="RTF_Num 17 1"/>
    <w:rsid w:val="0079076D"/>
    <w:rPr>
      <w:rFonts w:ascii="StarSymbol" w:eastAsia="StarSymbol" w:hAnsi="StarSymbol"/>
      <w:sz w:val="22"/>
      <w:szCs w:val="22"/>
    </w:rPr>
  </w:style>
  <w:style w:type="character" w:customStyle="1" w:styleId="RTFNum172">
    <w:name w:val="RTF_Num 17 2"/>
    <w:rsid w:val="0079076D"/>
    <w:rPr>
      <w:rFonts w:ascii="StarSymbol" w:eastAsia="StarSymbol" w:hAnsi="StarSymbol"/>
      <w:sz w:val="22"/>
      <w:szCs w:val="22"/>
    </w:rPr>
  </w:style>
  <w:style w:type="character" w:customStyle="1" w:styleId="RTFNum173">
    <w:name w:val="RTF_Num 17 3"/>
    <w:rsid w:val="0079076D"/>
    <w:rPr>
      <w:rFonts w:ascii="StarSymbol" w:eastAsia="StarSymbol" w:hAnsi="StarSymbol"/>
      <w:sz w:val="22"/>
      <w:szCs w:val="22"/>
    </w:rPr>
  </w:style>
  <w:style w:type="character" w:customStyle="1" w:styleId="RTFNum174">
    <w:name w:val="RTF_Num 17 4"/>
    <w:rsid w:val="0079076D"/>
    <w:rPr>
      <w:rFonts w:ascii="StarSymbol" w:eastAsia="StarSymbol" w:hAnsi="StarSymbol"/>
      <w:sz w:val="22"/>
      <w:szCs w:val="22"/>
    </w:rPr>
  </w:style>
  <w:style w:type="character" w:customStyle="1" w:styleId="RTFNum175">
    <w:name w:val="RTF_Num 17 5"/>
    <w:rsid w:val="0079076D"/>
    <w:rPr>
      <w:rFonts w:ascii="StarSymbol" w:eastAsia="StarSymbol" w:hAnsi="StarSymbol"/>
      <w:sz w:val="22"/>
      <w:szCs w:val="22"/>
    </w:rPr>
  </w:style>
  <w:style w:type="character" w:customStyle="1" w:styleId="RTFNum176">
    <w:name w:val="RTF_Num 17 6"/>
    <w:rsid w:val="0079076D"/>
    <w:rPr>
      <w:rFonts w:ascii="StarSymbol" w:eastAsia="StarSymbol" w:hAnsi="StarSymbol"/>
      <w:sz w:val="22"/>
      <w:szCs w:val="22"/>
    </w:rPr>
  </w:style>
  <w:style w:type="character" w:customStyle="1" w:styleId="RTFNum177">
    <w:name w:val="RTF_Num 17 7"/>
    <w:rsid w:val="0079076D"/>
    <w:rPr>
      <w:rFonts w:ascii="StarSymbol" w:eastAsia="StarSymbol" w:hAnsi="StarSymbol"/>
      <w:sz w:val="22"/>
      <w:szCs w:val="22"/>
    </w:rPr>
  </w:style>
  <w:style w:type="character" w:customStyle="1" w:styleId="RTFNum178">
    <w:name w:val="RTF_Num 17 8"/>
    <w:rsid w:val="0079076D"/>
    <w:rPr>
      <w:rFonts w:ascii="StarSymbol" w:eastAsia="StarSymbol" w:hAnsi="StarSymbol"/>
      <w:sz w:val="22"/>
      <w:szCs w:val="22"/>
    </w:rPr>
  </w:style>
  <w:style w:type="character" w:customStyle="1" w:styleId="RTFNum179">
    <w:name w:val="RTF_Num 17 9"/>
    <w:rsid w:val="0079076D"/>
    <w:rPr>
      <w:rFonts w:ascii="StarSymbol" w:eastAsia="StarSymbol" w:hAnsi="StarSymbol"/>
      <w:sz w:val="22"/>
      <w:szCs w:val="22"/>
    </w:rPr>
  </w:style>
  <w:style w:type="character" w:customStyle="1" w:styleId="RTFNum181">
    <w:name w:val="RTF_Num 18 1"/>
    <w:rsid w:val="0079076D"/>
    <w:rPr>
      <w:rFonts w:ascii="StarSymbol" w:eastAsia="StarSymbol" w:hAnsi="StarSymbol"/>
      <w:sz w:val="22"/>
      <w:szCs w:val="22"/>
    </w:rPr>
  </w:style>
  <w:style w:type="character" w:customStyle="1" w:styleId="RTFNum182">
    <w:name w:val="RTF_Num 18 2"/>
    <w:rsid w:val="0079076D"/>
    <w:rPr>
      <w:rFonts w:ascii="StarSymbol" w:eastAsia="StarSymbol" w:hAnsi="StarSymbol"/>
      <w:sz w:val="22"/>
      <w:szCs w:val="22"/>
    </w:rPr>
  </w:style>
  <w:style w:type="character" w:customStyle="1" w:styleId="RTFNum183">
    <w:name w:val="RTF_Num 18 3"/>
    <w:rsid w:val="0079076D"/>
    <w:rPr>
      <w:rFonts w:ascii="StarSymbol" w:eastAsia="StarSymbol" w:hAnsi="StarSymbol"/>
      <w:sz w:val="22"/>
      <w:szCs w:val="22"/>
    </w:rPr>
  </w:style>
  <w:style w:type="character" w:customStyle="1" w:styleId="RTFNum184">
    <w:name w:val="RTF_Num 18 4"/>
    <w:rsid w:val="0079076D"/>
    <w:rPr>
      <w:rFonts w:ascii="StarSymbol" w:eastAsia="StarSymbol" w:hAnsi="StarSymbol"/>
      <w:sz w:val="22"/>
      <w:szCs w:val="22"/>
    </w:rPr>
  </w:style>
  <w:style w:type="character" w:customStyle="1" w:styleId="RTFNum185">
    <w:name w:val="RTF_Num 18 5"/>
    <w:rsid w:val="0079076D"/>
    <w:rPr>
      <w:rFonts w:ascii="StarSymbol" w:eastAsia="StarSymbol" w:hAnsi="StarSymbol"/>
      <w:sz w:val="22"/>
      <w:szCs w:val="22"/>
    </w:rPr>
  </w:style>
  <w:style w:type="character" w:customStyle="1" w:styleId="RTFNum186">
    <w:name w:val="RTF_Num 18 6"/>
    <w:rsid w:val="0079076D"/>
    <w:rPr>
      <w:rFonts w:ascii="StarSymbol" w:eastAsia="StarSymbol" w:hAnsi="StarSymbol"/>
      <w:sz w:val="22"/>
      <w:szCs w:val="22"/>
    </w:rPr>
  </w:style>
  <w:style w:type="character" w:customStyle="1" w:styleId="RTFNum187">
    <w:name w:val="RTF_Num 18 7"/>
    <w:rsid w:val="0079076D"/>
    <w:rPr>
      <w:rFonts w:ascii="StarSymbol" w:eastAsia="StarSymbol" w:hAnsi="StarSymbol"/>
      <w:sz w:val="22"/>
      <w:szCs w:val="22"/>
    </w:rPr>
  </w:style>
  <w:style w:type="character" w:customStyle="1" w:styleId="RTFNum188">
    <w:name w:val="RTF_Num 18 8"/>
    <w:rsid w:val="0079076D"/>
    <w:rPr>
      <w:rFonts w:ascii="StarSymbol" w:eastAsia="StarSymbol" w:hAnsi="StarSymbol"/>
      <w:sz w:val="22"/>
      <w:szCs w:val="22"/>
    </w:rPr>
  </w:style>
  <w:style w:type="character" w:customStyle="1" w:styleId="RTFNum189">
    <w:name w:val="RTF_Num 18 9"/>
    <w:rsid w:val="0079076D"/>
    <w:rPr>
      <w:rFonts w:ascii="StarSymbol" w:eastAsia="StarSymbol" w:hAnsi="StarSymbol"/>
      <w:sz w:val="22"/>
      <w:szCs w:val="22"/>
    </w:rPr>
  </w:style>
  <w:style w:type="character" w:customStyle="1" w:styleId="RTFNum191">
    <w:name w:val="RTF_Num 19 1"/>
    <w:rsid w:val="0079076D"/>
    <w:rPr>
      <w:rFonts w:ascii="StarSymbol" w:eastAsia="StarSymbol" w:hAnsi="StarSymbol"/>
      <w:sz w:val="22"/>
      <w:szCs w:val="22"/>
    </w:rPr>
  </w:style>
  <w:style w:type="character" w:customStyle="1" w:styleId="RTFNum192">
    <w:name w:val="RTF_Num 19 2"/>
    <w:rsid w:val="0079076D"/>
    <w:rPr>
      <w:rFonts w:ascii="StarSymbol" w:eastAsia="StarSymbol" w:hAnsi="StarSymbol"/>
      <w:sz w:val="22"/>
      <w:szCs w:val="22"/>
    </w:rPr>
  </w:style>
  <w:style w:type="character" w:customStyle="1" w:styleId="RTFNum193">
    <w:name w:val="RTF_Num 19 3"/>
    <w:rsid w:val="0079076D"/>
    <w:rPr>
      <w:rFonts w:ascii="StarSymbol" w:eastAsia="StarSymbol" w:hAnsi="StarSymbol"/>
      <w:sz w:val="22"/>
      <w:szCs w:val="22"/>
    </w:rPr>
  </w:style>
  <w:style w:type="character" w:customStyle="1" w:styleId="RTFNum194">
    <w:name w:val="RTF_Num 19 4"/>
    <w:rsid w:val="0079076D"/>
    <w:rPr>
      <w:rFonts w:ascii="StarSymbol" w:eastAsia="StarSymbol" w:hAnsi="StarSymbol"/>
      <w:sz w:val="22"/>
      <w:szCs w:val="22"/>
    </w:rPr>
  </w:style>
  <w:style w:type="character" w:customStyle="1" w:styleId="RTFNum195">
    <w:name w:val="RTF_Num 19 5"/>
    <w:rsid w:val="0079076D"/>
    <w:rPr>
      <w:rFonts w:ascii="StarSymbol" w:eastAsia="StarSymbol" w:hAnsi="StarSymbol"/>
      <w:sz w:val="22"/>
      <w:szCs w:val="22"/>
    </w:rPr>
  </w:style>
  <w:style w:type="character" w:customStyle="1" w:styleId="RTFNum196">
    <w:name w:val="RTF_Num 19 6"/>
    <w:rsid w:val="0079076D"/>
    <w:rPr>
      <w:rFonts w:ascii="StarSymbol" w:eastAsia="StarSymbol" w:hAnsi="StarSymbol"/>
      <w:sz w:val="22"/>
      <w:szCs w:val="22"/>
    </w:rPr>
  </w:style>
  <w:style w:type="character" w:customStyle="1" w:styleId="RTFNum197">
    <w:name w:val="RTF_Num 19 7"/>
    <w:rsid w:val="0079076D"/>
    <w:rPr>
      <w:rFonts w:ascii="StarSymbol" w:eastAsia="StarSymbol" w:hAnsi="StarSymbol"/>
      <w:sz w:val="22"/>
      <w:szCs w:val="22"/>
    </w:rPr>
  </w:style>
  <w:style w:type="character" w:customStyle="1" w:styleId="RTFNum198">
    <w:name w:val="RTF_Num 19 8"/>
    <w:rsid w:val="0079076D"/>
    <w:rPr>
      <w:rFonts w:ascii="StarSymbol" w:eastAsia="StarSymbol" w:hAnsi="StarSymbol"/>
      <w:sz w:val="22"/>
      <w:szCs w:val="22"/>
    </w:rPr>
  </w:style>
  <w:style w:type="character" w:customStyle="1" w:styleId="RTFNum199">
    <w:name w:val="RTF_Num 19 9"/>
    <w:rsid w:val="0079076D"/>
    <w:rPr>
      <w:rFonts w:ascii="StarSymbol" w:eastAsia="StarSymbol" w:hAnsi="StarSymbol"/>
      <w:sz w:val="22"/>
      <w:szCs w:val="22"/>
    </w:rPr>
  </w:style>
  <w:style w:type="character" w:customStyle="1" w:styleId="RTFNum201">
    <w:name w:val="RTF_Num 20 1"/>
    <w:rsid w:val="0079076D"/>
    <w:rPr>
      <w:rFonts w:ascii="Wingdings" w:eastAsia="Wingdings" w:hAnsi="Wingdings" w:cs="Wingdings"/>
      <w:sz w:val="22"/>
      <w:szCs w:val="22"/>
    </w:rPr>
  </w:style>
  <w:style w:type="character" w:customStyle="1" w:styleId="RTFNum202">
    <w:name w:val="RTF_Num 20 2"/>
    <w:rsid w:val="0079076D"/>
    <w:rPr>
      <w:rFonts w:ascii="StarSymbol" w:eastAsia="StarSymbol" w:hAnsi="StarSymbol"/>
      <w:sz w:val="22"/>
      <w:szCs w:val="22"/>
    </w:rPr>
  </w:style>
  <w:style w:type="character" w:customStyle="1" w:styleId="RTFNum203">
    <w:name w:val="RTF_Num 20 3"/>
    <w:rsid w:val="0079076D"/>
    <w:rPr>
      <w:rFonts w:ascii="StarSymbol" w:eastAsia="StarSymbol" w:hAnsi="StarSymbol"/>
      <w:sz w:val="22"/>
      <w:szCs w:val="22"/>
    </w:rPr>
  </w:style>
  <w:style w:type="character" w:customStyle="1" w:styleId="RTFNum204">
    <w:name w:val="RTF_Num 20 4"/>
    <w:rsid w:val="0079076D"/>
    <w:rPr>
      <w:rFonts w:ascii="StarSymbol" w:eastAsia="StarSymbol" w:hAnsi="StarSymbol"/>
      <w:sz w:val="22"/>
      <w:szCs w:val="22"/>
    </w:rPr>
  </w:style>
  <w:style w:type="character" w:customStyle="1" w:styleId="RTFNum205">
    <w:name w:val="RTF_Num 20 5"/>
    <w:rsid w:val="0079076D"/>
    <w:rPr>
      <w:rFonts w:ascii="StarSymbol" w:eastAsia="StarSymbol" w:hAnsi="StarSymbol"/>
      <w:sz w:val="22"/>
      <w:szCs w:val="22"/>
    </w:rPr>
  </w:style>
  <w:style w:type="character" w:customStyle="1" w:styleId="RTFNum206">
    <w:name w:val="RTF_Num 20 6"/>
    <w:rsid w:val="0079076D"/>
    <w:rPr>
      <w:rFonts w:ascii="StarSymbol" w:eastAsia="StarSymbol" w:hAnsi="StarSymbol"/>
      <w:sz w:val="22"/>
      <w:szCs w:val="22"/>
    </w:rPr>
  </w:style>
  <w:style w:type="character" w:customStyle="1" w:styleId="RTFNum207">
    <w:name w:val="RTF_Num 20 7"/>
    <w:rsid w:val="0079076D"/>
    <w:rPr>
      <w:rFonts w:ascii="StarSymbol" w:eastAsia="StarSymbol" w:hAnsi="StarSymbol"/>
      <w:sz w:val="22"/>
      <w:szCs w:val="22"/>
    </w:rPr>
  </w:style>
  <w:style w:type="character" w:customStyle="1" w:styleId="RTFNum208">
    <w:name w:val="RTF_Num 20 8"/>
    <w:rsid w:val="0079076D"/>
    <w:rPr>
      <w:rFonts w:ascii="StarSymbol" w:eastAsia="StarSymbol" w:hAnsi="StarSymbol"/>
      <w:sz w:val="22"/>
      <w:szCs w:val="22"/>
    </w:rPr>
  </w:style>
  <w:style w:type="character" w:customStyle="1" w:styleId="RTFNum209">
    <w:name w:val="RTF_Num 20 9"/>
    <w:rsid w:val="0079076D"/>
    <w:rPr>
      <w:rFonts w:ascii="StarSymbol" w:eastAsia="StarSymbol" w:hAnsi="StarSymbol"/>
      <w:sz w:val="22"/>
      <w:szCs w:val="22"/>
    </w:rPr>
  </w:style>
  <w:style w:type="character" w:customStyle="1" w:styleId="RTFNum211">
    <w:name w:val="RTF_Num 21 1"/>
    <w:rsid w:val="0079076D"/>
    <w:rPr>
      <w:rFonts w:ascii="Wingdings" w:eastAsia="Wingdings" w:hAnsi="Wingdings" w:cs="Wingdings"/>
      <w:sz w:val="22"/>
      <w:szCs w:val="22"/>
    </w:rPr>
  </w:style>
  <w:style w:type="character" w:customStyle="1" w:styleId="RTFNum212">
    <w:name w:val="RTF_Num 21 2"/>
    <w:rsid w:val="0079076D"/>
    <w:rPr>
      <w:rFonts w:ascii="StarSymbol" w:eastAsia="StarSymbol" w:hAnsi="StarSymbol"/>
      <w:sz w:val="22"/>
      <w:szCs w:val="22"/>
    </w:rPr>
  </w:style>
  <w:style w:type="character" w:customStyle="1" w:styleId="RTFNum213">
    <w:name w:val="RTF_Num 21 3"/>
    <w:rsid w:val="0079076D"/>
    <w:rPr>
      <w:rFonts w:ascii="StarSymbol" w:eastAsia="StarSymbol" w:hAnsi="StarSymbol"/>
      <w:sz w:val="22"/>
      <w:szCs w:val="22"/>
    </w:rPr>
  </w:style>
  <w:style w:type="character" w:customStyle="1" w:styleId="RTFNum214">
    <w:name w:val="RTF_Num 21 4"/>
    <w:rsid w:val="0079076D"/>
    <w:rPr>
      <w:rFonts w:ascii="StarSymbol" w:eastAsia="StarSymbol" w:hAnsi="StarSymbol"/>
      <w:sz w:val="22"/>
      <w:szCs w:val="22"/>
    </w:rPr>
  </w:style>
  <w:style w:type="character" w:customStyle="1" w:styleId="RTFNum215">
    <w:name w:val="RTF_Num 21 5"/>
    <w:rsid w:val="0079076D"/>
    <w:rPr>
      <w:rFonts w:ascii="StarSymbol" w:eastAsia="StarSymbol" w:hAnsi="StarSymbol"/>
      <w:sz w:val="22"/>
      <w:szCs w:val="22"/>
    </w:rPr>
  </w:style>
  <w:style w:type="character" w:customStyle="1" w:styleId="RTFNum216">
    <w:name w:val="RTF_Num 21 6"/>
    <w:rsid w:val="0079076D"/>
    <w:rPr>
      <w:rFonts w:ascii="StarSymbol" w:eastAsia="StarSymbol" w:hAnsi="StarSymbol"/>
      <w:sz w:val="22"/>
      <w:szCs w:val="22"/>
    </w:rPr>
  </w:style>
  <w:style w:type="character" w:customStyle="1" w:styleId="RTFNum217">
    <w:name w:val="RTF_Num 21 7"/>
    <w:rsid w:val="0079076D"/>
    <w:rPr>
      <w:rFonts w:ascii="StarSymbol" w:eastAsia="StarSymbol" w:hAnsi="StarSymbol"/>
      <w:sz w:val="22"/>
      <w:szCs w:val="22"/>
    </w:rPr>
  </w:style>
  <w:style w:type="character" w:customStyle="1" w:styleId="RTFNum218">
    <w:name w:val="RTF_Num 21 8"/>
    <w:rsid w:val="0079076D"/>
    <w:rPr>
      <w:rFonts w:ascii="StarSymbol" w:eastAsia="StarSymbol" w:hAnsi="StarSymbol"/>
      <w:sz w:val="22"/>
      <w:szCs w:val="22"/>
    </w:rPr>
  </w:style>
  <w:style w:type="character" w:customStyle="1" w:styleId="RTFNum219">
    <w:name w:val="RTF_Num 21 9"/>
    <w:rsid w:val="0079076D"/>
    <w:rPr>
      <w:rFonts w:ascii="StarSymbol" w:eastAsia="StarSymbol" w:hAnsi="StarSymbol"/>
      <w:sz w:val="22"/>
      <w:szCs w:val="22"/>
    </w:rPr>
  </w:style>
  <w:style w:type="character" w:customStyle="1" w:styleId="RTFNum221">
    <w:name w:val="RTF_Num 22 1"/>
    <w:rsid w:val="0079076D"/>
    <w:rPr>
      <w:rFonts w:ascii="StarSymbol" w:eastAsia="StarSymbol" w:hAnsi="StarSymbol"/>
      <w:sz w:val="22"/>
      <w:szCs w:val="22"/>
    </w:rPr>
  </w:style>
  <w:style w:type="character" w:customStyle="1" w:styleId="RTFNum222">
    <w:name w:val="RTF_Num 22 2"/>
    <w:rsid w:val="0079076D"/>
    <w:rPr>
      <w:rFonts w:ascii="StarSymbol" w:eastAsia="StarSymbol" w:hAnsi="StarSymbol"/>
      <w:sz w:val="22"/>
      <w:szCs w:val="22"/>
    </w:rPr>
  </w:style>
  <w:style w:type="character" w:customStyle="1" w:styleId="RTFNum223">
    <w:name w:val="RTF_Num 22 3"/>
    <w:rsid w:val="0079076D"/>
    <w:rPr>
      <w:rFonts w:ascii="StarSymbol" w:eastAsia="StarSymbol" w:hAnsi="StarSymbol"/>
      <w:sz w:val="22"/>
      <w:szCs w:val="22"/>
    </w:rPr>
  </w:style>
  <w:style w:type="character" w:customStyle="1" w:styleId="RTFNum224">
    <w:name w:val="RTF_Num 22 4"/>
    <w:rsid w:val="0079076D"/>
    <w:rPr>
      <w:rFonts w:ascii="StarSymbol" w:eastAsia="StarSymbol" w:hAnsi="StarSymbol"/>
      <w:sz w:val="22"/>
      <w:szCs w:val="22"/>
    </w:rPr>
  </w:style>
  <w:style w:type="character" w:customStyle="1" w:styleId="RTFNum225">
    <w:name w:val="RTF_Num 22 5"/>
    <w:rsid w:val="0079076D"/>
    <w:rPr>
      <w:rFonts w:ascii="StarSymbol" w:eastAsia="StarSymbol" w:hAnsi="StarSymbol"/>
      <w:sz w:val="22"/>
      <w:szCs w:val="22"/>
    </w:rPr>
  </w:style>
  <w:style w:type="character" w:customStyle="1" w:styleId="RTFNum226">
    <w:name w:val="RTF_Num 22 6"/>
    <w:rsid w:val="0079076D"/>
    <w:rPr>
      <w:rFonts w:ascii="StarSymbol" w:eastAsia="StarSymbol" w:hAnsi="StarSymbol"/>
      <w:sz w:val="22"/>
      <w:szCs w:val="22"/>
    </w:rPr>
  </w:style>
  <w:style w:type="character" w:customStyle="1" w:styleId="RTFNum227">
    <w:name w:val="RTF_Num 22 7"/>
    <w:rsid w:val="0079076D"/>
    <w:rPr>
      <w:rFonts w:ascii="StarSymbol" w:eastAsia="StarSymbol" w:hAnsi="StarSymbol"/>
      <w:sz w:val="22"/>
      <w:szCs w:val="22"/>
    </w:rPr>
  </w:style>
  <w:style w:type="character" w:customStyle="1" w:styleId="RTFNum228">
    <w:name w:val="RTF_Num 22 8"/>
    <w:rsid w:val="0079076D"/>
    <w:rPr>
      <w:rFonts w:ascii="StarSymbol" w:eastAsia="StarSymbol" w:hAnsi="StarSymbol"/>
      <w:sz w:val="22"/>
      <w:szCs w:val="22"/>
    </w:rPr>
  </w:style>
  <w:style w:type="character" w:customStyle="1" w:styleId="RTFNum229">
    <w:name w:val="RTF_Num 22 9"/>
    <w:rsid w:val="0079076D"/>
    <w:rPr>
      <w:rFonts w:ascii="StarSymbol" w:eastAsia="StarSymbol" w:hAnsi="StarSymbol"/>
      <w:sz w:val="22"/>
      <w:szCs w:val="22"/>
    </w:rPr>
  </w:style>
  <w:style w:type="character" w:customStyle="1" w:styleId="RTFNum231">
    <w:name w:val="RTF_Num 23 1"/>
    <w:rsid w:val="0079076D"/>
    <w:rPr>
      <w:rFonts w:ascii="Wingdings" w:eastAsia="Wingdings" w:hAnsi="Wingdings" w:cs="Wingdings"/>
    </w:rPr>
  </w:style>
  <w:style w:type="character" w:customStyle="1" w:styleId="RTFNum232">
    <w:name w:val="RTF_Num 23 2"/>
    <w:rsid w:val="0079076D"/>
    <w:rPr>
      <w:rFonts w:ascii="Courier New" w:eastAsia="Courier New" w:hAnsi="Courier New" w:cs="Courier New"/>
    </w:rPr>
  </w:style>
  <w:style w:type="character" w:customStyle="1" w:styleId="RTFNum233">
    <w:name w:val="RTF_Num 23 3"/>
    <w:rsid w:val="0079076D"/>
    <w:rPr>
      <w:rFonts w:ascii="Wingdings" w:eastAsia="Wingdings" w:hAnsi="Wingdings" w:cs="Wingdings"/>
    </w:rPr>
  </w:style>
  <w:style w:type="character" w:customStyle="1" w:styleId="RTFNum234">
    <w:name w:val="RTF_Num 23 4"/>
    <w:rsid w:val="0079076D"/>
    <w:rPr>
      <w:rFonts w:ascii="Symbol" w:eastAsia="Symbol" w:hAnsi="Symbol" w:cs="Symbol"/>
    </w:rPr>
  </w:style>
  <w:style w:type="character" w:customStyle="1" w:styleId="RTFNum235">
    <w:name w:val="RTF_Num 23 5"/>
    <w:rsid w:val="0079076D"/>
    <w:rPr>
      <w:rFonts w:ascii="Courier New" w:eastAsia="Courier New" w:hAnsi="Courier New" w:cs="Courier New"/>
    </w:rPr>
  </w:style>
  <w:style w:type="character" w:customStyle="1" w:styleId="RTFNum236">
    <w:name w:val="RTF_Num 23 6"/>
    <w:rsid w:val="0079076D"/>
    <w:rPr>
      <w:rFonts w:ascii="Wingdings" w:eastAsia="Wingdings" w:hAnsi="Wingdings" w:cs="Wingdings"/>
    </w:rPr>
  </w:style>
  <w:style w:type="character" w:customStyle="1" w:styleId="RTFNum237">
    <w:name w:val="RTF_Num 23 7"/>
    <w:rsid w:val="0079076D"/>
    <w:rPr>
      <w:rFonts w:ascii="Symbol" w:eastAsia="Symbol" w:hAnsi="Symbol" w:cs="Symbol"/>
    </w:rPr>
  </w:style>
  <w:style w:type="character" w:customStyle="1" w:styleId="RTFNum238">
    <w:name w:val="RTF_Num 23 8"/>
    <w:rsid w:val="0079076D"/>
    <w:rPr>
      <w:rFonts w:ascii="Courier New" w:eastAsia="Courier New" w:hAnsi="Courier New" w:cs="Courier New"/>
    </w:rPr>
  </w:style>
  <w:style w:type="character" w:customStyle="1" w:styleId="RTFNum239">
    <w:name w:val="RTF_Num 23 9"/>
    <w:rsid w:val="0079076D"/>
    <w:rPr>
      <w:rFonts w:ascii="Wingdings" w:eastAsia="Wingdings" w:hAnsi="Wingdings" w:cs="Wingdings"/>
    </w:rPr>
  </w:style>
  <w:style w:type="character" w:customStyle="1" w:styleId="RTFNum241">
    <w:name w:val="RTF_Num 24 1"/>
    <w:rsid w:val="0079076D"/>
    <w:rPr>
      <w:rFonts w:ascii="Wingdings" w:eastAsia="Wingdings" w:hAnsi="Wingdings" w:cs="Wingdings"/>
    </w:rPr>
  </w:style>
  <w:style w:type="character" w:customStyle="1" w:styleId="RTFNum242">
    <w:name w:val="RTF_Num 24 2"/>
    <w:rsid w:val="0079076D"/>
    <w:rPr>
      <w:rFonts w:ascii="Courier New" w:eastAsia="Courier New" w:hAnsi="Courier New" w:cs="Courier New"/>
    </w:rPr>
  </w:style>
  <w:style w:type="character" w:customStyle="1" w:styleId="RTFNum243">
    <w:name w:val="RTF_Num 24 3"/>
    <w:rsid w:val="0079076D"/>
    <w:rPr>
      <w:rFonts w:ascii="Wingdings" w:eastAsia="Wingdings" w:hAnsi="Wingdings" w:cs="Wingdings"/>
    </w:rPr>
  </w:style>
  <w:style w:type="character" w:customStyle="1" w:styleId="RTFNum244">
    <w:name w:val="RTF_Num 24 4"/>
    <w:rsid w:val="0079076D"/>
    <w:rPr>
      <w:rFonts w:ascii="Symbol" w:eastAsia="Symbol" w:hAnsi="Symbol" w:cs="Symbol"/>
    </w:rPr>
  </w:style>
  <w:style w:type="character" w:customStyle="1" w:styleId="RTFNum245">
    <w:name w:val="RTF_Num 24 5"/>
    <w:rsid w:val="0079076D"/>
    <w:rPr>
      <w:rFonts w:ascii="Courier New" w:eastAsia="Courier New" w:hAnsi="Courier New" w:cs="Courier New"/>
    </w:rPr>
  </w:style>
  <w:style w:type="character" w:customStyle="1" w:styleId="RTFNum246">
    <w:name w:val="RTF_Num 24 6"/>
    <w:rsid w:val="0079076D"/>
    <w:rPr>
      <w:rFonts w:ascii="Wingdings" w:eastAsia="Wingdings" w:hAnsi="Wingdings" w:cs="Wingdings"/>
    </w:rPr>
  </w:style>
  <w:style w:type="character" w:customStyle="1" w:styleId="RTFNum247">
    <w:name w:val="RTF_Num 24 7"/>
    <w:rsid w:val="0079076D"/>
    <w:rPr>
      <w:rFonts w:ascii="Symbol" w:eastAsia="Symbol" w:hAnsi="Symbol" w:cs="Symbol"/>
    </w:rPr>
  </w:style>
  <w:style w:type="character" w:customStyle="1" w:styleId="RTFNum248">
    <w:name w:val="RTF_Num 24 8"/>
    <w:rsid w:val="0079076D"/>
    <w:rPr>
      <w:rFonts w:ascii="Courier New" w:eastAsia="Courier New" w:hAnsi="Courier New" w:cs="Courier New"/>
    </w:rPr>
  </w:style>
  <w:style w:type="character" w:customStyle="1" w:styleId="RTFNum249">
    <w:name w:val="RTF_Num 24 9"/>
    <w:rsid w:val="0079076D"/>
    <w:rPr>
      <w:rFonts w:ascii="Wingdings" w:eastAsia="Wingdings" w:hAnsi="Wingdings" w:cs="Wingdings"/>
    </w:rPr>
  </w:style>
  <w:style w:type="character" w:customStyle="1" w:styleId="RTFNum251">
    <w:name w:val="RTF_Num 25 1"/>
    <w:rsid w:val="0079076D"/>
    <w:rPr>
      <w:rFonts w:ascii="Wingdings" w:eastAsia="Wingdings" w:hAnsi="Wingdings" w:cs="Wingdings"/>
      <w:sz w:val="22"/>
      <w:szCs w:val="22"/>
    </w:rPr>
  </w:style>
  <w:style w:type="character" w:customStyle="1" w:styleId="RTFNum252">
    <w:name w:val="RTF_Num 25 2"/>
    <w:rsid w:val="0079076D"/>
    <w:rPr>
      <w:rFonts w:ascii="StarSymbol" w:eastAsia="StarSymbol" w:hAnsi="StarSymbol"/>
      <w:sz w:val="22"/>
      <w:szCs w:val="22"/>
    </w:rPr>
  </w:style>
  <w:style w:type="character" w:customStyle="1" w:styleId="RTFNum253">
    <w:name w:val="RTF_Num 25 3"/>
    <w:rsid w:val="0079076D"/>
    <w:rPr>
      <w:rFonts w:ascii="StarSymbol" w:eastAsia="StarSymbol" w:hAnsi="StarSymbol"/>
      <w:sz w:val="22"/>
      <w:szCs w:val="22"/>
    </w:rPr>
  </w:style>
  <w:style w:type="character" w:customStyle="1" w:styleId="RTFNum254">
    <w:name w:val="RTF_Num 25 4"/>
    <w:rsid w:val="0079076D"/>
    <w:rPr>
      <w:rFonts w:ascii="StarSymbol" w:eastAsia="StarSymbol" w:hAnsi="StarSymbol"/>
      <w:sz w:val="22"/>
      <w:szCs w:val="22"/>
    </w:rPr>
  </w:style>
  <w:style w:type="character" w:customStyle="1" w:styleId="RTFNum255">
    <w:name w:val="RTF_Num 25 5"/>
    <w:rsid w:val="0079076D"/>
    <w:rPr>
      <w:rFonts w:ascii="StarSymbol" w:eastAsia="StarSymbol" w:hAnsi="StarSymbol"/>
      <w:sz w:val="22"/>
      <w:szCs w:val="22"/>
    </w:rPr>
  </w:style>
  <w:style w:type="character" w:customStyle="1" w:styleId="RTFNum256">
    <w:name w:val="RTF_Num 25 6"/>
    <w:rsid w:val="0079076D"/>
    <w:rPr>
      <w:rFonts w:ascii="StarSymbol" w:eastAsia="StarSymbol" w:hAnsi="StarSymbol"/>
      <w:sz w:val="22"/>
      <w:szCs w:val="22"/>
    </w:rPr>
  </w:style>
  <w:style w:type="character" w:customStyle="1" w:styleId="RTFNum257">
    <w:name w:val="RTF_Num 25 7"/>
    <w:rsid w:val="0079076D"/>
    <w:rPr>
      <w:rFonts w:ascii="StarSymbol" w:eastAsia="StarSymbol" w:hAnsi="StarSymbol"/>
      <w:sz w:val="22"/>
      <w:szCs w:val="22"/>
    </w:rPr>
  </w:style>
  <w:style w:type="character" w:customStyle="1" w:styleId="RTFNum258">
    <w:name w:val="RTF_Num 25 8"/>
    <w:rsid w:val="0079076D"/>
    <w:rPr>
      <w:rFonts w:ascii="StarSymbol" w:eastAsia="StarSymbol" w:hAnsi="StarSymbol"/>
      <w:sz w:val="22"/>
      <w:szCs w:val="22"/>
    </w:rPr>
  </w:style>
  <w:style w:type="character" w:customStyle="1" w:styleId="RTFNum259">
    <w:name w:val="RTF_Num 25 9"/>
    <w:rsid w:val="0079076D"/>
    <w:rPr>
      <w:rFonts w:ascii="StarSymbol" w:eastAsia="StarSymbol" w:hAnsi="StarSymbol"/>
      <w:sz w:val="22"/>
      <w:szCs w:val="22"/>
    </w:rPr>
  </w:style>
  <w:style w:type="character" w:customStyle="1" w:styleId="RTFNum261">
    <w:name w:val="RTF_Num 26 1"/>
    <w:rsid w:val="0079076D"/>
    <w:rPr>
      <w:rFonts w:ascii="Wingdings" w:eastAsia="Wingdings" w:hAnsi="Wingdings" w:cs="Wingdings"/>
      <w:sz w:val="22"/>
      <w:szCs w:val="22"/>
    </w:rPr>
  </w:style>
  <w:style w:type="character" w:customStyle="1" w:styleId="RTFNum262">
    <w:name w:val="RTF_Num 26 2"/>
    <w:rsid w:val="0079076D"/>
    <w:rPr>
      <w:rFonts w:ascii="StarSymbol" w:eastAsia="StarSymbol" w:hAnsi="StarSymbol"/>
      <w:sz w:val="22"/>
      <w:szCs w:val="22"/>
    </w:rPr>
  </w:style>
  <w:style w:type="character" w:customStyle="1" w:styleId="RTFNum263">
    <w:name w:val="RTF_Num 26 3"/>
    <w:rsid w:val="0079076D"/>
    <w:rPr>
      <w:rFonts w:ascii="StarSymbol" w:eastAsia="StarSymbol" w:hAnsi="StarSymbol"/>
      <w:sz w:val="22"/>
      <w:szCs w:val="22"/>
    </w:rPr>
  </w:style>
  <w:style w:type="character" w:customStyle="1" w:styleId="RTFNum264">
    <w:name w:val="RTF_Num 26 4"/>
    <w:rsid w:val="0079076D"/>
    <w:rPr>
      <w:rFonts w:ascii="StarSymbol" w:eastAsia="StarSymbol" w:hAnsi="StarSymbol"/>
      <w:sz w:val="22"/>
      <w:szCs w:val="22"/>
    </w:rPr>
  </w:style>
  <w:style w:type="character" w:customStyle="1" w:styleId="RTFNum265">
    <w:name w:val="RTF_Num 26 5"/>
    <w:rsid w:val="0079076D"/>
    <w:rPr>
      <w:rFonts w:ascii="StarSymbol" w:eastAsia="StarSymbol" w:hAnsi="StarSymbol"/>
      <w:sz w:val="22"/>
      <w:szCs w:val="22"/>
    </w:rPr>
  </w:style>
  <w:style w:type="character" w:customStyle="1" w:styleId="RTFNum266">
    <w:name w:val="RTF_Num 26 6"/>
    <w:rsid w:val="0079076D"/>
    <w:rPr>
      <w:rFonts w:ascii="StarSymbol" w:eastAsia="StarSymbol" w:hAnsi="StarSymbol"/>
      <w:sz w:val="22"/>
      <w:szCs w:val="22"/>
    </w:rPr>
  </w:style>
  <w:style w:type="character" w:customStyle="1" w:styleId="RTFNum267">
    <w:name w:val="RTF_Num 26 7"/>
    <w:rsid w:val="0079076D"/>
    <w:rPr>
      <w:rFonts w:ascii="StarSymbol" w:eastAsia="StarSymbol" w:hAnsi="StarSymbol"/>
      <w:sz w:val="22"/>
      <w:szCs w:val="22"/>
    </w:rPr>
  </w:style>
  <w:style w:type="character" w:customStyle="1" w:styleId="RTFNum268">
    <w:name w:val="RTF_Num 26 8"/>
    <w:rsid w:val="0079076D"/>
    <w:rPr>
      <w:rFonts w:ascii="StarSymbol" w:eastAsia="StarSymbol" w:hAnsi="StarSymbol"/>
      <w:sz w:val="22"/>
      <w:szCs w:val="22"/>
    </w:rPr>
  </w:style>
  <w:style w:type="character" w:customStyle="1" w:styleId="RTFNum269">
    <w:name w:val="RTF_Num 26 9"/>
    <w:rsid w:val="0079076D"/>
    <w:rPr>
      <w:rFonts w:ascii="StarSymbol" w:eastAsia="StarSymbol" w:hAnsi="StarSymbol"/>
      <w:sz w:val="22"/>
      <w:szCs w:val="22"/>
    </w:rPr>
  </w:style>
  <w:style w:type="character" w:customStyle="1" w:styleId="RTFNum271">
    <w:name w:val="RTF_Num 27 1"/>
    <w:rsid w:val="0079076D"/>
    <w:rPr>
      <w:rFonts w:ascii="StarSymbol" w:eastAsia="StarSymbol" w:hAnsi="StarSymbol"/>
      <w:sz w:val="22"/>
      <w:szCs w:val="22"/>
    </w:rPr>
  </w:style>
  <w:style w:type="character" w:customStyle="1" w:styleId="RTFNum272">
    <w:name w:val="RTF_Num 27 2"/>
    <w:rsid w:val="0079076D"/>
    <w:rPr>
      <w:rFonts w:ascii="StarSymbol" w:eastAsia="StarSymbol" w:hAnsi="StarSymbol"/>
      <w:sz w:val="22"/>
      <w:szCs w:val="22"/>
    </w:rPr>
  </w:style>
  <w:style w:type="character" w:customStyle="1" w:styleId="RTFNum273">
    <w:name w:val="RTF_Num 27 3"/>
    <w:rsid w:val="0079076D"/>
    <w:rPr>
      <w:rFonts w:ascii="StarSymbol" w:eastAsia="StarSymbol" w:hAnsi="StarSymbol"/>
      <w:sz w:val="22"/>
      <w:szCs w:val="22"/>
    </w:rPr>
  </w:style>
  <w:style w:type="character" w:customStyle="1" w:styleId="RTFNum274">
    <w:name w:val="RTF_Num 27 4"/>
    <w:rsid w:val="0079076D"/>
    <w:rPr>
      <w:rFonts w:ascii="StarSymbol" w:eastAsia="StarSymbol" w:hAnsi="StarSymbol"/>
      <w:sz w:val="22"/>
      <w:szCs w:val="22"/>
    </w:rPr>
  </w:style>
  <w:style w:type="character" w:customStyle="1" w:styleId="RTFNum275">
    <w:name w:val="RTF_Num 27 5"/>
    <w:rsid w:val="0079076D"/>
    <w:rPr>
      <w:rFonts w:ascii="StarSymbol" w:eastAsia="StarSymbol" w:hAnsi="StarSymbol"/>
      <w:sz w:val="22"/>
      <w:szCs w:val="22"/>
    </w:rPr>
  </w:style>
  <w:style w:type="character" w:customStyle="1" w:styleId="RTFNum276">
    <w:name w:val="RTF_Num 27 6"/>
    <w:rsid w:val="0079076D"/>
    <w:rPr>
      <w:rFonts w:ascii="StarSymbol" w:eastAsia="StarSymbol" w:hAnsi="StarSymbol"/>
      <w:sz w:val="22"/>
      <w:szCs w:val="22"/>
    </w:rPr>
  </w:style>
  <w:style w:type="character" w:customStyle="1" w:styleId="RTFNum277">
    <w:name w:val="RTF_Num 27 7"/>
    <w:rsid w:val="0079076D"/>
    <w:rPr>
      <w:rFonts w:ascii="StarSymbol" w:eastAsia="StarSymbol" w:hAnsi="StarSymbol"/>
      <w:sz w:val="22"/>
      <w:szCs w:val="22"/>
    </w:rPr>
  </w:style>
  <w:style w:type="character" w:customStyle="1" w:styleId="RTFNum278">
    <w:name w:val="RTF_Num 27 8"/>
    <w:rsid w:val="0079076D"/>
    <w:rPr>
      <w:rFonts w:ascii="StarSymbol" w:eastAsia="StarSymbol" w:hAnsi="StarSymbol"/>
      <w:sz w:val="22"/>
      <w:szCs w:val="22"/>
    </w:rPr>
  </w:style>
  <w:style w:type="character" w:customStyle="1" w:styleId="RTFNum279">
    <w:name w:val="RTF_Num 27 9"/>
    <w:rsid w:val="0079076D"/>
    <w:rPr>
      <w:rFonts w:ascii="StarSymbol" w:eastAsia="StarSymbol" w:hAnsi="StarSymbol"/>
      <w:sz w:val="22"/>
      <w:szCs w:val="22"/>
    </w:rPr>
  </w:style>
  <w:style w:type="character" w:customStyle="1" w:styleId="RTFNum281">
    <w:name w:val="RTF_Num 28 1"/>
    <w:rsid w:val="0079076D"/>
    <w:rPr>
      <w:rFonts w:ascii="Wingdings" w:eastAsia="Wingdings" w:hAnsi="Wingdings" w:cs="Wingdings"/>
      <w:sz w:val="22"/>
      <w:szCs w:val="22"/>
    </w:rPr>
  </w:style>
  <w:style w:type="character" w:customStyle="1" w:styleId="RTFNum282">
    <w:name w:val="RTF_Num 28 2"/>
    <w:rsid w:val="0079076D"/>
    <w:rPr>
      <w:rFonts w:ascii="StarSymbol" w:eastAsia="StarSymbol" w:hAnsi="StarSymbol"/>
      <w:sz w:val="22"/>
      <w:szCs w:val="22"/>
    </w:rPr>
  </w:style>
  <w:style w:type="character" w:customStyle="1" w:styleId="RTFNum283">
    <w:name w:val="RTF_Num 28 3"/>
    <w:rsid w:val="0079076D"/>
    <w:rPr>
      <w:rFonts w:ascii="StarSymbol" w:eastAsia="StarSymbol" w:hAnsi="StarSymbol"/>
      <w:sz w:val="22"/>
      <w:szCs w:val="22"/>
    </w:rPr>
  </w:style>
  <w:style w:type="character" w:customStyle="1" w:styleId="RTFNum284">
    <w:name w:val="RTF_Num 28 4"/>
    <w:rsid w:val="0079076D"/>
    <w:rPr>
      <w:rFonts w:ascii="StarSymbol" w:eastAsia="StarSymbol" w:hAnsi="StarSymbol"/>
      <w:sz w:val="22"/>
      <w:szCs w:val="22"/>
    </w:rPr>
  </w:style>
  <w:style w:type="character" w:customStyle="1" w:styleId="RTFNum285">
    <w:name w:val="RTF_Num 28 5"/>
    <w:rsid w:val="0079076D"/>
    <w:rPr>
      <w:rFonts w:ascii="StarSymbol" w:eastAsia="StarSymbol" w:hAnsi="StarSymbol"/>
      <w:sz w:val="22"/>
      <w:szCs w:val="22"/>
    </w:rPr>
  </w:style>
  <w:style w:type="character" w:customStyle="1" w:styleId="RTFNum286">
    <w:name w:val="RTF_Num 28 6"/>
    <w:rsid w:val="0079076D"/>
    <w:rPr>
      <w:rFonts w:ascii="StarSymbol" w:eastAsia="StarSymbol" w:hAnsi="StarSymbol"/>
      <w:sz w:val="22"/>
      <w:szCs w:val="22"/>
    </w:rPr>
  </w:style>
  <w:style w:type="character" w:customStyle="1" w:styleId="RTFNum287">
    <w:name w:val="RTF_Num 28 7"/>
    <w:rsid w:val="0079076D"/>
    <w:rPr>
      <w:rFonts w:ascii="StarSymbol" w:eastAsia="StarSymbol" w:hAnsi="StarSymbol"/>
      <w:sz w:val="22"/>
      <w:szCs w:val="22"/>
    </w:rPr>
  </w:style>
  <w:style w:type="character" w:customStyle="1" w:styleId="RTFNum288">
    <w:name w:val="RTF_Num 28 8"/>
    <w:rsid w:val="0079076D"/>
    <w:rPr>
      <w:rFonts w:ascii="StarSymbol" w:eastAsia="StarSymbol" w:hAnsi="StarSymbol"/>
      <w:sz w:val="22"/>
      <w:szCs w:val="22"/>
    </w:rPr>
  </w:style>
  <w:style w:type="character" w:customStyle="1" w:styleId="RTFNum289">
    <w:name w:val="RTF_Num 28 9"/>
    <w:rsid w:val="0079076D"/>
    <w:rPr>
      <w:rFonts w:ascii="StarSymbol" w:eastAsia="StarSymbol" w:hAnsi="StarSymbol"/>
      <w:sz w:val="22"/>
      <w:szCs w:val="22"/>
    </w:rPr>
  </w:style>
  <w:style w:type="character" w:customStyle="1" w:styleId="RTFNum291">
    <w:name w:val="RTF_Num 29 1"/>
    <w:rsid w:val="0079076D"/>
    <w:rPr>
      <w:rFonts w:ascii="StarSymbol" w:eastAsia="StarSymbol" w:hAnsi="StarSymbol"/>
      <w:sz w:val="22"/>
      <w:szCs w:val="22"/>
    </w:rPr>
  </w:style>
  <w:style w:type="character" w:customStyle="1" w:styleId="RTFNum292">
    <w:name w:val="RTF_Num 29 2"/>
    <w:rsid w:val="0079076D"/>
    <w:rPr>
      <w:rFonts w:ascii="StarSymbol" w:eastAsia="StarSymbol" w:hAnsi="StarSymbol"/>
      <w:sz w:val="22"/>
      <w:szCs w:val="22"/>
    </w:rPr>
  </w:style>
  <w:style w:type="character" w:customStyle="1" w:styleId="RTFNum293">
    <w:name w:val="RTF_Num 29 3"/>
    <w:rsid w:val="0079076D"/>
    <w:rPr>
      <w:rFonts w:ascii="StarSymbol" w:eastAsia="StarSymbol" w:hAnsi="StarSymbol"/>
      <w:sz w:val="22"/>
      <w:szCs w:val="22"/>
    </w:rPr>
  </w:style>
  <w:style w:type="character" w:customStyle="1" w:styleId="RTFNum294">
    <w:name w:val="RTF_Num 29 4"/>
    <w:rsid w:val="0079076D"/>
    <w:rPr>
      <w:rFonts w:ascii="StarSymbol" w:eastAsia="StarSymbol" w:hAnsi="StarSymbol"/>
      <w:sz w:val="22"/>
      <w:szCs w:val="22"/>
    </w:rPr>
  </w:style>
  <w:style w:type="character" w:customStyle="1" w:styleId="RTFNum295">
    <w:name w:val="RTF_Num 29 5"/>
    <w:rsid w:val="0079076D"/>
    <w:rPr>
      <w:rFonts w:ascii="StarSymbol" w:eastAsia="StarSymbol" w:hAnsi="StarSymbol"/>
      <w:sz w:val="22"/>
      <w:szCs w:val="22"/>
    </w:rPr>
  </w:style>
  <w:style w:type="character" w:customStyle="1" w:styleId="RTFNum296">
    <w:name w:val="RTF_Num 29 6"/>
    <w:rsid w:val="0079076D"/>
    <w:rPr>
      <w:rFonts w:ascii="StarSymbol" w:eastAsia="StarSymbol" w:hAnsi="StarSymbol"/>
      <w:sz w:val="22"/>
      <w:szCs w:val="22"/>
    </w:rPr>
  </w:style>
  <w:style w:type="character" w:customStyle="1" w:styleId="RTFNum297">
    <w:name w:val="RTF_Num 29 7"/>
    <w:rsid w:val="0079076D"/>
    <w:rPr>
      <w:rFonts w:ascii="StarSymbol" w:eastAsia="StarSymbol" w:hAnsi="StarSymbol"/>
      <w:sz w:val="22"/>
      <w:szCs w:val="22"/>
    </w:rPr>
  </w:style>
  <w:style w:type="character" w:customStyle="1" w:styleId="RTFNum298">
    <w:name w:val="RTF_Num 29 8"/>
    <w:rsid w:val="0079076D"/>
    <w:rPr>
      <w:rFonts w:ascii="StarSymbol" w:eastAsia="StarSymbol" w:hAnsi="StarSymbol"/>
      <w:sz w:val="22"/>
      <w:szCs w:val="22"/>
    </w:rPr>
  </w:style>
  <w:style w:type="character" w:customStyle="1" w:styleId="RTFNum299">
    <w:name w:val="RTF_Num 29 9"/>
    <w:rsid w:val="0079076D"/>
    <w:rPr>
      <w:rFonts w:ascii="StarSymbol" w:eastAsia="StarSymbol" w:hAnsi="StarSymbol"/>
      <w:sz w:val="22"/>
      <w:szCs w:val="22"/>
    </w:rPr>
  </w:style>
  <w:style w:type="character" w:customStyle="1" w:styleId="RTFNum301">
    <w:name w:val="RTF_Num 30 1"/>
    <w:rsid w:val="0079076D"/>
    <w:rPr>
      <w:rFonts w:ascii="Times New Roman" w:eastAsia="Times New Roman" w:hAnsi="Times New Roman" w:cs="Times New Roman"/>
    </w:rPr>
  </w:style>
  <w:style w:type="character" w:customStyle="1" w:styleId="RTFNum302">
    <w:name w:val="RTF_Num 30 2"/>
    <w:rsid w:val="0079076D"/>
    <w:rPr>
      <w:rFonts w:ascii="Times New Roman" w:eastAsia="Times New Roman" w:hAnsi="Times New Roman" w:cs="Times New Roman"/>
    </w:rPr>
  </w:style>
  <w:style w:type="character" w:customStyle="1" w:styleId="RTFNum303">
    <w:name w:val="RTF_Num 30 3"/>
    <w:rsid w:val="0079076D"/>
    <w:rPr>
      <w:rFonts w:ascii="Times New Roman" w:eastAsia="Times New Roman" w:hAnsi="Times New Roman" w:cs="Times New Roman"/>
    </w:rPr>
  </w:style>
  <w:style w:type="character" w:customStyle="1" w:styleId="RTFNum304">
    <w:name w:val="RTF_Num 30 4"/>
    <w:rsid w:val="0079076D"/>
    <w:rPr>
      <w:rFonts w:ascii="Times New Roman" w:eastAsia="Times New Roman" w:hAnsi="Times New Roman" w:cs="Times New Roman"/>
    </w:rPr>
  </w:style>
  <w:style w:type="character" w:customStyle="1" w:styleId="RTFNum305">
    <w:name w:val="RTF_Num 30 5"/>
    <w:rsid w:val="0079076D"/>
    <w:rPr>
      <w:rFonts w:ascii="Times New Roman" w:eastAsia="Times New Roman" w:hAnsi="Times New Roman" w:cs="Times New Roman"/>
    </w:rPr>
  </w:style>
  <w:style w:type="character" w:customStyle="1" w:styleId="RTFNum306">
    <w:name w:val="RTF_Num 30 6"/>
    <w:rsid w:val="0079076D"/>
    <w:rPr>
      <w:rFonts w:ascii="Times New Roman" w:eastAsia="Times New Roman" w:hAnsi="Times New Roman" w:cs="Times New Roman"/>
    </w:rPr>
  </w:style>
  <w:style w:type="character" w:customStyle="1" w:styleId="RTFNum307">
    <w:name w:val="RTF_Num 30 7"/>
    <w:rsid w:val="0079076D"/>
    <w:rPr>
      <w:rFonts w:ascii="Times New Roman" w:eastAsia="Times New Roman" w:hAnsi="Times New Roman" w:cs="Times New Roman"/>
    </w:rPr>
  </w:style>
  <w:style w:type="character" w:customStyle="1" w:styleId="RTFNum308">
    <w:name w:val="RTF_Num 30 8"/>
    <w:rsid w:val="0079076D"/>
    <w:rPr>
      <w:rFonts w:ascii="Times New Roman" w:eastAsia="Times New Roman" w:hAnsi="Times New Roman" w:cs="Times New Roman"/>
    </w:rPr>
  </w:style>
  <w:style w:type="character" w:customStyle="1" w:styleId="RTFNum309">
    <w:name w:val="RTF_Num 30 9"/>
    <w:rsid w:val="0079076D"/>
    <w:rPr>
      <w:rFonts w:ascii="Times New Roman" w:eastAsia="Times New Roman" w:hAnsi="Times New Roman" w:cs="Times New Roman"/>
    </w:rPr>
  </w:style>
  <w:style w:type="character" w:customStyle="1" w:styleId="RTFNum311">
    <w:name w:val="RTF_Num 31 1"/>
    <w:rsid w:val="0079076D"/>
    <w:rPr>
      <w:rFonts w:ascii="Wingdings" w:eastAsia="Wingdings" w:hAnsi="Wingdings" w:cs="Wingdings"/>
    </w:rPr>
  </w:style>
  <w:style w:type="character" w:customStyle="1" w:styleId="RTFNum312">
    <w:name w:val="RTF_Num 31 2"/>
    <w:rsid w:val="0079076D"/>
    <w:rPr>
      <w:rFonts w:ascii="Courier New" w:eastAsia="Courier New" w:hAnsi="Courier New" w:cs="Courier New"/>
    </w:rPr>
  </w:style>
  <w:style w:type="character" w:customStyle="1" w:styleId="RTFNum313">
    <w:name w:val="RTF_Num 31 3"/>
    <w:rsid w:val="0079076D"/>
    <w:rPr>
      <w:rFonts w:ascii="Wingdings" w:eastAsia="Wingdings" w:hAnsi="Wingdings" w:cs="Wingdings"/>
    </w:rPr>
  </w:style>
  <w:style w:type="character" w:customStyle="1" w:styleId="RTFNum314">
    <w:name w:val="RTF_Num 31 4"/>
    <w:rsid w:val="0079076D"/>
    <w:rPr>
      <w:rFonts w:ascii="Symbol" w:eastAsia="Symbol" w:hAnsi="Symbol" w:cs="Symbol"/>
    </w:rPr>
  </w:style>
  <w:style w:type="character" w:customStyle="1" w:styleId="RTFNum315">
    <w:name w:val="RTF_Num 31 5"/>
    <w:rsid w:val="0079076D"/>
    <w:rPr>
      <w:rFonts w:ascii="Courier New" w:eastAsia="Courier New" w:hAnsi="Courier New" w:cs="Courier New"/>
    </w:rPr>
  </w:style>
  <w:style w:type="character" w:customStyle="1" w:styleId="RTFNum316">
    <w:name w:val="RTF_Num 31 6"/>
    <w:rsid w:val="0079076D"/>
    <w:rPr>
      <w:rFonts w:ascii="Wingdings" w:eastAsia="Wingdings" w:hAnsi="Wingdings" w:cs="Wingdings"/>
    </w:rPr>
  </w:style>
  <w:style w:type="character" w:customStyle="1" w:styleId="RTFNum317">
    <w:name w:val="RTF_Num 31 7"/>
    <w:rsid w:val="0079076D"/>
    <w:rPr>
      <w:rFonts w:ascii="Symbol" w:eastAsia="Symbol" w:hAnsi="Symbol" w:cs="Symbol"/>
    </w:rPr>
  </w:style>
  <w:style w:type="character" w:customStyle="1" w:styleId="RTFNum318">
    <w:name w:val="RTF_Num 31 8"/>
    <w:rsid w:val="0079076D"/>
    <w:rPr>
      <w:rFonts w:ascii="Courier New" w:eastAsia="Courier New" w:hAnsi="Courier New" w:cs="Courier New"/>
    </w:rPr>
  </w:style>
  <w:style w:type="character" w:customStyle="1" w:styleId="RTFNum319">
    <w:name w:val="RTF_Num 31 9"/>
    <w:rsid w:val="0079076D"/>
    <w:rPr>
      <w:rFonts w:ascii="Wingdings" w:eastAsia="Wingdings" w:hAnsi="Wingdings" w:cs="Wingdings"/>
    </w:rPr>
  </w:style>
  <w:style w:type="character" w:customStyle="1" w:styleId="RTFNum321">
    <w:name w:val="RTF_Num 32 1"/>
    <w:rsid w:val="0079076D"/>
    <w:rPr>
      <w:rFonts w:ascii="StarSymbol" w:eastAsia="StarSymbol" w:hAnsi="StarSymbol"/>
      <w:sz w:val="22"/>
      <w:szCs w:val="22"/>
    </w:rPr>
  </w:style>
  <w:style w:type="character" w:customStyle="1" w:styleId="RTFNum322">
    <w:name w:val="RTF_Num 32 2"/>
    <w:rsid w:val="0079076D"/>
    <w:rPr>
      <w:rFonts w:ascii="StarSymbol" w:eastAsia="StarSymbol" w:hAnsi="StarSymbol"/>
      <w:sz w:val="22"/>
      <w:szCs w:val="22"/>
    </w:rPr>
  </w:style>
  <w:style w:type="character" w:customStyle="1" w:styleId="RTFNum323">
    <w:name w:val="RTF_Num 32 3"/>
    <w:rsid w:val="0079076D"/>
    <w:rPr>
      <w:rFonts w:ascii="StarSymbol" w:eastAsia="StarSymbol" w:hAnsi="StarSymbol"/>
      <w:sz w:val="22"/>
      <w:szCs w:val="22"/>
    </w:rPr>
  </w:style>
  <w:style w:type="character" w:customStyle="1" w:styleId="RTFNum324">
    <w:name w:val="RTF_Num 32 4"/>
    <w:rsid w:val="0079076D"/>
    <w:rPr>
      <w:rFonts w:ascii="StarSymbol" w:eastAsia="StarSymbol" w:hAnsi="StarSymbol"/>
      <w:sz w:val="22"/>
      <w:szCs w:val="22"/>
    </w:rPr>
  </w:style>
  <w:style w:type="character" w:customStyle="1" w:styleId="RTFNum325">
    <w:name w:val="RTF_Num 32 5"/>
    <w:rsid w:val="0079076D"/>
    <w:rPr>
      <w:rFonts w:ascii="StarSymbol" w:eastAsia="StarSymbol" w:hAnsi="StarSymbol"/>
      <w:sz w:val="22"/>
      <w:szCs w:val="22"/>
    </w:rPr>
  </w:style>
  <w:style w:type="character" w:customStyle="1" w:styleId="RTFNum326">
    <w:name w:val="RTF_Num 32 6"/>
    <w:rsid w:val="0079076D"/>
    <w:rPr>
      <w:rFonts w:ascii="StarSymbol" w:eastAsia="StarSymbol" w:hAnsi="StarSymbol"/>
      <w:sz w:val="22"/>
      <w:szCs w:val="22"/>
    </w:rPr>
  </w:style>
  <w:style w:type="character" w:customStyle="1" w:styleId="RTFNum327">
    <w:name w:val="RTF_Num 32 7"/>
    <w:rsid w:val="0079076D"/>
    <w:rPr>
      <w:rFonts w:ascii="StarSymbol" w:eastAsia="StarSymbol" w:hAnsi="StarSymbol"/>
      <w:sz w:val="22"/>
      <w:szCs w:val="22"/>
    </w:rPr>
  </w:style>
  <w:style w:type="character" w:customStyle="1" w:styleId="RTFNum328">
    <w:name w:val="RTF_Num 32 8"/>
    <w:rsid w:val="0079076D"/>
    <w:rPr>
      <w:rFonts w:ascii="StarSymbol" w:eastAsia="StarSymbol" w:hAnsi="StarSymbol"/>
      <w:sz w:val="22"/>
      <w:szCs w:val="22"/>
    </w:rPr>
  </w:style>
  <w:style w:type="character" w:customStyle="1" w:styleId="RTFNum329">
    <w:name w:val="RTF_Num 32 9"/>
    <w:rsid w:val="0079076D"/>
    <w:rPr>
      <w:rFonts w:ascii="StarSymbol" w:eastAsia="StarSymbol" w:hAnsi="StarSymbol"/>
      <w:sz w:val="22"/>
      <w:szCs w:val="22"/>
    </w:rPr>
  </w:style>
  <w:style w:type="character" w:customStyle="1" w:styleId="RTFNum331">
    <w:name w:val="RTF_Num 33 1"/>
    <w:rsid w:val="0079076D"/>
    <w:rPr>
      <w:rFonts w:ascii="Wingdings" w:eastAsia="Wingdings" w:hAnsi="Wingdings" w:cs="Wingdings"/>
    </w:rPr>
  </w:style>
  <w:style w:type="character" w:customStyle="1" w:styleId="RTFNum332">
    <w:name w:val="RTF_Num 33 2"/>
    <w:rsid w:val="0079076D"/>
    <w:rPr>
      <w:rFonts w:ascii="Courier New" w:eastAsia="Courier New" w:hAnsi="Courier New" w:cs="Courier New"/>
    </w:rPr>
  </w:style>
  <w:style w:type="character" w:customStyle="1" w:styleId="RTFNum333">
    <w:name w:val="RTF_Num 33 3"/>
    <w:rsid w:val="0079076D"/>
    <w:rPr>
      <w:rFonts w:ascii="Wingdings" w:eastAsia="Wingdings" w:hAnsi="Wingdings" w:cs="Wingdings"/>
    </w:rPr>
  </w:style>
  <w:style w:type="character" w:customStyle="1" w:styleId="RTFNum334">
    <w:name w:val="RTF_Num 33 4"/>
    <w:rsid w:val="0079076D"/>
    <w:rPr>
      <w:rFonts w:ascii="Symbol" w:eastAsia="Symbol" w:hAnsi="Symbol" w:cs="Symbol"/>
    </w:rPr>
  </w:style>
  <w:style w:type="character" w:customStyle="1" w:styleId="RTFNum335">
    <w:name w:val="RTF_Num 33 5"/>
    <w:rsid w:val="0079076D"/>
    <w:rPr>
      <w:rFonts w:ascii="Courier New" w:eastAsia="Courier New" w:hAnsi="Courier New" w:cs="Courier New"/>
    </w:rPr>
  </w:style>
  <w:style w:type="character" w:customStyle="1" w:styleId="RTFNum336">
    <w:name w:val="RTF_Num 33 6"/>
    <w:rsid w:val="0079076D"/>
    <w:rPr>
      <w:rFonts w:ascii="Wingdings" w:eastAsia="Wingdings" w:hAnsi="Wingdings" w:cs="Wingdings"/>
    </w:rPr>
  </w:style>
  <w:style w:type="character" w:customStyle="1" w:styleId="RTFNum337">
    <w:name w:val="RTF_Num 33 7"/>
    <w:rsid w:val="0079076D"/>
    <w:rPr>
      <w:rFonts w:ascii="Symbol" w:eastAsia="Symbol" w:hAnsi="Symbol" w:cs="Symbol"/>
    </w:rPr>
  </w:style>
  <w:style w:type="character" w:customStyle="1" w:styleId="RTFNum338">
    <w:name w:val="RTF_Num 33 8"/>
    <w:rsid w:val="0079076D"/>
    <w:rPr>
      <w:rFonts w:ascii="Courier New" w:eastAsia="Courier New" w:hAnsi="Courier New" w:cs="Courier New"/>
    </w:rPr>
  </w:style>
  <w:style w:type="character" w:customStyle="1" w:styleId="RTFNum339">
    <w:name w:val="RTF_Num 33 9"/>
    <w:rsid w:val="0079076D"/>
    <w:rPr>
      <w:rFonts w:ascii="Wingdings" w:eastAsia="Wingdings" w:hAnsi="Wingdings" w:cs="Wingdings"/>
    </w:rPr>
  </w:style>
  <w:style w:type="character" w:customStyle="1" w:styleId="RTFNum341">
    <w:name w:val="RTF_Num 34 1"/>
    <w:rsid w:val="0079076D"/>
    <w:rPr>
      <w:rFonts w:ascii="Wingdings" w:eastAsia="Wingdings" w:hAnsi="Wingdings" w:cs="Wingdings"/>
    </w:rPr>
  </w:style>
  <w:style w:type="character" w:customStyle="1" w:styleId="RTFNum342">
    <w:name w:val="RTF_Num 34 2"/>
    <w:rsid w:val="0079076D"/>
    <w:rPr>
      <w:rFonts w:ascii="Courier New" w:eastAsia="Courier New" w:hAnsi="Courier New" w:cs="Courier New"/>
    </w:rPr>
  </w:style>
  <w:style w:type="character" w:customStyle="1" w:styleId="RTFNum343">
    <w:name w:val="RTF_Num 34 3"/>
    <w:rsid w:val="0079076D"/>
    <w:rPr>
      <w:rFonts w:ascii="Wingdings" w:eastAsia="Wingdings" w:hAnsi="Wingdings" w:cs="Wingdings"/>
    </w:rPr>
  </w:style>
  <w:style w:type="character" w:customStyle="1" w:styleId="RTFNum344">
    <w:name w:val="RTF_Num 34 4"/>
    <w:rsid w:val="0079076D"/>
    <w:rPr>
      <w:rFonts w:ascii="Symbol" w:eastAsia="Symbol" w:hAnsi="Symbol" w:cs="Symbol"/>
    </w:rPr>
  </w:style>
  <w:style w:type="character" w:customStyle="1" w:styleId="RTFNum345">
    <w:name w:val="RTF_Num 34 5"/>
    <w:rsid w:val="0079076D"/>
    <w:rPr>
      <w:rFonts w:ascii="Courier New" w:eastAsia="Courier New" w:hAnsi="Courier New" w:cs="Courier New"/>
    </w:rPr>
  </w:style>
  <w:style w:type="character" w:customStyle="1" w:styleId="RTFNum346">
    <w:name w:val="RTF_Num 34 6"/>
    <w:rsid w:val="0079076D"/>
    <w:rPr>
      <w:rFonts w:ascii="Wingdings" w:eastAsia="Wingdings" w:hAnsi="Wingdings" w:cs="Wingdings"/>
    </w:rPr>
  </w:style>
  <w:style w:type="character" w:customStyle="1" w:styleId="RTFNum347">
    <w:name w:val="RTF_Num 34 7"/>
    <w:rsid w:val="0079076D"/>
    <w:rPr>
      <w:rFonts w:ascii="Symbol" w:eastAsia="Symbol" w:hAnsi="Symbol" w:cs="Symbol"/>
    </w:rPr>
  </w:style>
  <w:style w:type="character" w:customStyle="1" w:styleId="RTFNum348">
    <w:name w:val="RTF_Num 34 8"/>
    <w:rsid w:val="0079076D"/>
    <w:rPr>
      <w:rFonts w:ascii="Courier New" w:eastAsia="Courier New" w:hAnsi="Courier New" w:cs="Courier New"/>
    </w:rPr>
  </w:style>
  <w:style w:type="character" w:customStyle="1" w:styleId="RTFNum349">
    <w:name w:val="RTF_Num 34 9"/>
    <w:rsid w:val="0079076D"/>
    <w:rPr>
      <w:rFonts w:ascii="Wingdings" w:eastAsia="Wingdings" w:hAnsi="Wingdings" w:cs="Wingdings"/>
    </w:rPr>
  </w:style>
  <w:style w:type="character" w:customStyle="1" w:styleId="WW-DefaultParagraphFont11">
    <w:name w:val="WW-Default Paragraph Font11"/>
    <w:rsid w:val="0079076D"/>
  </w:style>
  <w:style w:type="character" w:customStyle="1" w:styleId="BulletSymbols">
    <w:name w:val="Bullet Symbols"/>
    <w:rsid w:val="0079076D"/>
    <w:rPr>
      <w:rFonts w:ascii="StarSymbol" w:eastAsia="StarSymbol" w:hAnsi="StarSymbol" w:cs="StarSymbol"/>
      <w:sz w:val="22"/>
      <w:szCs w:val="22"/>
    </w:rPr>
  </w:style>
  <w:style w:type="character" w:customStyle="1" w:styleId="NumberingSymbols">
    <w:name w:val="Numbering Symbols"/>
    <w:rsid w:val="0079076D"/>
  </w:style>
  <w:style w:type="character" w:customStyle="1" w:styleId="Bullets">
    <w:name w:val="Bullets"/>
    <w:rsid w:val="0079076D"/>
    <w:rPr>
      <w:rFonts w:ascii="StarSymbol" w:eastAsia="StarSymbol" w:hAnsi="StarSymbol" w:cs="StarSymbol"/>
      <w:sz w:val="24"/>
      <w:szCs w:val="24"/>
    </w:rPr>
  </w:style>
  <w:style w:type="character" w:customStyle="1" w:styleId="WW-DefaultParagraphFont2">
    <w:name w:val="WW-Default Paragraph Font2"/>
    <w:rsid w:val="0079076D"/>
  </w:style>
  <w:style w:type="character" w:styleId="Hyperlink">
    <w:name w:val="Hyperlink"/>
    <w:basedOn w:val="WW-DefaultParagraphFont2"/>
    <w:rsid w:val="0079076D"/>
    <w:rPr>
      <w:color w:val="0000FF"/>
      <w:u w:val="single"/>
    </w:rPr>
  </w:style>
  <w:style w:type="character" w:styleId="Emphasis">
    <w:name w:val="Emphasis"/>
    <w:uiPriority w:val="20"/>
    <w:qFormat/>
    <w:rsid w:val="0079076D"/>
    <w:rPr>
      <w:i/>
      <w:iCs/>
    </w:rPr>
  </w:style>
  <w:style w:type="character" w:styleId="Strong">
    <w:name w:val="Strong"/>
    <w:uiPriority w:val="22"/>
    <w:qFormat/>
    <w:rsid w:val="0079076D"/>
    <w:rPr>
      <w:b/>
      <w:bCs/>
    </w:rPr>
  </w:style>
  <w:style w:type="character" w:styleId="FollowedHyperlink">
    <w:name w:val="FollowedHyperlink"/>
    <w:basedOn w:val="WW-DefaultParagraphFont"/>
    <w:rsid w:val="0079076D"/>
    <w:rPr>
      <w:color w:val="800080"/>
      <w:u w:val="single"/>
    </w:rPr>
  </w:style>
  <w:style w:type="paragraph" w:customStyle="1" w:styleId="Heading">
    <w:name w:val="Heading"/>
    <w:basedOn w:val="Normal"/>
    <w:next w:val="BodyText"/>
    <w:rsid w:val="0079076D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styleId="BodyText">
    <w:name w:val="Body Text"/>
    <w:basedOn w:val="Normal"/>
    <w:rsid w:val="0079076D"/>
    <w:pPr>
      <w:spacing w:after="120"/>
    </w:pPr>
  </w:style>
  <w:style w:type="paragraph" w:styleId="List">
    <w:name w:val="List"/>
    <w:basedOn w:val="BodyText"/>
    <w:rsid w:val="0079076D"/>
    <w:rPr>
      <w:rFonts w:ascii="Tahoma" w:eastAsia="Tahoma" w:hAnsi="Tahoma" w:cs="Tahoma"/>
    </w:rPr>
  </w:style>
  <w:style w:type="paragraph" w:styleId="Caption">
    <w:name w:val="caption"/>
    <w:basedOn w:val="Normal"/>
    <w:qFormat/>
    <w:rsid w:val="0079076D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79076D"/>
    <w:rPr>
      <w:rFonts w:ascii="Tahoma" w:eastAsia="Tahoma" w:hAnsi="Tahoma" w:cs="Tahoma"/>
    </w:rPr>
  </w:style>
  <w:style w:type="paragraph" w:customStyle="1" w:styleId="Caption1">
    <w:name w:val="Caption1"/>
    <w:basedOn w:val="Normal"/>
    <w:rsid w:val="0079076D"/>
    <w:pPr>
      <w:spacing w:before="120" w:after="120"/>
    </w:pPr>
    <w:rPr>
      <w:rFonts w:ascii="Tahoma" w:eastAsia="Tahoma" w:hAnsi="Tahoma" w:cs="Tahoma"/>
      <w:i/>
      <w:iCs/>
    </w:rPr>
  </w:style>
  <w:style w:type="paragraph" w:customStyle="1" w:styleId="TableContents">
    <w:name w:val="Table Contents"/>
    <w:basedOn w:val="Normal"/>
    <w:rsid w:val="0079076D"/>
    <w:pPr>
      <w:suppressLineNumbers/>
    </w:pPr>
  </w:style>
  <w:style w:type="paragraph" w:customStyle="1" w:styleId="TableHeading">
    <w:name w:val="Table Heading"/>
    <w:basedOn w:val="TableContents"/>
    <w:rsid w:val="0079076D"/>
    <w:pPr>
      <w:jc w:val="center"/>
    </w:pPr>
    <w:rPr>
      <w:b/>
      <w:bCs/>
    </w:rPr>
  </w:style>
  <w:style w:type="paragraph" w:customStyle="1" w:styleId="Achievement">
    <w:name w:val="Achievement"/>
    <w:basedOn w:val="BodyText"/>
    <w:rsid w:val="00D02924"/>
    <w:pPr>
      <w:widowControl/>
      <w:numPr>
        <w:numId w:val="12"/>
      </w:numPr>
      <w:suppressAutoHyphens w:val="0"/>
      <w:spacing w:before="120" w:after="20" w:line="220" w:lineRule="atLeast"/>
    </w:pPr>
    <w:rPr>
      <w:rFonts w:ascii="Arial" w:hAnsi="Arial"/>
      <w:spacing w:val="-5"/>
      <w:sz w:val="20"/>
      <w:szCs w:val="20"/>
      <w:lang w:eastAsia="en-US"/>
    </w:rPr>
  </w:style>
  <w:style w:type="character" w:customStyle="1" w:styleId="apple-style-span">
    <w:name w:val="apple-style-span"/>
    <w:basedOn w:val="DefaultParagraphFont"/>
    <w:rsid w:val="00950889"/>
  </w:style>
  <w:style w:type="character" w:customStyle="1" w:styleId="apple-converted-space">
    <w:name w:val="apple-converted-space"/>
    <w:basedOn w:val="DefaultParagraphFont"/>
    <w:rsid w:val="00950889"/>
  </w:style>
  <w:style w:type="character" w:customStyle="1" w:styleId="Heading3Char">
    <w:name w:val="Heading 3 Char"/>
    <w:basedOn w:val="DefaultParagraphFont"/>
    <w:link w:val="Heading3"/>
    <w:rsid w:val="00D15B67"/>
    <w:rPr>
      <w:rFonts w:eastAsia="Lucida Sans Unicode" w:cs="Tahoma"/>
      <w:b/>
      <w:bCs/>
      <w:sz w:val="28"/>
      <w:szCs w:val="28"/>
      <w:lang w:eastAsia="ar-SA"/>
    </w:rPr>
  </w:style>
  <w:style w:type="table" w:styleId="TableGrid">
    <w:name w:val="Table Grid"/>
    <w:basedOn w:val="TableNormal"/>
    <w:rsid w:val="00607B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B30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B3037"/>
    <w:rPr>
      <w:rFonts w:ascii="Tahoma" w:hAnsi="Tahoma" w:cs="Tahoma"/>
      <w:sz w:val="16"/>
      <w:szCs w:val="16"/>
      <w:lang w:eastAsia="ar-SA"/>
    </w:rPr>
  </w:style>
  <w:style w:type="character" w:customStyle="1" w:styleId="st">
    <w:name w:val="st"/>
    <w:basedOn w:val="DefaultParagraphFont"/>
    <w:rsid w:val="003D51BA"/>
  </w:style>
  <w:style w:type="paragraph" w:styleId="ListParagraph">
    <w:name w:val="List Paragraph"/>
    <w:basedOn w:val="Normal"/>
    <w:uiPriority w:val="34"/>
    <w:qFormat/>
    <w:rsid w:val="008A3D56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836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8360A7"/>
    <w:rPr>
      <w:sz w:val="24"/>
      <w:szCs w:val="24"/>
      <w:lang w:eastAsia="ar-SA"/>
    </w:rPr>
  </w:style>
  <w:style w:type="paragraph" w:styleId="Footer">
    <w:name w:val="footer"/>
    <w:basedOn w:val="Normal"/>
    <w:link w:val="FooterChar"/>
    <w:unhideWhenUsed/>
    <w:rsid w:val="00836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8360A7"/>
    <w:rPr>
      <w:sz w:val="24"/>
      <w:szCs w:val="24"/>
      <w:lang w:eastAsia="ar-SA"/>
    </w:rPr>
  </w:style>
  <w:style w:type="character" w:styleId="CommentReference">
    <w:name w:val="annotation reference"/>
    <w:basedOn w:val="DefaultParagraphFont"/>
    <w:semiHidden/>
    <w:unhideWhenUsed/>
    <w:rsid w:val="00231E69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231E6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231E69"/>
    <w:rPr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31E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31E69"/>
    <w:rPr>
      <w:b/>
      <w:bCs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7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0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97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0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7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3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1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0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20475">
              <w:marLeft w:val="3525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53D51CC-6997-644D-AE6B-3DC96F82F05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2177</Words>
  <Characters>12414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Résumé</vt:lpstr>
    </vt:vector>
  </TitlesOfParts>
  <Company/>
  <LinksUpToDate>false</LinksUpToDate>
  <CharactersWithSpaces>14562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Résumé</dc:title>
  <dc:creator>Gurpreet</dc:creator>
  <cp:lastModifiedBy>Gurpreet Ubhi</cp:lastModifiedBy>
  <cp:revision>31</cp:revision>
  <cp:lastPrinted>2015-11-12T12:27:00Z</cp:lastPrinted>
  <dcterms:created xsi:type="dcterms:W3CDTF">2021-08-14T14:55:00Z</dcterms:created>
  <dcterms:modified xsi:type="dcterms:W3CDTF">2022-02-21T18:32:00Z</dcterms:modified>
</cp:coreProperties>
</file>