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296AD83" w14:textId="77777777" w:rsidR="00C41E19" w:rsidRDefault="00C41E19">
      <w:pPr>
        <w:ind w:left="3600"/>
        <w:rPr>
          <w:rFonts w:ascii="Trebuchet MS" w:hAnsi="Trebuchet MS" w:cs="Arial"/>
          <w:b/>
          <w:sz w:val="20"/>
          <w:szCs w:val="20"/>
          <w:u w:val="single"/>
          <w:lang w:val="en-GB"/>
        </w:rPr>
      </w:pPr>
      <w:r>
        <w:rPr>
          <w:rFonts w:ascii="Trebuchet MS" w:hAnsi="Trebuchet MS" w:cs="Arial"/>
          <w:b/>
          <w:sz w:val="20"/>
          <w:szCs w:val="20"/>
          <w:lang w:val="en-GB"/>
        </w:rPr>
        <w:t xml:space="preserve">    </w:t>
      </w:r>
      <w:r w:rsidR="002670CE">
        <w:rPr>
          <w:rFonts w:ascii="Trebuchet MS" w:hAnsi="Trebuchet MS" w:cs="Arial"/>
          <w:b/>
          <w:sz w:val="20"/>
          <w:szCs w:val="20"/>
          <w:lang w:val="en-GB"/>
        </w:rPr>
        <w:t>Manisha Tripathy</w:t>
      </w:r>
    </w:p>
    <w:p w14:paraId="698B2E23" w14:textId="77777777" w:rsidR="00C41E19" w:rsidRDefault="00C41E19">
      <w:pPr>
        <w:ind w:left="2880"/>
        <w:rPr>
          <w:rFonts w:ascii="Trebuchet MS" w:hAnsi="Trebuchet MS" w:cs="Arial"/>
          <w:b/>
          <w:sz w:val="20"/>
          <w:szCs w:val="20"/>
          <w:u w:val="single"/>
          <w:lang w:val="en-GB"/>
        </w:rPr>
      </w:pPr>
      <w:r>
        <w:rPr>
          <w:rFonts w:ascii="Trebuchet MS" w:hAnsi="Trebuchet MS" w:cs="Arial"/>
          <w:b/>
          <w:sz w:val="20"/>
          <w:szCs w:val="20"/>
          <w:lang w:val="en-GB"/>
        </w:rPr>
        <w:t xml:space="preserve">        </w:t>
      </w:r>
      <w:r>
        <w:rPr>
          <w:rFonts w:ascii="Trebuchet MS" w:hAnsi="Trebuchet MS" w:cs="Arial"/>
          <w:b/>
          <w:sz w:val="20"/>
          <w:szCs w:val="20"/>
          <w:u w:val="single"/>
          <w:lang w:val="en-GB"/>
        </w:rPr>
        <w:t>Salesforce.com Developer</w:t>
      </w:r>
    </w:p>
    <w:p w14:paraId="1B75F3B9" w14:textId="77777777" w:rsidR="00C41E19" w:rsidRDefault="00C41E19">
      <w:pPr>
        <w:ind w:left="2880" w:firstLine="720"/>
        <w:rPr>
          <w:rFonts w:ascii="Trebuchet MS" w:hAnsi="Trebuchet MS" w:cs="Arial"/>
          <w:b/>
          <w:sz w:val="20"/>
          <w:szCs w:val="20"/>
          <w:u w:val="single"/>
          <w:lang w:val="en-GB"/>
        </w:rPr>
      </w:pPr>
    </w:p>
    <w:p w14:paraId="1713C61E" w14:textId="77777777" w:rsidR="00C41E19" w:rsidRDefault="00C41E19">
      <w:pPr>
        <w:jc w:val="center"/>
        <w:rPr>
          <w:rFonts w:ascii="Trebuchet MS" w:hAnsi="Trebuchet MS" w:cs="Arial"/>
          <w:b/>
          <w:sz w:val="20"/>
          <w:szCs w:val="20"/>
          <w:u w:val="single"/>
          <w:lang w:val="en-GB"/>
        </w:rPr>
      </w:pPr>
    </w:p>
    <w:p w14:paraId="6CA4326E" w14:textId="77777777" w:rsidR="00C41E19" w:rsidRDefault="00C41E19">
      <w:pPr>
        <w:jc w:val="center"/>
        <w:rPr>
          <w:rFonts w:ascii="Trebuchet MS" w:hAnsi="Trebuchet MS" w:cs="Arial"/>
          <w:b/>
          <w:sz w:val="20"/>
          <w:szCs w:val="20"/>
          <w:u w:val="single"/>
          <w:lang w:val="en-GB"/>
        </w:rPr>
      </w:pPr>
    </w:p>
    <w:p w14:paraId="722F9560" w14:textId="77777777" w:rsidR="00C41E19" w:rsidRDefault="00C41E19" w:rsidP="00F452D8">
      <w:pPr>
        <w:rPr>
          <w:rFonts w:ascii="Trebuchet MS" w:hAnsi="Trebuchet MS" w:cs="Arial"/>
          <w:b/>
          <w:sz w:val="20"/>
          <w:szCs w:val="20"/>
          <w:u w:val="single"/>
          <w:lang w:val="en-GB"/>
        </w:rPr>
      </w:pPr>
      <w:r>
        <w:rPr>
          <w:rFonts w:ascii="Trebuchet MS" w:hAnsi="Trebuchet MS" w:cs="Arial"/>
          <w:b/>
          <w:sz w:val="20"/>
          <w:szCs w:val="20"/>
        </w:rPr>
        <w:t>Contact:</w:t>
      </w:r>
      <w:r>
        <w:rPr>
          <w:rFonts w:ascii="Trebuchet MS" w:hAnsi="Trebuchet MS" w:cs="Arial"/>
          <w:sz w:val="20"/>
          <w:szCs w:val="20"/>
        </w:rPr>
        <w:t xml:space="preserve"> </w:t>
      </w:r>
      <w:r>
        <w:rPr>
          <w:rFonts w:ascii="Trebuchet MS" w:hAnsi="Trebuchet MS" w:cs="Arial"/>
          <w:bCs/>
          <w:sz w:val="20"/>
          <w:szCs w:val="20"/>
        </w:rPr>
        <w:t>+</w:t>
      </w:r>
      <w:r w:rsidR="002670CE">
        <w:rPr>
          <w:rFonts w:ascii="Trebuchet MS" w:hAnsi="Trebuchet MS" w:cs="Arial"/>
          <w:bCs/>
          <w:sz w:val="20"/>
          <w:szCs w:val="20"/>
        </w:rPr>
        <w:t>91-</w:t>
      </w:r>
      <w:r w:rsidR="000F55A4">
        <w:rPr>
          <w:rFonts w:ascii="Trebuchet MS" w:hAnsi="Trebuchet MS" w:cs="Arial"/>
          <w:bCs/>
          <w:sz w:val="20"/>
          <w:szCs w:val="20"/>
        </w:rPr>
        <w:t>8328867929</w:t>
      </w:r>
      <w:r w:rsidR="002670CE">
        <w:rPr>
          <w:rFonts w:ascii="Trebuchet MS" w:hAnsi="Trebuchet MS" w:cs="Arial"/>
          <w:bCs/>
          <w:sz w:val="20"/>
          <w:szCs w:val="20"/>
        </w:rPr>
        <w:t>(M)</w:t>
      </w:r>
      <w:r w:rsidR="002670CE">
        <w:rPr>
          <w:rFonts w:ascii="Trebuchet MS" w:hAnsi="Trebuchet MS" w:cs="Arial"/>
          <w:bCs/>
          <w:sz w:val="20"/>
          <w:szCs w:val="20"/>
        </w:rPr>
        <w:tab/>
      </w:r>
      <w:r w:rsidR="002670CE">
        <w:rPr>
          <w:rFonts w:ascii="Trebuchet MS" w:hAnsi="Trebuchet MS" w:cs="Arial"/>
          <w:bCs/>
          <w:sz w:val="20"/>
          <w:szCs w:val="20"/>
        </w:rPr>
        <w:tab/>
      </w:r>
      <w:r w:rsidR="002670CE">
        <w:rPr>
          <w:rFonts w:ascii="Trebuchet MS" w:hAnsi="Trebuchet MS" w:cs="Arial"/>
          <w:bCs/>
          <w:sz w:val="20"/>
          <w:szCs w:val="20"/>
        </w:rPr>
        <w:tab/>
      </w:r>
      <w:r w:rsidR="002670CE">
        <w:rPr>
          <w:rFonts w:ascii="Trebuchet MS" w:hAnsi="Trebuchet MS" w:cs="Arial"/>
          <w:bCs/>
          <w:sz w:val="20"/>
          <w:szCs w:val="20"/>
        </w:rPr>
        <w:tab/>
      </w:r>
      <w:r>
        <w:rPr>
          <w:rFonts w:ascii="Trebuchet MS" w:hAnsi="Trebuchet MS" w:cs="Arial"/>
          <w:b/>
          <w:bCs/>
          <w:sz w:val="20"/>
          <w:szCs w:val="20"/>
        </w:rPr>
        <w:t>Ema</w:t>
      </w:r>
      <w:r>
        <w:rPr>
          <w:rFonts w:ascii="Trebuchet MS" w:hAnsi="Trebuchet MS" w:cs="Arial"/>
          <w:b/>
          <w:sz w:val="20"/>
          <w:szCs w:val="20"/>
        </w:rPr>
        <w:t>il:</w:t>
      </w:r>
      <w:r>
        <w:rPr>
          <w:rFonts w:ascii="Trebuchet MS" w:hAnsi="Trebuchet MS"/>
          <w:sz w:val="20"/>
          <w:szCs w:val="20"/>
        </w:rPr>
        <w:t xml:space="preserve"> </w:t>
      </w:r>
      <w:r w:rsidR="00F452D8">
        <w:rPr>
          <w:rFonts w:ascii="Trebuchet MS" w:hAnsi="Trebuchet MS"/>
          <w:sz w:val="20"/>
          <w:szCs w:val="20"/>
        </w:rPr>
        <w:t xml:space="preserve">    </w:t>
      </w:r>
      <w:r w:rsidR="002670CE" w:rsidRPr="002670CE">
        <w:rPr>
          <w:rStyle w:val="Hyperlink"/>
        </w:rPr>
        <w:t>manishatripathy100</w:t>
      </w:r>
      <w:hyperlink r:id="rId7" w:history="1">
        <w:r>
          <w:rPr>
            <w:rStyle w:val="Hyperlink"/>
            <w:rFonts w:ascii="Trebuchet MS" w:hAnsi="Trebuchet MS"/>
          </w:rPr>
          <w:t>@gmail.com</w:t>
        </w:r>
      </w:hyperlink>
    </w:p>
    <w:p w14:paraId="268287FA" w14:textId="77777777" w:rsidR="00C41E19" w:rsidRDefault="00C41E19">
      <w:pPr>
        <w:jc w:val="center"/>
        <w:rPr>
          <w:rFonts w:ascii="Trebuchet MS" w:hAnsi="Trebuchet MS" w:cs="Arial"/>
          <w:b/>
          <w:sz w:val="20"/>
          <w:szCs w:val="20"/>
          <w:u w:val="single"/>
          <w:lang w:val="en-GB"/>
        </w:rPr>
      </w:pPr>
    </w:p>
    <w:p w14:paraId="78A73E49" w14:textId="77777777" w:rsidR="00C41E19" w:rsidRDefault="00C41E19">
      <w:pPr>
        <w:jc w:val="both"/>
        <w:rPr>
          <w:rFonts w:ascii="Trebuchet MS" w:hAnsi="Trebuchet MS" w:cs="Arial"/>
          <w:sz w:val="20"/>
          <w:szCs w:val="20"/>
        </w:rPr>
      </w:pPr>
    </w:p>
    <w:p w14:paraId="430D66C3" w14:textId="77777777" w:rsidR="00C41E19" w:rsidRDefault="00C41E19">
      <w:pPr>
        <w:pBdr>
          <w:bottom w:val="single" w:sz="8" w:space="1" w:color="000000"/>
        </w:pBdr>
        <w:jc w:val="both"/>
        <w:rPr>
          <w:rFonts w:ascii="Calibri" w:hAnsi="Calibri" w:cs="Calibri"/>
          <w:b/>
          <w:sz w:val="21"/>
          <w:szCs w:val="21"/>
        </w:rPr>
      </w:pPr>
      <w:r>
        <w:rPr>
          <w:rFonts w:ascii="Calibri" w:hAnsi="Calibri" w:cs="Calibri"/>
          <w:b/>
          <w:sz w:val="21"/>
          <w:szCs w:val="21"/>
        </w:rPr>
        <w:t xml:space="preserve">EXPERIENCE SUMMARY: </w:t>
      </w:r>
    </w:p>
    <w:p w14:paraId="742C2493" w14:textId="77777777" w:rsidR="00C41E19" w:rsidRDefault="00C41E19">
      <w:pPr>
        <w:spacing w:line="276" w:lineRule="auto"/>
        <w:ind w:right="-540"/>
        <w:jc w:val="both"/>
        <w:rPr>
          <w:rFonts w:ascii="Calibri" w:hAnsi="Calibri" w:cs="Calibri"/>
          <w:sz w:val="21"/>
          <w:szCs w:val="21"/>
        </w:rPr>
      </w:pPr>
    </w:p>
    <w:p w14:paraId="5C83FE28" w14:textId="77777777" w:rsidR="00C41E19" w:rsidRDefault="00F452D8">
      <w:pPr>
        <w:pStyle w:val="ListParagraph"/>
        <w:numPr>
          <w:ilvl w:val="0"/>
          <w:numId w:val="3"/>
        </w:numPr>
        <w:spacing w:line="360" w:lineRule="auto"/>
        <w:rPr>
          <w:rFonts w:ascii="Trebuchet MS" w:eastAsia="Arial" w:hAnsi="Trebuchet MS"/>
          <w:bCs/>
          <w:color w:val="000000"/>
          <w:sz w:val="20"/>
          <w:szCs w:val="20"/>
          <w:lang w:eastAsia="te-IN" w:bidi="te-IN"/>
        </w:rPr>
      </w:pPr>
      <w:r>
        <w:rPr>
          <w:rFonts w:ascii="Trebuchet MS" w:hAnsi="Trebuchet MS"/>
          <w:bCs/>
          <w:sz w:val="20"/>
          <w:szCs w:val="20"/>
        </w:rPr>
        <w:t xml:space="preserve">Around </w:t>
      </w:r>
      <w:r w:rsidR="000F55A4">
        <w:rPr>
          <w:rFonts w:ascii="Trebuchet MS" w:hAnsi="Trebuchet MS"/>
          <w:bCs/>
          <w:sz w:val="20"/>
          <w:szCs w:val="20"/>
        </w:rPr>
        <w:t>6 months</w:t>
      </w:r>
      <w:r w:rsidR="00C41E19">
        <w:rPr>
          <w:rFonts w:ascii="Trebuchet MS" w:eastAsia="Arial" w:hAnsi="Trebuchet MS"/>
          <w:bCs/>
          <w:color w:val="000000"/>
          <w:sz w:val="20"/>
          <w:szCs w:val="20"/>
          <w:lang w:eastAsia="te-IN" w:bidi="te-IN"/>
        </w:rPr>
        <w:t xml:space="preserve"> of experience in Development of Salesforce CRM. Hands on experience in Configuring and </w:t>
      </w:r>
      <w:r w:rsidR="00DA6735">
        <w:rPr>
          <w:rFonts w:ascii="Trebuchet MS" w:eastAsia="Arial" w:hAnsi="Trebuchet MS"/>
          <w:bCs/>
          <w:color w:val="000000"/>
          <w:sz w:val="20"/>
          <w:szCs w:val="20"/>
          <w:lang w:eastAsia="te-IN" w:bidi="te-IN"/>
        </w:rPr>
        <w:t>customizing</w:t>
      </w:r>
      <w:r w:rsidR="00C41E19">
        <w:rPr>
          <w:rFonts w:ascii="Trebuchet MS" w:eastAsia="Arial" w:hAnsi="Trebuchet MS"/>
          <w:bCs/>
          <w:color w:val="000000"/>
          <w:sz w:val="20"/>
          <w:szCs w:val="20"/>
          <w:lang w:eastAsia="te-IN" w:bidi="te-IN"/>
        </w:rPr>
        <w:t xml:space="preserve"> the applications on Salesforce platform.</w:t>
      </w:r>
    </w:p>
    <w:p w14:paraId="4EBA2DF4" w14:textId="77777777" w:rsidR="00C41E19" w:rsidRDefault="00C41E19">
      <w:pPr>
        <w:pStyle w:val="ListParagraph"/>
        <w:numPr>
          <w:ilvl w:val="0"/>
          <w:numId w:val="3"/>
        </w:numPr>
        <w:spacing w:line="360" w:lineRule="auto"/>
        <w:rPr>
          <w:rFonts w:ascii="Trebuchet MS" w:eastAsia="Arial" w:hAnsi="Trebuchet MS"/>
          <w:bCs/>
          <w:color w:val="000000"/>
          <w:sz w:val="20"/>
          <w:szCs w:val="20"/>
          <w:lang w:eastAsia="te-IN" w:bidi="te-IN"/>
        </w:rPr>
      </w:pPr>
      <w:r>
        <w:rPr>
          <w:rFonts w:ascii="Trebuchet MS" w:eastAsia="Arial" w:hAnsi="Trebuchet MS"/>
          <w:bCs/>
          <w:color w:val="000000"/>
          <w:sz w:val="20"/>
          <w:szCs w:val="20"/>
          <w:lang w:eastAsia="te-IN" w:bidi="te-IN"/>
        </w:rPr>
        <w:t xml:space="preserve">Hands on working experience with Apex Triggers, Apex Classes, </w:t>
      </w:r>
      <w:r w:rsidR="000F55A4">
        <w:rPr>
          <w:rFonts w:ascii="Trebuchet MS" w:eastAsia="Arial" w:hAnsi="Trebuchet MS"/>
          <w:bCs/>
          <w:color w:val="000000"/>
          <w:sz w:val="20"/>
          <w:szCs w:val="20"/>
          <w:lang w:eastAsia="te-IN" w:bidi="te-IN"/>
        </w:rPr>
        <w:t>and Aura Components</w:t>
      </w:r>
      <w:r>
        <w:rPr>
          <w:rFonts w:ascii="Trebuchet MS" w:eastAsia="Arial" w:hAnsi="Trebuchet MS"/>
          <w:bCs/>
          <w:color w:val="000000"/>
          <w:sz w:val="20"/>
          <w:szCs w:val="20"/>
          <w:lang w:eastAsia="te-IN" w:bidi="te-IN"/>
        </w:rPr>
        <w:t xml:space="preserve">. </w:t>
      </w:r>
    </w:p>
    <w:p w14:paraId="5781D948" w14:textId="77777777" w:rsidR="00C41E19" w:rsidRDefault="00C41E19">
      <w:pPr>
        <w:pStyle w:val="ListParagraph"/>
        <w:numPr>
          <w:ilvl w:val="0"/>
          <w:numId w:val="3"/>
        </w:numPr>
        <w:spacing w:line="360" w:lineRule="auto"/>
        <w:rPr>
          <w:rFonts w:ascii="Trebuchet MS" w:eastAsia="Arial" w:hAnsi="Trebuchet MS"/>
          <w:bCs/>
          <w:color w:val="000000"/>
          <w:sz w:val="20"/>
          <w:szCs w:val="20"/>
          <w:lang w:eastAsia="te-IN" w:bidi="te-IN"/>
        </w:rPr>
      </w:pPr>
      <w:r>
        <w:rPr>
          <w:rFonts w:ascii="Trebuchet MS" w:eastAsia="Arial" w:hAnsi="Trebuchet MS"/>
          <w:bCs/>
          <w:color w:val="000000"/>
          <w:sz w:val="20"/>
          <w:szCs w:val="20"/>
          <w:lang w:eastAsia="te-IN" w:bidi="te-IN"/>
        </w:rPr>
        <w:t xml:space="preserve">Good work experience in creating Salesforce.com Customizations, such as Security Settings, Workflows, Approval Processes, Process Builder, Page Layouts, Record Types, Validation Rules and Email Templates…etc. </w:t>
      </w:r>
    </w:p>
    <w:p w14:paraId="2B7991B9" w14:textId="77777777" w:rsidR="00C41E19" w:rsidRDefault="00C41E19">
      <w:pPr>
        <w:pStyle w:val="ListParagraph"/>
        <w:numPr>
          <w:ilvl w:val="0"/>
          <w:numId w:val="3"/>
        </w:numPr>
        <w:spacing w:line="360" w:lineRule="auto"/>
        <w:rPr>
          <w:rFonts w:ascii="Trebuchet MS" w:eastAsia="Arial" w:hAnsi="Trebuchet MS"/>
          <w:b/>
          <w:bCs/>
          <w:color w:val="000000"/>
          <w:sz w:val="20"/>
          <w:szCs w:val="20"/>
          <w:lang w:eastAsia="te-IN" w:bidi="te-IN"/>
        </w:rPr>
      </w:pPr>
      <w:r>
        <w:rPr>
          <w:rFonts w:ascii="Trebuchet MS" w:eastAsia="Arial" w:hAnsi="Trebuchet MS"/>
          <w:bCs/>
          <w:color w:val="000000"/>
          <w:sz w:val="20"/>
          <w:szCs w:val="20"/>
          <w:lang w:eastAsia="te-IN" w:bidi="te-IN"/>
        </w:rPr>
        <w:t>Involved in developing and good knowledge on SOQL and SOSL</w:t>
      </w:r>
      <w:r>
        <w:rPr>
          <w:rFonts w:ascii="Trebuchet MS" w:eastAsia="Arial" w:hAnsi="Trebuchet MS"/>
          <w:b/>
          <w:bCs/>
          <w:color w:val="000000"/>
          <w:sz w:val="20"/>
          <w:szCs w:val="20"/>
          <w:lang w:eastAsia="te-IN" w:bidi="te-IN"/>
        </w:rPr>
        <w:t>.</w:t>
      </w:r>
    </w:p>
    <w:p w14:paraId="71D835A1" w14:textId="77777777" w:rsidR="00C41E19" w:rsidRDefault="00C41E19">
      <w:pPr>
        <w:pStyle w:val="ListParagraph"/>
        <w:numPr>
          <w:ilvl w:val="0"/>
          <w:numId w:val="3"/>
        </w:numPr>
        <w:spacing w:line="360" w:lineRule="auto"/>
        <w:rPr>
          <w:rFonts w:ascii="Trebuchet MS" w:eastAsia="Arial" w:hAnsi="Trebuchet MS"/>
          <w:bCs/>
          <w:color w:val="000000"/>
          <w:sz w:val="20"/>
          <w:szCs w:val="20"/>
          <w:lang w:eastAsia="te-IN" w:bidi="te-IN"/>
        </w:rPr>
      </w:pPr>
      <w:r>
        <w:rPr>
          <w:rFonts w:ascii="Trebuchet MS" w:eastAsia="Arial" w:hAnsi="Trebuchet MS"/>
          <w:bCs/>
          <w:color w:val="000000"/>
          <w:sz w:val="20"/>
          <w:szCs w:val="20"/>
          <w:lang w:eastAsia="te-IN" w:bidi="te-IN"/>
        </w:rPr>
        <w:t>Knowledge on SFDC deployment, configuration and administration processes. Hands on Experience with Change Sets and Eclipse IDE to move component to production.</w:t>
      </w:r>
    </w:p>
    <w:p w14:paraId="0E8E5003" w14:textId="77777777" w:rsidR="00C41E19" w:rsidRDefault="00C41E19">
      <w:pPr>
        <w:pStyle w:val="ListParagraph"/>
        <w:numPr>
          <w:ilvl w:val="0"/>
          <w:numId w:val="3"/>
        </w:numPr>
        <w:spacing w:line="360" w:lineRule="auto"/>
        <w:rPr>
          <w:rFonts w:ascii="Trebuchet MS" w:eastAsia="Arial" w:hAnsi="Trebuchet MS"/>
          <w:bCs/>
          <w:color w:val="000000"/>
          <w:sz w:val="20"/>
          <w:szCs w:val="20"/>
          <w:lang w:eastAsia="te-IN" w:bidi="te-IN"/>
        </w:rPr>
      </w:pPr>
      <w:r>
        <w:rPr>
          <w:rFonts w:ascii="Trebuchet MS" w:eastAsia="Arial" w:hAnsi="Trebuchet MS"/>
          <w:bCs/>
          <w:color w:val="000000"/>
          <w:sz w:val="20"/>
          <w:szCs w:val="20"/>
          <w:lang w:eastAsia="te-IN" w:bidi="te-IN"/>
        </w:rPr>
        <w:t xml:space="preserve">Experience in the life cycle of project development (SDLC) including Development, Testing and Deployment. </w:t>
      </w:r>
    </w:p>
    <w:p w14:paraId="04A03393" w14:textId="77777777" w:rsidR="00C41E19" w:rsidRDefault="00C41E19">
      <w:pPr>
        <w:pStyle w:val="ListParagraph"/>
        <w:numPr>
          <w:ilvl w:val="0"/>
          <w:numId w:val="3"/>
        </w:numPr>
        <w:spacing w:line="360" w:lineRule="auto"/>
        <w:rPr>
          <w:rFonts w:ascii="Trebuchet MS" w:eastAsia="Arial" w:hAnsi="Trebuchet MS"/>
          <w:bCs/>
          <w:color w:val="000000"/>
          <w:sz w:val="20"/>
          <w:szCs w:val="20"/>
          <w:lang w:eastAsia="te-IN" w:bidi="te-IN"/>
        </w:rPr>
      </w:pPr>
      <w:r>
        <w:rPr>
          <w:rFonts w:ascii="Trebuchet MS" w:eastAsia="Arial" w:hAnsi="Trebuchet MS"/>
          <w:bCs/>
          <w:color w:val="000000"/>
          <w:sz w:val="20"/>
          <w:szCs w:val="20"/>
          <w:lang w:eastAsia="te-IN" w:bidi="te-IN"/>
        </w:rPr>
        <w:t>Worked with Reports and Dashboards.</w:t>
      </w:r>
    </w:p>
    <w:p w14:paraId="10E72F86" w14:textId="77777777" w:rsidR="00C41E19" w:rsidRDefault="00C41E19">
      <w:pPr>
        <w:pStyle w:val="ListParagraph"/>
        <w:spacing w:line="360" w:lineRule="auto"/>
        <w:rPr>
          <w:rFonts w:ascii="Trebuchet MS" w:hAnsi="Trebuchet MS"/>
          <w:sz w:val="20"/>
          <w:szCs w:val="20"/>
        </w:rPr>
      </w:pPr>
    </w:p>
    <w:p w14:paraId="1016E619" w14:textId="77777777" w:rsidR="006F0BBB" w:rsidRDefault="006F0BBB">
      <w:pPr>
        <w:pStyle w:val="ListParagraph"/>
        <w:spacing w:line="360" w:lineRule="auto"/>
        <w:rPr>
          <w:rFonts w:ascii="Trebuchet MS" w:hAnsi="Trebuchet MS"/>
          <w:sz w:val="20"/>
          <w:szCs w:val="20"/>
        </w:rPr>
      </w:pPr>
    </w:p>
    <w:p w14:paraId="59860C52" w14:textId="77777777" w:rsidR="0079705C" w:rsidRPr="002375AE" w:rsidRDefault="0079705C" w:rsidP="0079705C">
      <w:pPr>
        <w:pStyle w:val="Heading1FB-ABIT"/>
        <w:ind w:left="-284"/>
        <w:jc w:val="both"/>
        <w:rPr>
          <w:rFonts w:cs="Calibri"/>
          <w:sz w:val="22"/>
          <w:szCs w:val="22"/>
        </w:rPr>
      </w:pPr>
      <w:r>
        <w:rPr>
          <w:rFonts w:cs="Calibri"/>
          <w:sz w:val="22"/>
          <w:szCs w:val="22"/>
        </w:rPr>
        <w:t xml:space="preserve">     </w:t>
      </w:r>
      <w:r w:rsidRPr="002375AE">
        <w:rPr>
          <w:rFonts w:cs="Calibri"/>
          <w:sz w:val="22"/>
          <w:szCs w:val="22"/>
        </w:rPr>
        <w:t>Work History</w:t>
      </w:r>
    </w:p>
    <w:p w14:paraId="06938B52" w14:textId="77777777" w:rsidR="0079705C" w:rsidRPr="00C96EE7" w:rsidRDefault="0079705C" w:rsidP="00C96EE7">
      <w:pPr>
        <w:ind w:left="-284"/>
        <w:jc w:val="both"/>
        <w:rPr>
          <w:b/>
          <w:highlight w:val="white"/>
        </w:rPr>
      </w:pPr>
      <w:r>
        <w:rPr>
          <w:b/>
          <w:highlight w:val="white"/>
        </w:rPr>
        <w:t xml:space="preserve">     </w:t>
      </w:r>
      <w:r w:rsidR="00C96EE7">
        <w:rPr>
          <w:b/>
          <w:highlight w:val="white"/>
        </w:rPr>
        <w:t xml:space="preserve">OISD – Having 6 months project experience in Salesforce development on Oil Industry Safety Domain. </w:t>
      </w:r>
    </w:p>
    <w:p w14:paraId="655480FC" w14:textId="77777777" w:rsidR="00C41E19" w:rsidRDefault="00C41E19">
      <w:pPr>
        <w:spacing w:line="360" w:lineRule="auto"/>
        <w:ind w:right="-540"/>
        <w:jc w:val="both"/>
        <w:rPr>
          <w:rFonts w:ascii="Calibri" w:hAnsi="Calibri" w:cs="Calibri"/>
          <w:sz w:val="21"/>
          <w:szCs w:val="21"/>
        </w:rPr>
      </w:pPr>
    </w:p>
    <w:p w14:paraId="75E52639" w14:textId="77777777" w:rsidR="006F0BBB" w:rsidRDefault="006F0BBB">
      <w:pPr>
        <w:spacing w:line="360" w:lineRule="auto"/>
        <w:ind w:right="-540"/>
        <w:jc w:val="both"/>
        <w:rPr>
          <w:rFonts w:ascii="Calibri" w:hAnsi="Calibri" w:cs="Calibri"/>
          <w:sz w:val="21"/>
          <w:szCs w:val="21"/>
        </w:rPr>
      </w:pPr>
    </w:p>
    <w:p w14:paraId="72F86160" w14:textId="77777777" w:rsidR="006F0BBB" w:rsidRDefault="006F0BBB">
      <w:pPr>
        <w:spacing w:line="360" w:lineRule="auto"/>
        <w:ind w:right="-540"/>
        <w:jc w:val="both"/>
        <w:rPr>
          <w:rFonts w:ascii="Calibri" w:hAnsi="Calibri" w:cs="Calibri"/>
          <w:sz w:val="21"/>
          <w:szCs w:val="21"/>
        </w:rPr>
      </w:pPr>
    </w:p>
    <w:p w14:paraId="3DBC85B4" w14:textId="77777777" w:rsidR="00C41E19" w:rsidRDefault="00C41E19">
      <w:pPr>
        <w:pBdr>
          <w:bottom w:val="single" w:sz="4" w:space="1" w:color="000000"/>
        </w:pBdr>
        <w:spacing w:line="276" w:lineRule="auto"/>
        <w:jc w:val="both"/>
        <w:rPr>
          <w:rFonts w:ascii="Calibri" w:hAnsi="Calibri" w:cs="Calibri"/>
          <w:b/>
          <w:sz w:val="21"/>
          <w:szCs w:val="21"/>
        </w:rPr>
      </w:pPr>
      <w:r>
        <w:rPr>
          <w:rFonts w:ascii="Calibri" w:hAnsi="Calibri" w:cs="Calibri"/>
          <w:b/>
          <w:sz w:val="21"/>
          <w:szCs w:val="21"/>
        </w:rPr>
        <w:t xml:space="preserve">TECHNICAL SKILLS: </w:t>
      </w:r>
    </w:p>
    <w:p w14:paraId="04621E8A" w14:textId="77777777" w:rsidR="00C41E19" w:rsidRDefault="00C41E19">
      <w:pPr>
        <w:tabs>
          <w:tab w:val="left" w:pos="3690"/>
          <w:tab w:val="left" w:pos="4320"/>
        </w:tabs>
        <w:ind w:left="360"/>
        <w:jc w:val="both"/>
        <w:rPr>
          <w:rFonts w:ascii="Calibri" w:hAnsi="Calibri" w:cs="Calibri"/>
          <w:sz w:val="21"/>
          <w:szCs w:val="21"/>
        </w:rPr>
      </w:pPr>
    </w:p>
    <w:p w14:paraId="433A46EF" w14:textId="77777777" w:rsidR="00C41E19" w:rsidRDefault="00C41E19">
      <w:pPr>
        <w:jc w:val="both"/>
        <w:rPr>
          <w:rFonts w:ascii="Trebuchet MS" w:hAnsi="Trebuchet MS" w:cs="Arial"/>
          <w:b/>
          <w:sz w:val="20"/>
          <w:szCs w:val="20"/>
          <w:u w:val="single"/>
          <w:lang w:val="en-GB"/>
        </w:rPr>
      </w:pPr>
    </w:p>
    <w:p w14:paraId="2DC01E82" w14:textId="77777777" w:rsidR="007A59FB" w:rsidRDefault="00C41E19">
      <w:pPr>
        <w:spacing w:line="360" w:lineRule="auto"/>
        <w:ind w:left="720"/>
        <w:rPr>
          <w:rFonts w:ascii="Trebuchet MS" w:eastAsia="Arial" w:hAnsi="Trebuchet MS"/>
          <w:bCs/>
          <w:color w:val="000000"/>
          <w:sz w:val="20"/>
          <w:szCs w:val="20"/>
          <w:lang w:eastAsia="te-IN" w:bidi="te-IN"/>
        </w:rPr>
      </w:pPr>
      <w:r>
        <w:rPr>
          <w:rFonts w:ascii="Trebuchet MS" w:eastAsia="Arial" w:hAnsi="Trebuchet MS"/>
          <w:b/>
          <w:bCs/>
          <w:color w:val="000000"/>
          <w:sz w:val="20"/>
          <w:szCs w:val="20"/>
          <w:lang w:eastAsia="te-IN" w:bidi="te-IN"/>
        </w:rPr>
        <w:t>Programming Languages   :</w:t>
      </w:r>
      <w:r>
        <w:rPr>
          <w:rFonts w:ascii="Trebuchet MS" w:eastAsia="Arial" w:hAnsi="Trebuchet MS"/>
          <w:bCs/>
          <w:color w:val="000000"/>
          <w:sz w:val="20"/>
          <w:szCs w:val="20"/>
          <w:lang w:eastAsia="te-IN" w:bidi="te-IN"/>
        </w:rPr>
        <w:t xml:space="preserve"> Apex</w:t>
      </w:r>
    </w:p>
    <w:p w14:paraId="3E5F3958" w14:textId="77777777" w:rsidR="00C41E19" w:rsidRDefault="00C41E19">
      <w:pPr>
        <w:spacing w:line="360" w:lineRule="auto"/>
        <w:ind w:left="720"/>
        <w:rPr>
          <w:rFonts w:ascii="Calibri" w:eastAsia="Arial" w:hAnsi="Calibri" w:cs="Calibri"/>
          <w:bCs/>
          <w:color w:val="000000"/>
          <w:sz w:val="21"/>
          <w:szCs w:val="21"/>
          <w:lang w:eastAsia="te-IN" w:bidi="te-IN"/>
        </w:rPr>
      </w:pPr>
      <w:r>
        <w:rPr>
          <w:rFonts w:ascii="Trebuchet MS" w:eastAsia="Arial" w:hAnsi="Trebuchet MS"/>
          <w:b/>
          <w:bCs/>
          <w:color w:val="000000"/>
          <w:sz w:val="20"/>
          <w:szCs w:val="20"/>
          <w:lang w:eastAsia="te-IN" w:bidi="te-IN"/>
        </w:rPr>
        <w:t>Web Technologies            :</w:t>
      </w:r>
      <w:r>
        <w:rPr>
          <w:rFonts w:ascii="Trebuchet MS" w:eastAsia="Arial" w:hAnsi="Trebuchet MS"/>
          <w:bCs/>
          <w:color w:val="000000"/>
          <w:sz w:val="20"/>
          <w:szCs w:val="20"/>
          <w:lang w:eastAsia="te-IN" w:bidi="te-IN"/>
        </w:rPr>
        <w:t xml:space="preserve"> </w:t>
      </w:r>
      <w:r>
        <w:rPr>
          <w:rFonts w:ascii="Calibri" w:eastAsia="Arial" w:hAnsi="Calibri" w:cs="Calibri"/>
          <w:bCs/>
          <w:color w:val="000000"/>
          <w:sz w:val="21"/>
          <w:szCs w:val="21"/>
          <w:lang w:eastAsia="te-IN" w:bidi="te-IN"/>
        </w:rPr>
        <w:t>Visualforce, HTML, CSS, JavaScript, SLDS</w:t>
      </w:r>
      <w:r w:rsidR="007A59FB">
        <w:rPr>
          <w:rFonts w:ascii="Calibri" w:eastAsia="Arial" w:hAnsi="Calibri" w:cs="Calibri"/>
          <w:bCs/>
          <w:color w:val="000000"/>
          <w:sz w:val="21"/>
          <w:szCs w:val="21"/>
          <w:lang w:eastAsia="te-IN" w:bidi="te-IN"/>
        </w:rPr>
        <w:t xml:space="preserve">, Salesforce Lighting </w:t>
      </w:r>
    </w:p>
    <w:p w14:paraId="6627AFD2" w14:textId="77777777" w:rsidR="00C41E19" w:rsidRDefault="00C41E19">
      <w:pPr>
        <w:spacing w:line="360" w:lineRule="auto"/>
        <w:ind w:left="720"/>
        <w:rPr>
          <w:rFonts w:ascii="Trebuchet MS" w:eastAsia="Arial" w:hAnsi="Trebuchet MS"/>
          <w:bCs/>
          <w:color w:val="000000"/>
          <w:sz w:val="20"/>
          <w:szCs w:val="20"/>
          <w:lang w:eastAsia="te-IN" w:bidi="te-IN"/>
        </w:rPr>
      </w:pPr>
      <w:r>
        <w:rPr>
          <w:rFonts w:ascii="Trebuchet MS" w:eastAsia="Arial" w:hAnsi="Trebuchet MS"/>
          <w:b/>
          <w:bCs/>
          <w:color w:val="000000"/>
          <w:sz w:val="20"/>
          <w:szCs w:val="20"/>
          <w:lang w:eastAsia="te-IN" w:bidi="te-IN"/>
        </w:rPr>
        <w:t xml:space="preserve">Salesforce.com tools </w:t>
      </w:r>
      <w:r>
        <w:rPr>
          <w:rFonts w:ascii="Trebuchet MS" w:eastAsia="Arial" w:hAnsi="Trebuchet MS"/>
          <w:b/>
          <w:bCs/>
          <w:color w:val="000000"/>
          <w:sz w:val="20"/>
          <w:szCs w:val="20"/>
          <w:lang w:eastAsia="te-IN" w:bidi="te-IN"/>
        </w:rPr>
        <w:tab/>
        <w:t xml:space="preserve">    :</w:t>
      </w:r>
      <w:r>
        <w:rPr>
          <w:rFonts w:ascii="Trebuchet MS" w:eastAsia="Arial" w:hAnsi="Trebuchet MS"/>
          <w:bCs/>
          <w:color w:val="000000"/>
          <w:sz w:val="20"/>
          <w:szCs w:val="20"/>
          <w:lang w:eastAsia="te-IN" w:bidi="te-IN"/>
        </w:rPr>
        <w:t xml:space="preserve"> Apex Data Loader, Eclipse IDE Plug-in</w:t>
      </w:r>
    </w:p>
    <w:p w14:paraId="1B90F6BD" w14:textId="77777777" w:rsidR="00C41E19" w:rsidRDefault="00C41E19">
      <w:pPr>
        <w:spacing w:line="360" w:lineRule="auto"/>
        <w:ind w:left="720"/>
        <w:rPr>
          <w:rFonts w:ascii="Trebuchet MS" w:eastAsia="Arial" w:hAnsi="Trebuchet MS"/>
          <w:bCs/>
          <w:color w:val="000000"/>
          <w:sz w:val="20"/>
          <w:szCs w:val="20"/>
          <w:lang w:eastAsia="te-IN" w:bidi="te-IN"/>
        </w:rPr>
      </w:pPr>
      <w:r>
        <w:rPr>
          <w:rFonts w:ascii="Trebuchet MS" w:eastAsia="Arial" w:hAnsi="Trebuchet MS"/>
          <w:b/>
          <w:bCs/>
          <w:color w:val="000000"/>
          <w:sz w:val="20"/>
          <w:szCs w:val="20"/>
          <w:lang w:eastAsia="te-IN" w:bidi="te-IN"/>
        </w:rPr>
        <w:t>Platform </w:t>
      </w:r>
      <w:r>
        <w:rPr>
          <w:rFonts w:ascii="Trebuchet MS" w:eastAsia="Arial" w:hAnsi="Trebuchet MS"/>
          <w:b/>
          <w:bCs/>
          <w:color w:val="000000"/>
          <w:sz w:val="20"/>
          <w:szCs w:val="20"/>
          <w:lang w:eastAsia="te-IN" w:bidi="te-IN"/>
        </w:rPr>
        <w:tab/>
      </w:r>
      <w:r>
        <w:rPr>
          <w:rFonts w:ascii="Trebuchet MS" w:eastAsia="Arial" w:hAnsi="Trebuchet MS"/>
          <w:b/>
          <w:bCs/>
          <w:color w:val="000000"/>
          <w:sz w:val="20"/>
          <w:szCs w:val="20"/>
          <w:lang w:eastAsia="te-IN" w:bidi="te-IN"/>
        </w:rPr>
        <w:tab/>
        <w:t xml:space="preserve">    :</w:t>
      </w:r>
      <w:r>
        <w:rPr>
          <w:rFonts w:ascii="Trebuchet MS" w:eastAsia="Arial" w:hAnsi="Trebuchet MS"/>
          <w:bCs/>
          <w:color w:val="000000"/>
          <w:sz w:val="20"/>
          <w:szCs w:val="20"/>
          <w:lang w:eastAsia="te-IN" w:bidi="te-IN"/>
        </w:rPr>
        <w:t xml:space="preserve"> Force.com (Salesforce.com)</w:t>
      </w:r>
    </w:p>
    <w:p w14:paraId="23567645" w14:textId="77777777" w:rsidR="00167750" w:rsidRDefault="00167750">
      <w:pPr>
        <w:spacing w:line="360" w:lineRule="auto"/>
        <w:ind w:left="720"/>
        <w:rPr>
          <w:rFonts w:ascii="Trebuchet MS" w:eastAsia="Arial" w:hAnsi="Trebuchet MS"/>
          <w:bCs/>
          <w:color w:val="000000"/>
          <w:sz w:val="20"/>
          <w:szCs w:val="20"/>
          <w:lang w:eastAsia="te-IN" w:bidi="te-IN"/>
        </w:rPr>
      </w:pPr>
      <w:r>
        <w:rPr>
          <w:rFonts w:ascii="Trebuchet MS" w:eastAsia="Arial" w:hAnsi="Trebuchet MS"/>
          <w:b/>
          <w:bCs/>
          <w:color w:val="000000"/>
          <w:sz w:val="20"/>
          <w:szCs w:val="20"/>
          <w:lang w:eastAsia="te-IN" w:bidi="te-IN"/>
        </w:rPr>
        <w:t>Certifications</w:t>
      </w:r>
      <w:r>
        <w:rPr>
          <w:rFonts w:ascii="Trebuchet MS" w:eastAsia="Arial" w:hAnsi="Trebuchet MS"/>
          <w:b/>
          <w:bCs/>
          <w:color w:val="000000"/>
          <w:sz w:val="20"/>
          <w:szCs w:val="20"/>
          <w:lang w:eastAsia="te-IN" w:bidi="te-IN"/>
        </w:rPr>
        <w:tab/>
      </w:r>
      <w:r>
        <w:rPr>
          <w:rFonts w:ascii="Trebuchet MS" w:eastAsia="Arial" w:hAnsi="Trebuchet MS"/>
          <w:b/>
          <w:bCs/>
          <w:color w:val="000000"/>
          <w:sz w:val="20"/>
          <w:szCs w:val="20"/>
          <w:lang w:eastAsia="te-IN" w:bidi="te-IN"/>
        </w:rPr>
        <w:tab/>
        <w:t xml:space="preserve">    :</w:t>
      </w:r>
      <w:r>
        <w:rPr>
          <w:rFonts w:ascii="Trebuchet MS" w:eastAsia="Arial" w:hAnsi="Trebuchet MS"/>
          <w:bCs/>
          <w:color w:val="000000"/>
          <w:sz w:val="20"/>
          <w:szCs w:val="20"/>
          <w:lang w:eastAsia="te-IN" w:bidi="te-IN"/>
        </w:rPr>
        <w:t xml:space="preserve"> App Builder, Admin, Platform Developer 1, Platform Devel0per 2,</w:t>
      </w:r>
    </w:p>
    <w:p w14:paraId="47040517" w14:textId="77777777" w:rsidR="00C41E19" w:rsidRPr="006F0BBB" w:rsidRDefault="00167750" w:rsidP="006F0BBB">
      <w:pPr>
        <w:spacing w:line="360" w:lineRule="auto"/>
        <w:ind w:left="720"/>
        <w:rPr>
          <w:rFonts w:ascii="Trebuchet MS" w:eastAsia="Arial" w:hAnsi="Trebuchet MS"/>
          <w:bCs/>
          <w:color w:val="000000"/>
          <w:sz w:val="20"/>
          <w:szCs w:val="20"/>
          <w:lang w:eastAsia="te-IN" w:bidi="te-IN"/>
        </w:rPr>
      </w:pPr>
      <w:r>
        <w:rPr>
          <w:rFonts w:ascii="Trebuchet MS" w:eastAsia="Arial" w:hAnsi="Trebuchet MS"/>
          <w:b/>
          <w:bCs/>
          <w:color w:val="000000"/>
          <w:sz w:val="20"/>
          <w:szCs w:val="20"/>
          <w:lang w:eastAsia="te-IN" w:bidi="te-IN"/>
        </w:rPr>
        <w:t xml:space="preserve">                                          </w:t>
      </w:r>
      <w:r w:rsidRPr="00167750">
        <w:rPr>
          <w:rFonts w:ascii="Trebuchet MS" w:eastAsia="Arial" w:hAnsi="Trebuchet MS"/>
          <w:bCs/>
          <w:color w:val="000000"/>
          <w:sz w:val="20"/>
          <w:szCs w:val="20"/>
          <w:lang w:eastAsia="te-IN" w:bidi="te-IN"/>
        </w:rPr>
        <w:t xml:space="preserve">Sales cloud, Sharing and visibility </w:t>
      </w:r>
    </w:p>
    <w:p w14:paraId="00441CE6" w14:textId="77777777" w:rsidR="00C41E19" w:rsidRDefault="00C41E19">
      <w:pPr>
        <w:pBdr>
          <w:bottom w:val="single" w:sz="4" w:space="1" w:color="000000"/>
        </w:pBdr>
        <w:shd w:val="clear" w:color="auto" w:fill="FFFFFF"/>
        <w:spacing w:line="360" w:lineRule="auto"/>
        <w:rPr>
          <w:rFonts w:ascii="Calibri" w:eastAsia="Calibri" w:hAnsi="Calibri" w:cs="Calibri"/>
          <w:b/>
          <w:sz w:val="21"/>
          <w:szCs w:val="21"/>
        </w:rPr>
      </w:pPr>
      <w:r>
        <w:rPr>
          <w:rFonts w:ascii="Calibri" w:eastAsia="백묵 굴림" w:hAnsi="Calibri" w:cs="Calibri"/>
          <w:b/>
          <w:bCs/>
          <w:color w:val="00000A"/>
          <w:sz w:val="21"/>
          <w:szCs w:val="21"/>
        </w:rPr>
        <w:t>Project Name</w:t>
      </w:r>
      <w:r>
        <w:rPr>
          <w:rFonts w:ascii="Calibri" w:eastAsia="백묵 굴림" w:hAnsi="Calibri" w:cs="Calibri"/>
          <w:bCs/>
          <w:color w:val="00000A"/>
          <w:sz w:val="21"/>
          <w:szCs w:val="21"/>
        </w:rPr>
        <w:tab/>
      </w:r>
      <w:r>
        <w:rPr>
          <w:rFonts w:ascii="Calibri" w:eastAsia="백묵 굴림" w:hAnsi="Calibri" w:cs="Calibri"/>
          <w:bCs/>
          <w:color w:val="00000A"/>
          <w:sz w:val="21"/>
          <w:szCs w:val="21"/>
        </w:rPr>
        <w:tab/>
        <w:t xml:space="preserve">: </w:t>
      </w:r>
      <w:r>
        <w:rPr>
          <w:rFonts w:ascii="Calibri" w:eastAsia="Calibri" w:hAnsi="Calibri" w:cs="Calibri"/>
          <w:b/>
          <w:sz w:val="21"/>
          <w:szCs w:val="21"/>
        </w:rPr>
        <w:t>RFQ's Management</w:t>
      </w:r>
    </w:p>
    <w:p w14:paraId="5015595A" w14:textId="77777777" w:rsidR="00C41E19" w:rsidRDefault="00C41E19">
      <w:pPr>
        <w:shd w:val="clear" w:color="auto" w:fill="FFFFFF"/>
        <w:spacing w:line="360" w:lineRule="auto"/>
        <w:rPr>
          <w:rFonts w:ascii="Calibri" w:eastAsia="백묵 굴림" w:hAnsi="Calibri" w:cs="Calibri"/>
          <w:bCs/>
          <w:color w:val="00000A"/>
          <w:sz w:val="21"/>
          <w:szCs w:val="21"/>
        </w:rPr>
      </w:pPr>
    </w:p>
    <w:p w14:paraId="5E11BB92" w14:textId="77777777" w:rsidR="00C41E19" w:rsidRDefault="00C41E19">
      <w:pPr>
        <w:shd w:val="clear" w:color="auto" w:fill="FFFFFF"/>
        <w:spacing w:line="360" w:lineRule="auto"/>
        <w:rPr>
          <w:rFonts w:ascii="Calibri" w:eastAsia="백묵 굴림" w:hAnsi="Calibri" w:cs="Calibri"/>
          <w:bCs/>
          <w:color w:val="00000A"/>
          <w:sz w:val="21"/>
          <w:szCs w:val="21"/>
        </w:rPr>
      </w:pPr>
      <w:r>
        <w:rPr>
          <w:rFonts w:ascii="Calibri" w:eastAsia="백묵 굴림" w:hAnsi="Calibri" w:cs="Calibri"/>
          <w:bCs/>
          <w:color w:val="00000A"/>
          <w:sz w:val="21"/>
          <w:szCs w:val="21"/>
        </w:rPr>
        <w:t>Client</w:t>
      </w:r>
      <w:r>
        <w:rPr>
          <w:rFonts w:ascii="Calibri" w:eastAsia="백묵 굴림" w:hAnsi="Calibri" w:cs="Calibri"/>
          <w:bCs/>
          <w:color w:val="00000A"/>
          <w:sz w:val="21"/>
          <w:szCs w:val="21"/>
        </w:rPr>
        <w:tab/>
      </w:r>
      <w:r>
        <w:rPr>
          <w:rFonts w:ascii="Calibri" w:eastAsia="백묵 굴림" w:hAnsi="Calibri" w:cs="Calibri"/>
          <w:bCs/>
          <w:color w:val="00000A"/>
          <w:sz w:val="21"/>
          <w:szCs w:val="21"/>
        </w:rPr>
        <w:tab/>
      </w:r>
      <w:r>
        <w:rPr>
          <w:rFonts w:ascii="Calibri" w:eastAsia="백묵 굴림" w:hAnsi="Calibri" w:cs="Calibri"/>
          <w:bCs/>
          <w:color w:val="00000A"/>
          <w:sz w:val="21"/>
          <w:szCs w:val="21"/>
        </w:rPr>
        <w:tab/>
        <w:t>: Wiser Spread</w:t>
      </w:r>
    </w:p>
    <w:p w14:paraId="6955AB26" w14:textId="77777777" w:rsidR="00C41E19" w:rsidRDefault="00C41E19">
      <w:pPr>
        <w:shd w:val="clear" w:color="auto" w:fill="FFFFFF"/>
        <w:spacing w:line="360" w:lineRule="auto"/>
        <w:rPr>
          <w:rFonts w:ascii="Calibri" w:eastAsia="백묵 굴림" w:hAnsi="Calibri" w:cs="Calibri"/>
          <w:bCs/>
          <w:color w:val="00000A"/>
          <w:sz w:val="21"/>
          <w:szCs w:val="21"/>
        </w:rPr>
      </w:pPr>
      <w:r>
        <w:rPr>
          <w:rFonts w:ascii="Calibri" w:eastAsia="백묵 굴림" w:hAnsi="Calibri" w:cs="Calibri"/>
          <w:bCs/>
          <w:color w:val="00000A"/>
          <w:sz w:val="21"/>
          <w:szCs w:val="21"/>
        </w:rPr>
        <w:t>Environment</w:t>
      </w:r>
      <w:r>
        <w:rPr>
          <w:rFonts w:ascii="Calibri" w:eastAsia="백묵 굴림" w:hAnsi="Calibri" w:cs="Calibri"/>
          <w:bCs/>
          <w:color w:val="00000A"/>
          <w:sz w:val="21"/>
          <w:szCs w:val="21"/>
        </w:rPr>
        <w:tab/>
      </w:r>
      <w:r>
        <w:rPr>
          <w:rFonts w:ascii="Calibri" w:eastAsia="백묵 굴림" w:hAnsi="Calibri" w:cs="Calibri"/>
          <w:bCs/>
          <w:color w:val="00000A"/>
          <w:sz w:val="21"/>
          <w:szCs w:val="21"/>
        </w:rPr>
        <w:tab/>
        <w:t xml:space="preserve">: Force.com </w:t>
      </w:r>
    </w:p>
    <w:p w14:paraId="1693CC37" w14:textId="77777777" w:rsidR="00C41E19" w:rsidRDefault="00C41E19">
      <w:pPr>
        <w:shd w:val="clear" w:color="auto" w:fill="FFFFFF"/>
        <w:spacing w:line="360" w:lineRule="auto"/>
        <w:rPr>
          <w:rFonts w:ascii="Calibri" w:eastAsia="백묵 굴림" w:hAnsi="Calibri" w:cs="Calibri"/>
          <w:bCs/>
          <w:color w:val="00000A"/>
          <w:sz w:val="21"/>
          <w:szCs w:val="21"/>
        </w:rPr>
      </w:pPr>
      <w:r>
        <w:rPr>
          <w:rFonts w:ascii="Calibri" w:eastAsia="백묵 굴림" w:hAnsi="Calibri" w:cs="Calibri"/>
          <w:bCs/>
          <w:color w:val="00000A"/>
          <w:sz w:val="21"/>
          <w:szCs w:val="21"/>
        </w:rPr>
        <w:t xml:space="preserve">Role </w:t>
      </w:r>
      <w:r>
        <w:rPr>
          <w:rFonts w:ascii="Calibri" w:eastAsia="백묵 굴림" w:hAnsi="Calibri" w:cs="Calibri"/>
          <w:bCs/>
          <w:color w:val="00000A"/>
          <w:sz w:val="21"/>
          <w:szCs w:val="21"/>
        </w:rPr>
        <w:tab/>
      </w:r>
      <w:r>
        <w:rPr>
          <w:rFonts w:ascii="Calibri" w:eastAsia="백묵 굴림" w:hAnsi="Calibri" w:cs="Calibri"/>
          <w:bCs/>
          <w:color w:val="00000A"/>
          <w:sz w:val="21"/>
          <w:szCs w:val="21"/>
        </w:rPr>
        <w:tab/>
      </w:r>
      <w:r>
        <w:rPr>
          <w:rFonts w:ascii="Calibri" w:eastAsia="백묵 굴림" w:hAnsi="Calibri" w:cs="Calibri"/>
          <w:bCs/>
          <w:color w:val="00000A"/>
          <w:sz w:val="21"/>
          <w:szCs w:val="21"/>
        </w:rPr>
        <w:tab/>
        <w:t>: Salesforce Developer</w:t>
      </w:r>
    </w:p>
    <w:p w14:paraId="3F0E13AD" w14:textId="77777777" w:rsidR="00C41E19" w:rsidRDefault="00C41E19">
      <w:pPr>
        <w:shd w:val="clear" w:color="auto" w:fill="FFFFFF"/>
        <w:spacing w:line="360" w:lineRule="auto"/>
        <w:ind w:firstLine="720"/>
        <w:rPr>
          <w:rFonts w:ascii="Calibri" w:eastAsia="백묵 굴림" w:hAnsi="Calibri" w:cs="Calibri"/>
          <w:b/>
          <w:bCs/>
          <w:color w:val="00000A"/>
          <w:sz w:val="21"/>
          <w:szCs w:val="21"/>
        </w:rPr>
      </w:pPr>
    </w:p>
    <w:p w14:paraId="1A15A872" w14:textId="77777777" w:rsidR="00C41E19" w:rsidRDefault="00C41E19">
      <w:pPr>
        <w:shd w:val="clear" w:color="auto" w:fill="FFFFFF"/>
        <w:spacing w:after="300" w:line="360" w:lineRule="auto"/>
        <w:rPr>
          <w:rFonts w:ascii="Calibri" w:hAnsi="Calibri" w:cs="Calibri"/>
          <w:sz w:val="21"/>
          <w:szCs w:val="21"/>
        </w:rPr>
      </w:pPr>
      <w:r>
        <w:rPr>
          <w:rFonts w:ascii="Calibri" w:hAnsi="Calibri" w:cs="Calibri"/>
          <w:b/>
          <w:sz w:val="21"/>
          <w:szCs w:val="21"/>
        </w:rPr>
        <w:t xml:space="preserve">Description:  </w:t>
      </w:r>
      <w:proofErr w:type="spellStart"/>
      <w:r>
        <w:rPr>
          <w:rFonts w:ascii="Calibri" w:hAnsi="Calibri" w:cs="Calibri"/>
          <w:sz w:val="21"/>
          <w:szCs w:val="21"/>
        </w:rPr>
        <w:t>Wiserspread</w:t>
      </w:r>
      <w:proofErr w:type="spellEnd"/>
      <w:r>
        <w:rPr>
          <w:rFonts w:ascii="Calibri" w:hAnsi="Calibri" w:cs="Calibri"/>
          <w:sz w:val="21"/>
          <w:szCs w:val="21"/>
        </w:rPr>
        <w:t xml:space="preserve"> Salesforce Implementation is a Leading company with various branches all over the country. The application provides the complete CRM solution for an organization with custom built solutions. The current and historical sales data is to be maintained and based on this data the Productions are to be made for the fourth coming years.</w:t>
      </w:r>
    </w:p>
    <w:p w14:paraId="4BEBD3A9" w14:textId="77777777" w:rsidR="00C41E19" w:rsidRDefault="00C41E19">
      <w:pPr>
        <w:shd w:val="clear" w:color="auto" w:fill="FFFFFF"/>
        <w:spacing w:after="300" w:line="315" w:lineRule="atLeast"/>
        <w:rPr>
          <w:rFonts w:ascii="Calibri" w:hAnsi="Calibri" w:cs="Calibri"/>
          <w:b/>
          <w:sz w:val="21"/>
          <w:szCs w:val="21"/>
        </w:rPr>
      </w:pPr>
      <w:r>
        <w:rPr>
          <w:rFonts w:ascii="Calibri" w:hAnsi="Calibri" w:cs="Calibri"/>
          <w:b/>
          <w:sz w:val="21"/>
          <w:szCs w:val="21"/>
        </w:rPr>
        <w:t>Responsibilities:-</w:t>
      </w:r>
    </w:p>
    <w:p w14:paraId="3123E7B7" w14:textId="77777777" w:rsidR="00C41E19" w:rsidRDefault="00C41E19">
      <w:pPr>
        <w:numPr>
          <w:ilvl w:val="0"/>
          <w:numId w:val="5"/>
        </w:numPr>
        <w:shd w:val="clear" w:color="auto" w:fill="FFFFFF"/>
        <w:tabs>
          <w:tab w:val="left" w:pos="1440"/>
        </w:tabs>
        <w:spacing w:before="28" w:after="28" w:line="360" w:lineRule="auto"/>
        <w:ind w:left="1080" w:firstLine="0"/>
        <w:rPr>
          <w:rFonts w:ascii="Calibri" w:eastAsia="백묵 굴림" w:hAnsi="Calibri" w:cs="Calibri"/>
          <w:bCs/>
          <w:color w:val="00000A"/>
          <w:sz w:val="21"/>
          <w:szCs w:val="21"/>
        </w:rPr>
      </w:pPr>
      <w:r>
        <w:rPr>
          <w:rFonts w:ascii="Calibri" w:eastAsia="백묵 굴림" w:hAnsi="Calibri" w:cs="Calibri"/>
          <w:bCs/>
          <w:color w:val="00000A"/>
          <w:sz w:val="21"/>
          <w:szCs w:val="21"/>
        </w:rPr>
        <w:t>Involved in requirement gathering.</w:t>
      </w:r>
    </w:p>
    <w:p w14:paraId="497D31D8" w14:textId="77777777" w:rsidR="00C41E19" w:rsidRDefault="00C41E19">
      <w:pPr>
        <w:numPr>
          <w:ilvl w:val="0"/>
          <w:numId w:val="5"/>
        </w:numPr>
        <w:shd w:val="clear" w:color="auto" w:fill="FFFFFF"/>
        <w:tabs>
          <w:tab w:val="left" w:pos="1440"/>
        </w:tabs>
        <w:spacing w:before="28" w:after="28" w:line="360" w:lineRule="auto"/>
        <w:ind w:left="1080" w:firstLine="0"/>
        <w:rPr>
          <w:rFonts w:ascii="Calibri" w:eastAsia="백묵 굴림" w:hAnsi="Calibri" w:cs="Calibri"/>
          <w:bCs/>
          <w:color w:val="00000A"/>
          <w:sz w:val="21"/>
          <w:szCs w:val="21"/>
        </w:rPr>
      </w:pPr>
      <w:r>
        <w:rPr>
          <w:rFonts w:ascii="Calibri" w:eastAsia="백묵 굴림" w:hAnsi="Calibri" w:cs="Calibri"/>
          <w:bCs/>
          <w:color w:val="00000A"/>
          <w:sz w:val="21"/>
          <w:szCs w:val="21"/>
        </w:rPr>
        <w:t>Involved in Creating Users, Profiles, Sharing Settings etc.</w:t>
      </w:r>
    </w:p>
    <w:p w14:paraId="62EE078E" w14:textId="77777777" w:rsidR="00C41E19" w:rsidRDefault="00C41E19">
      <w:pPr>
        <w:numPr>
          <w:ilvl w:val="0"/>
          <w:numId w:val="5"/>
        </w:numPr>
        <w:shd w:val="clear" w:color="auto" w:fill="FFFFFF"/>
        <w:tabs>
          <w:tab w:val="left" w:pos="1440"/>
        </w:tabs>
        <w:spacing w:before="28" w:after="28" w:line="360" w:lineRule="auto"/>
        <w:ind w:left="1080" w:firstLine="0"/>
        <w:rPr>
          <w:sz w:val="21"/>
          <w:szCs w:val="21"/>
        </w:rPr>
      </w:pPr>
      <w:r>
        <w:rPr>
          <w:sz w:val="21"/>
          <w:szCs w:val="21"/>
        </w:rPr>
        <w:t xml:space="preserve"> Creating Visualforce pages, apex </w:t>
      </w:r>
      <w:proofErr w:type="spellStart"/>
      <w:r>
        <w:rPr>
          <w:sz w:val="21"/>
          <w:szCs w:val="21"/>
        </w:rPr>
        <w:t>classes,triggers</w:t>
      </w:r>
      <w:proofErr w:type="spellEnd"/>
      <w:r>
        <w:rPr>
          <w:sz w:val="21"/>
          <w:szCs w:val="21"/>
        </w:rPr>
        <w:t>.</w:t>
      </w:r>
    </w:p>
    <w:p w14:paraId="60A4B57D" w14:textId="77777777" w:rsidR="00C41E19" w:rsidRDefault="00C41E19">
      <w:pPr>
        <w:numPr>
          <w:ilvl w:val="0"/>
          <w:numId w:val="5"/>
        </w:numPr>
        <w:shd w:val="clear" w:color="auto" w:fill="FFFFFF"/>
        <w:tabs>
          <w:tab w:val="left" w:pos="1440"/>
        </w:tabs>
        <w:spacing w:before="28" w:after="28" w:line="360" w:lineRule="auto"/>
        <w:ind w:left="1080" w:firstLine="0"/>
        <w:rPr>
          <w:rFonts w:ascii="Calibri" w:eastAsia="백묵 굴림" w:hAnsi="Calibri" w:cs="Calibri"/>
          <w:bCs/>
          <w:color w:val="00000A"/>
          <w:sz w:val="21"/>
          <w:szCs w:val="21"/>
        </w:rPr>
      </w:pPr>
      <w:r>
        <w:rPr>
          <w:rFonts w:ascii="Calibri" w:eastAsia="백묵 굴림" w:hAnsi="Calibri" w:cs="Calibri"/>
          <w:bCs/>
          <w:color w:val="00000A"/>
          <w:sz w:val="21"/>
          <w:szCs w:val="21"/>
        </w:rPr>
        <w:t>Created Objects, Validations, Formulas, Workflows, Approval Process and Role Hierarchy.</w:t>
      </w:r>
    </w:p>
    <w:p w14:paraId="29D3739F" w14:textId="77777777" w:rsidR="00C41E19" w:rsidRDefault="00C41E19">
      <w:pPr>
        <w:numPr>
          <w:ilvl w:val="0"/>
          <w:numId w:val="5"/>
        </w:numPr>
        <w:shd w:val="clear" w:color="auto" w:fill="FFFFFF"/>
        <w:tabs>
          <w:tab w:val="left" w:pos="1440"/>
        </w:tabs>
        <w:spacing w:before="28" w:after="28" w:line="360" w:lineRule="auto"/>
        <w:ind w:left="1080" w:firstLine="0"/>
        <w:rPr>
          <w:rFonts w:ascii="Calibri" w:eastAsia="백묵 굴림" w:hAnsi="Calibri" w:cs="Calibri"/>
          <w:bCs/>
          <w:color w:val="00000A"/>
          <w:sz w:val="21"/>
          <w:szCs w:val="21"/>
        </w:rPr>
      </w:pPr>
      <w:r>
        <w:rPr>
          <w:rFonts w:ascii="Calibri" w:eastAsia="백묵 굴림" w:hAnsi="Calibri" w:cs="Calibri"/>
          <w:bCs/>
          <w:color w:val="00000A"/>
          <w:sz w:val="21"/>
          <w:szCs w:val="21"/>
        </w:rPr>
        <w:t>Involved in creating Reports and Dashboards using Visualforce Pages.</w:t>
      </w:r>
    </w:p>
    <w:p w14:paraId="3007743A" w14:textId="77777777" w:rsidR="00C41E19" w:rsidRDefault="00C41E19">
      <w:pPr>
        <w:numPr>
          <w:ilvl w:val="0"/>
          <w:numId w:val="5"/>
        </w:numPr>
        <w:shd w:val="clear" w:color="auto" w:fill="FFFFFF"/>
        <w:tabs>
          <w:tab w:val="left" w:pos="1440"/>
        </w:tabs>
        <w:spacing w:before="28" w:after="28" w:line="360" w:lineRule="auto"/>
        <w:ind w:left="1080" w:firstLine="0"/>
        <w:rPr>
          <w:rFonts w:ascii="Calibri" w:eastAsia="백묵 굴림" w:hAnsi="Calibri" w:cs="Calibri"/>
          <w:bCs/>
          <w:color w:val="00000A"/>
          <w:sz w:val="21"/>
          <w:szCs w:val="21"/>
        </w:rPr>
      </w:pPr>
      <w:r>
        <w:rPr>
          <w:rFonts w:ascii="Calibri" w:eastAsia="백묵 굴림" w:hAnsi="Calibri" w:cs="Calibri"/>
          <w:bCs/>
          <w:color w:val="00000A"/>
          <w:sz w:val="21"/>
          <w:szCs w:val="21"/>
        </w:rPr>
        <w:t>Involved in Data loading using Apex Data Loader.</w:t>
      </w:r>
    </w:p>
    <w:p w14:paraId="2902AA44" w14:textId="77777777" w:rsidR="00C41E19" w:rsidRDefault="00C41E19">
      <w:pPr>
        <w:numPr>
          <w:ilvl w:val="0"/>
          <w:numId w:val="5"/>
        </w:numPr>
        <w:shd w:val="clear" w:color="auto" w:fill="FFFFFF"/>
        <w:tabs>
          <w:tab w:val="left" w:pos="1440"/>
        </w:tabs>
        <w:spacing w:before="28" w:after="28" w:line="360" w:lineRule="auto"/>
        <w:ind w:left="1080" w:firstLine="0"/>
        <w:rPr>
          <w:rFonts w:ascii="Calibri" w:eastAsia="백묵 굴림" w:hAnsi="Calibri" w:cs="Calibri"/>
          <w:bCs/>
          <w:color w:val="00000A"/>
          <w:sz w:val="21"/>
          <w:szCs w:val="21"/>
        </w:rPr>
      </w:pPr>
      <w:r>
        <w:rPr>
          <w:rFonts w:ascii="Calibri" w:eastAsia="백묵 굴림" w:hAnsi="Calibri" w:cs="Calibri"/>
          <w:bCs/>
          <w:color w:val="00000A"/>
          <w:sz w:val="21"/>
          <w:szCs w:val="21"/>
        </w:rPr>
        <w:t>Created HTML and Visual force Templates.</w:t>
      </w:r>
    </w:p>
    <w:p w14:paraId="664ABA55" w14:textId="77777777" w:rsidR="00C41E19" w:rsidRDefault="00C41E19">
      <w:pPr>
        <w:numPr>
          <w:ilvl w:val="0"/>
          <w:numId w:val="5"/>
        </w:numPr>
        <w:shd w:val="clear" w:color="auto" w:fill="FFFFFF"/>
        <w:tabs>
          <w:tab w:val="left" w:pos="1440"/>
        </w:tabs>
        <w:spacing w:before="28" w:after="28" w:line="360" w:lineRule="auto"/>
        <w:ind w:left="1080" w:firstLine="0"/>
        <w:rPr>
          <w:rFonts w:ascii="Calibri" w:eastAsia="백묵 굴림" w:hAnsi="Calibri" w:cs="Calibri"/>
          <w:bCs/>
          <w:color w:val="00000A"/>
          <w:sz w:val="21"/>
          <w:szCs w:val="21"/>
        </w:rPr>
      </w:pPr>
      <w:r>
        <w:rPr>
          <w:rFonts w:ascii="Calibri" w:eastAsia="백묵 굴림" w:hAnsi="Calibri" w:cs="Calibri"/>
          <w:bCs/>
          <w:color w:val="00000A"/>
          <w:sz w:val="21"/>
          <w:szCs w:val="21"/>
        </w:rPr>
        <w:t>Involved in Deployment activity.</w:t>
      </w:r>
    </w:p>
    <w:p w14:paraId="5BDB4198" w14:textId="77777777" w:rsidR="00C41E19" w:rsidRPr="006F0BBB" w:rsidRDefault="006F0BBB" w:rsidP="006F0BBB">
      <w:pPr>
        <w:shd w:val="clear" w:color="auto" w:fill="FFFFFF"/>
        <w:tabs>
          <w:tab w:val="left" w:pos="1440"/>
        </w:tabs>
        <w:spacing w:before="28" w:after="28" w:line="360" w:lineRule="auto"/>
        <w:rPr>
          <w:rFonts w:ascii="Calibri" w:eastAsia="백묵 굴림" w:hAnsi="Calibri" w:cs="Calibri"/>
          <w:bCs/>
          <w:color w:val="00000A"/>
          <w:sz w:val="21"/>
          <w:szCs w:val="21"/>
        </w:rPr>
      </w:pPr>
      <w:r>
        <w:rPr>
          <w:rFonts w:ascii="Calibri" w:eastAsia="백묵 굴림" w:hAnsi="Calibri" w:cs="Calibri"/>
          <w:bCs/>
          <w:color w:val="00000A"/>
          <w:sz w:val="21"/>
          <w:szCs w:val="21"/>
        </w:rPr>
        <w:t xml:space="preserve">    </w:t>
      </w:r>
      <w:r w:rsidR="00C41E19">
        <w:rPr>
          <w:rFonts w:ascii="Calibri" w:eastAsia="백묵 굴림" w:hAnsi="Calibri" w:cs="Calibri"/>
          <w:b/>
          <w:bCs/>
          <w:color w:val="00000A"/>
          <w:sz w:val="21"/>
          <w:szCs w:val="21"/>
        </w:rPr>
        <w:t xml:space="preserve">   </w:t>
      </w:r>
    </w:p>
    <w:p w14:paraId="05704195" w14:textId="77777777" w:rsidR="00C41E19" w:rsidRDefault="00C41E19">
      <w:pPr>
        <w:shd w:val="clear" w:color="auto" w:fill="FFFFFF"/>
        <w:tabs>
          <w:tab w:val="left" w:pos="360"/>
          <w:tab w:val="left" w:pos="1440"/>
        </w:tabs>
        <w:spacing w:before="28" w:after="28" w:line="360" w:lineRule="auto"/>
        <w:rPr>
          <w:rFonts w:ascii="Calibri" w:eastAsia="백묵 굴림" w:hAnsi="Calibri" w:cs="Calibri"/>
          <w:b/>
          <w:bCs/>
          <w:color w:val="00000A"/>
          <w:sz w:val="21"/>
          <w:szCs w:val="21"/>
        </w:rPr>
      </w:pPr>
    </w:p>
    <w:p w14:paraId="3E90B10B" w14:textId="77777777" w:rsidR="00C41E19" w:rsidRDefault="00C41E19">
      <w:pPr>
        <w:pBdr>
          <w:bottom w:val="single" w:sz="4" w:space="1" w:color="000000"/>
        </w:pBdr>
        <w:jc w:val="both"/>
        <w:rPr>
          <w:rFonts w:ascii="Calibri" w:hAnsi="Calibri" w:cs="Calibri"/>
          <w:b/>
          <w:sz w:val="21"/>
          <w:szCs w:val="21"/>
        </w:rPr>
      </w:pPr>
      <w:r>
        <w:rPr>
          <w:rFonts w:ascii="Calibri" w:hAnsi="Calibri" w:cs="Calibri"/>
          <w:b/>
          <w:sz w:val="21"/>
          <w:szCs w:val="21"/>
        </w:rPr>
        <w:t xml:space="preserve">EDUCATION: </w:t>
      </w:r>
    </w:p>
    <w:p w14:paraId="4FE4CA83" w14:textId="77777777" w:rsidR="00C41E19" w:rsidRDefault="00C41E19">
      <w:pPr>
        <w:jc w:val="both"/>
        <w:rPr>
          <w:rFonts w:ascii="Calibri" w:hAnsi="Calibri" w:cs="Calibri"/>
          <w:sz w:val="21"/>
          <w:szCs w:val="21"/>
        </w:rPr>
      </w:pPr>
    </w:p>
    <w:p w14:paraId="1739E36D" w14:textId="3AA94E60" w:rsidR="00C41E19" w:rsidRPr="009D2292" w:rsidRDefault="008F36C7" w:rsidP="00465B4D">
      <w:pPr>
        <w:numPr>
          <w:ilvl w:val="0"/>
          <w:numId w:val="2"/>
        </w:numPr>
        <w:tabs>
          <w:tab w:val="left" w:pos="720"/>
        </w:tabs>
        <w:suppressAutoHyphens w:val="0"/>
        <w:spacing w:line="360" w:lineRule="auto"/>
        <w:jc w:val="both"/>
      </w:pPr>
      <w:r w:rsidRPr="008F36C7">
        <w:rPr>
          <w:rFonts w:ascii="Cambria" w:eastAsia="Cambria" w:hAnsi="Cambria" w:cs="Cambria"/>
          <w:color w:val="00000A"/>
          <w:sz w:val="22"/>
          <w:szCs w:val="18"/>
        </w:rPr>
        <w:t>MCA</w:t>
      </w:r>
      <w:r w:rsidR="00C41E19" w:rsidRPr="008F36C7">
        <w:rPr>
          <w:rFonts w:ascii="Cambria" w:eastAsia="Cambria" w:hAnsi="Cambria" w:cs="Cambria"/>
          <w:color w:val="00000A"/>
          <w:sz w:val="22"/>
          <w:szCs w:val="18"/>
        </w:rPr>
        <w:t xml:space="preserve"> in </w:t>
      </w:r>
      <w:proofErr w:type="spellStart"/>
      <w:r>
        <w:rPr>
          <w:rFonts w:ascii="Cambria" w:eastAsia="Cambria" w:hAnsi="Cambria" w:cs="Cambria"/>
          <w:color w:val="00000A"/>
          <w:sz w:val="22"/>
          <w:szCs w:val="18"/>
        </w:rPr>
        <w:t>Khallikote</w:t>
      </w:r>
      <w:proofErr w:type="spellEnd"/>
      <w:r>
        <w:rPr>
          <w:rFonts w:ascii="Cambria" w:eastAsia="Cambria" w:hAnsi="Cambria" w:cs="Cambria"/>
          <w:color w:val="00000A"/>
          <w:sz w:val="22"/>
          <w:szCs w:val="18"/>
        </w:rPr>
        <w:t xml:space="preserve"> University</w:t>
      </w:r>
      <w:r w:rsidR="00F561B4">
        <w:rPr>
          <w:rFonts w:ascii="Cambria" w:eastAsia="Cambria" w:hAnsi="Cambria" w:cs="Cambria"/>
          <w:color w:val="00000A"/>
          <w:sz w:val="22"/>
          <w:szCs w:val="18"/>
        </w:rPr>
        <w:t xml:space="preserve"> </w:t>
      </w:r>
      <w:r w:rsidR="00223F41">
        <w:rPr>
          <w:rFonts w:ascii="Cambria" w:eastAsia="Cambria" w:hAnsi="Cambria" w:cs="Cambria"/>
          <w:color w:val="00000A"/>
          <w:sz w:val="22"/>
          <w:szCs w:val="18"/>
        </w:rPr>
        <w:t xml:space="preserve"> </w:t>
      </w:r>
      <w:r w:rsidR="00D843F0">
        <w:rPr>
          <w:rFonts w:ascii="Cambria" w:eastAsia="Cambria" w:hAnsi="Cambria" w:cs="Cambria"/>
          <w:color w:val="00000A"/>
          <w:sz w:val="22"/>
          <w:szCs w:val="18"/>
        </w:rPr>
        <w:t>76</w:t>
      </w:r>
      <w:r w:rsidR="00BD7AA3">
        <w:rPr>
          <w:rFonts w:ascii="Cambria" w:eastAsia="Cambria" w:hAnsi="Cambria" w:cs="Cambria"/>
          <w:color w:val="00000A"/>
          <w:sz w:val="22"/>
          <w:szCs w:val="18"/>
        </w:rPr>
        <w:t>%</w:t>
      </w:r>
      <w:r w:rsidR="00223F41">
        <w:rPr>
          <w:rFonts w:ascii="Cambria" w:eastAsia="Cambria" w:hAnsi="Cambria" w:cs="Cambria"/>
          <w:color w:val="00000A"/>
          <w:sz w:val="22"/>
          <w:szCs w:val="18"/>
        </w:rPr>
        <w:t xml:space="preserve"> CGPA</w:t>
      </w:r>
      <w:r>
        <w:rPr>
          <w:rFonts w:ascii="Cambria" w:eastAsia="Cambria" w:hAnsi="Cambria" w:cs="Cambria"/>
          <w:color w:val="00000A"/>
          <w:sz w:val="22"/>
          <w:szCs w:val="18"/>
        </w:rPr>
        <w:t xml:space="preserve">, Berhampur, </w:t>
      </w:r>
      <w:proofErr w:type="spellStart"/>
      <w:r>
        <w:rPr>
          <w:rFonts w:ascii="Cambria" w:eastAsia="Cambria" w:hAnsi="Cambria" w:cs="Cambria"/>
          <w:color w:val="00000A"/>
          <w:sz w:val="22"/>
          <w:szCs w:val="18"/>
        </w:rPr>
        <w:t>Ganjam</w:t>
      </w:r>
      <w:proofErr w:type="spellEnd"/>
      <w:r>
        <w:rPr>
          <w:rFonts w:ascii="Cambria" w:eastAsia="Cambria" w:hAnsi="Cambria" w:cs="Cambria"/>
          <w:color w:val="00000A"/>
          <w:sz w:val="22"/>
          <w:szCs w:val="18"/>
        </w:rPr>
        <w:t>, Odisha. (761020)</w:t>
      </w:r>
    </w:p>
    <w:p w14:paraId="22D68C4A" w14:textId="53E25433" w:rsidR="009D2292" w:rsidRPr="009D2292" w:rsidRDefault="009D2292" w:rsidP="009D2292">
      <w:pPr>
        <w:numPr>
          <w:ilvl w:val="0"/>
          <w:numId w:val="2"/>
        </w:numPr>
        <w:tabs>
          <w:tab w:val="left" w:pos="720"/>
        </w:tabs>
        <w:suppressAutoHyphens w:val="0"/>
        <w:spacing w:line="360" w:lineRule="auto"/>
        <w:jc w:val="both"/>
      </w:pPr>
      <w:r>
        <w:rPr>
          <w:rFonts w:ascii="Cambria" w:eastAsia="Cambria" w:hAnsi="Cambria" w:cs="Cambria"/>
          <w:color w:val="00000A"/>
          <w:sz w:val="22"/>
          <w:szCs w:val="18"/>
        </w:rPr>
        <w:t xml:space="preserve">Math’s Hons. </w:t>
      </w:r>
      <w:r w:rsidR="00223F41">
        <w:rPr>
          <w:rFonts w:ascii="Cambria" w:eastAsia="Cambria" w:hAnsi="Cambria" w:cs="Cambria"/>
          <w:color w:val="00000A"/>
          <w:sz w:val="22"/>
          <w:szCs w:val="18"/>
        </w:rPr>
        <w:t>From</w:t>
      </w:r>
      <w:r>
        <w:rPr>
          <w:rFonts w:ascii="Cambria" w:eastAsia="Cambria" w:hAnsi="Cambria" w:cs="Cambria"/>
          <w:color w:val="00000A"/>
          <w:sz w:val="22"/>
          <w:szCs w:val="18"/>
        </w:rPr>
        <w:t xml:space="preserve"> </w:t>
      </w:r>
      <w:proofErr w:type="spellStart"/>
      <w:r w:rsidR="007A25D0">
        <w:rPr>
          <w:rFonts w:ascii="Cambria" w:eastAsia="Cambria" w:hAnsi="Cambria" w:cs="Cambria"/>
          <w:color w:val="00000A"/>
          <w:sz w:val="22"/>
          <w:szCs w:val="18"/>
        </w:rPr>
        <w:t>berhampur</w:t>
      </w:r>
      <w:proofErr w:type="spellEnd"/>
      <w:r w:rsidR="007A25D0">
        <w:rPr>
          <w:rFonts w:ascii="Cambria" w:eastAsia="Cambria" w:hAnsi="Cambria" w:cs="Cambria"/>
          <w:color w:val="00000A"/>
          <w:sz w:val="22"/>
          <w:szCs w:val="18"/>
        </w:rPr>
        <w:t xml:space="preserve"> University</w:t>
      </w:r>
      <w:r w:rsidR="009B653F">
        <w:rPr>
          <w:rFonts w:ascii="Cambria" w:eastAsia="Cambria" w:hAnsi="Cambria" w:cs="Cambria"/>
          <w:color w:val="00000A"/>
          <w:sz w:val="22"/>
          <w:szCs w:val="18"/>
        </w:rPr>
        <w:t xml:space="preserve"> </w:t>
      </w:r>
      <w:r w:rsidR="00DB077A">
        <w:rPr>
          <w:rFonts w:ascii="Cambria" w:eastAsia="Cambria" w:hAnsi="Cambria" w:cs="Cambria"/>
          <w:color w:val="00000A"/>
          <w:sz w:val="22"/>
          <w:szCs w:val="18"/>
        </w:rPr>
        <w:t>79%</w:t>
      </w:r>
      <w:r w:rsidR="009B653F">
        <w:rPr>
          <w:rFonts w:ascii="Cambria" w:eastAsia="Cambria" w:hAnsi="Cambria" w:cs="Cambria"/>
          <w:color w:val="00000A"/>
          <w:sz w:val="22"/>
          <w:szCs w:val="18"/>
        </w:rPr>
        <w:t xml:space="preserve"> SGPA</w:t>
      </w:r>
      <w:r>
        <w:rPr>
          <w:rFonts w:ascii="Cambria" w:eastAsia="Cambria" w:hAnsi="Cambria" w:cs="Cambria"/>
          <w:color w:val="00000A"/>
          <w:sz w:val="22"/>
          <w:szCs w:val="18"/>
        </w:rPr>
        <w:t xml:space="preserve">, </w:t>
      </w:r>
      <w:proofErr w:type="spellStart"/>
      <w:r>
        <w:rPr>
          <w:rFonts w:ascii="Cambria" w:eastAsia="Cambria" w:hAnsi="Cambria" w:cs="Cambria"/>
          <w:color w:val="00000A"/>
          <w:sz w:val="22"/>
          <w:szCs w:val="18"/>
        </w:rPr>
        <w:t>Ganjam</w:t>
      </w:r>
      <w:proofErr w:type="spellEnd"/>
      <w:r>
        <w:rPr>
          <w:rFonts w:ascii="Cambria" w:eastAsia="Cambria" w:hAnsi="Cambria" w:cs="Cambria"/>
          <w:color w:val="00000A"/>
          <w:sz w:val="22"/>
          <w:szCs w:val="18"/>
        </w:rPr>
        <w:t>, Odisha. (761020)</w:t>
      </w:r>
    </w:p>
    <w:p w14:paraId="1BD0B57F" w14:textId="5A0BFCEA" w:rsidR="009D2292" w:rsidRPr="009D2292" w:rsidRDefault="009D2292" w:rsidP="009D2292">
      <w:pPr>
        <w:numPr>
          <w:ilvl w:val="0"/>
          <w:numId w:val="2"/>
        </w:numPr>
        <w:tabs>
          <w:tab w:val="left" w:pos="720"/>
        </w:tabs>
        <w:suppressAutoHyphens w:val="0"/>
        <w:spacing w:line="360" w:lineRule="auto"/>
        <w:jc w:val="both"/>
      </w:pPr>
      <w:r>
        <w:t>12</w:t>
      </w:r>
      <w:r w:rsidRPr="009D2292">
        <w:rPr>
          <w:vertAlign w:val="superscript"/>
        </w:rPr>
        <w:t>th</w:t>
      </w:r>
      <w:r>
        <w:t xml:space="preserve"> from </w:t>
      </w:r>
      <w:r>
        <w:rPr>
          <w:rFonts w:ascii="Cambria" w:eastAsia="Cambria" w:hAnsi="Cambria" w:cs="Cambria"/>
          <w:color w:val="00000A"/>
          <w:sz w:val="22"/>
          <w:szCs w:val="18"/>
        </w:rPr>
        <w:t xml:space="preserve"> </w:t>
      </w:r>
      <w:proofErr w:type="spellStart"/>
      <w:r w:rsidR="00F74B07">
        <w:rPr>
          <w:rFonts w:ascii="Cambria" w:eastAsia="Cambria" w:hAnsi="Cambria" w:cs="Cambria"/>
          <w:color w:val="00000A"/>
          <w:sz w:val="22"/>
          <w:szCs w:val="18"/>
        </w:rPr>
        <w:t>gayatri</w:t>
      </w:r>
      <w:proofErr w:type="spellEnd"/>
      <w:r w:rsidR="00F74B07">
        <w:rPr>
          <w:rFonts w:ascii="Cambria" w:eastAsia="Cambria" w:hAnsi="Cambria" w:cs="Cambria"/>
          <w:color w:val="00000A"/>
          <w:sz w:val="22"/>
          <w:szCs w:val="18"/>
        </w:rPr>
        <w:t xml:space="preserve"> </w:t>
      </w:r>
      <w:proofErr w:type="spellStart"/>
      <w:r w:rsidR="00F74B07">
        <w:rPr>
          <w:rFonts w:ascii="Cambria" w:eastAsia="Cambria" w:hAnsi="Cambria" w:cs="Cambria"/>
          <w:color w:val="00000A"/>
          <w:sz w:val="22"/>
          <w:szCs w:val="18"/>
        </w:rPr>
        <w:t>womens</w:t>
      </w:r>
      <w:proofErr w:type="spellEnd"/>
      <w:r w:rsidR="00F74B07">
        <w:rPr>
          <w:rFonts w:ascii="Cambria" w:eastAsia="Cambria" w:hAnsi="Cambria" w:cs="Cambria"/>
          <w:color w:val="00000A"/>
          <w:sz w:val="22"/>
          <w:szCs w:val="18"/>
        </w:rPr>
        <w:t xml:space="preserve"> </w:t>
      </w:r>
      <w:r>
        <w:rPr>
          <w:rFonts w:ascii="Cambria" w:eastAsia="Cambria" w:hAnsi="Cambria" w:cs="Cambria"/>
          <w:color w:val="00000A"/>
          <w:sz w:val="22"/>
          <w:szCs w:val="18"/>
        </w:rPr>
        <w:t xml:space="preserve">College, </w:t>
      </w:r>
      <w:proofErr w:type="spellStart"/>
      <w:r>
        <w:rPr>
          <w:rFonts w:ascii="Cambria" w:eastAsia="Cambria" w:hAnsi="Cambria" w:cs="Cambria"/>
          <w:color w:val="00000A"/>
          <w:sz w:val="22"/>
          <w:szCs w:val="18"/>
        </w:rPr>
        <w:t>Ganjam</w:t>
      </w:r>
      <w:proofErr w:type="spellEnd"/>
      <w:r>
        <w:rPr>
          <w:rFonts w:ascii="Cambria" w:eastAsia="Cambria" w:hAnsi="Cambria" w:cs="Cambria"/>
          <w:color w:val="00000A"/>
          <w:sz w:val="22"/>
          <w:szCs w:val="18"/>
        </w:rPr>
        <w:t>, Odisha. (761020)</w:t>
      </w:r>
    </w:p>
    <w:p w14:paraId="30CF8EF9" w14:textId="77777777" w:rsidR="009D2292" w:rsidRPr="009D2292" w:rsidRDefault="009D2292" w:rsidP="009D2292">
      <w:pPr>
        <w:numPr>
          <w:ilvl w:val="0"/>
          <w:numId w:val="2"/>
        </w:numPr>
        <w:tabs>
          <w:tab w:val="left" w:pos="720"/>
        </w:tabs>
        <w:suppressAutoHyphens w:val="0"/>
        <w:spacing w:line="360" w:lineRule="auto"/>
        <w:jc w:val="both"/>
      </w:pPr>
      <w:r>
        <w:t>10</w:t>
      </w:r>
      <w:r w:rsidRPr="009D2292">
        <w:rPr>
          <w:vertAlign w:val="superscript"/>
        </w:rPr>
        <w:t>th</w:t>
      </w:r>
      <w:r>
        <w:t xml:space="preserve"> from Govt. Girls High School, </w:t>
      </w:r>
      <w:proofErr w:type="spellStart"/>
      <w:r>
        <w:rPr>
          <w:rFonts w:ascii="Cambria" w:eastAsia="Cambria" w:hAnsi="Cambria" w:cs="Cambria"/>
          <w:color w:val="00000A"/>
          <w:sz w:val="22"/>
          <w:szCs w:val="18"/>
        </w:rPr>
        <w:t>Ganjam</w:t>
      </w:r>
      <w:proofErr w:type="spellEnd"/>
      <w:r>
        <w:rPr>
          <w:rFonts w:ascii="Cambria" w:eastAsia="Cambria" w:hAnsi="Cambria" w:cs="Cambria"/>
          <w:color w:val="00000A"/>
          <w:sz w:val="22"/>
          <w:szCs w:val="18"/>
        </w:rPr>
        <w:t>, Odisha. (761020)</w:t>
      </w:r>
    </w:p>
    <w:p w14:paraId="25ACA506" w14:textId="77777777" w:rsidR="009D2292" w:rsidRDefault="009D2292" w:rsidP="009D2292">
      <w:pPr>
        <w:tabs>
          <w:tab w:val="left" w:pos="720"/>
        </w:tabs>
        <w:suppressAutoHyphens w:val="0"/>
        <w:spacing w:line="360" w:lineRule="auto"/>
        <w:ind w:left="720"/>
        <w:jc w:val="both"/>
      </w:pPr>
    </w:p>
    <w:sectPr w:rsidR="009D2292">
      <w:headerReference w:type="even" r:id="rId8"/>
      <w:headerReference w:type="default" r:id="rId9"/>
      <w:footerReference w:type="even" r:id="rId10"/>
      <w:footerReference w:type="default" r:id="rId11"/>
      <w:headerReference w:type="first" r:id="rId12"/>
      <w:footerReference w:type="first" r:id="rId13"/>
      <w:pgSz w:w="12240" w:h="15840"/>
      <w:pgMar w:top="1583" w:right="1583" w:bottom="1303" w:left="1583" w:header="720" w:footer="1015" w:gutter="0"/>
      <w:pgBorders>
        <w:top w:val="single" w:sz="20" w:space="26" w:color="800000"/>
        <w:left w:val="single" w:sz="20" w:space="26" w:color="800000"/>
        <w:bottom w:val="single" w:sz="20" w:space="12" w:color="800000"/>
        <w:right w:val="single" w:sz="20" w:space="26" w:color="800000"/>
      </w:pgBorders>
      <w:cols w:space="720"/>
      <w:docGrid w:linePitch="24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1A292" w14:textId="77777777" w:rsidR="00214669" w:rsidRDefault="00214669">
      <w:pPr>
        <w:spacing w:line="240" w:lineRule="auto"/>
      </w:pPr>
      <w:r>
        <w:separator/>
      </w:r>
    </w:p>
  </w:endnote>
  <w:endnote w:type="continuationSeparator" w:id="0">
    <w:p w14:paraId="3C48C378" w14:textId="77777777" w:rsidR="00214669" w:rsidRDefault="002146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백묵 굴림">
    <w:charset w:val="00"/>
    <w:family w:val="auto"/>
    <w:pitch w:val="variable"/>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B97C1" w14:textId="77777777" w:rsidR="0054105B" w:rsidRDefault="005410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30D10" w14:textId="77777777" w:rsidR="00C41E19" w:rsidRDefault="00C41E1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E16FA" w14:textId="77777777" w:rsidR="0054105B" w:rsidRDefault="005410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D1893" w14:textId="77777777" w:rsidR="00214669" w:rsidRDefault="00214669">
      <w:pPr>
        <w:spacing w:line="240" w:lineRule="auto"/>
      </w:pPr>
      <w:r>
        <w:separator/>
      </w:r>
    </w:p>
  </w:footnote>
  <w:footnote w:type="continuationSeparator" w:id="0">
    <w:p w14:paraId="6A697733" w14:textId="77777777" w:rsidR="00214669" w:rsidRDefault="002146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36CB2" w14:textId="77777777" w:rsidR="0054105B" w:rsidRDefault="005410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755EE" w14:textId="77777777" w:rsidR="0054105B" w:rsidRDefault="005410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AEB2A" w14:textId="77777777" w:rsidR="0054105B" w:rsidRDefault="005410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5"/>
    <w:lvl w:ilvl="0">
      <w:start w:val="1"/>
      <w:numFmt w:val="bullet"/>
      <w:lvlText w:val=""/>
      <w:lvlJc w:val="left"/>
      <w:pPr>
        <w:tabs>
          <w:tab w:val="num" w:pos="0"/>
        </w:tabs>
        <w:ind w:left="720" w:hanging="360"/>
      </w:pPr>
      <w:rPr>
        <w:rFonts w:ascii="Wingdings" w:hAnsi="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02"/>
    <w:multiLevelType w:val="multilevel"/>
    <w:tmpl w:val="00000002"/>
    <w:name w:val="WWNum8"/>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0000003"/>
    <w:multiLevelType w:val="multilevel"/>
    <w:tmpl w:val="00000003"/>
    <w:name w:val="WWNum12"/>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 w15:restartNumberingAfterBreak="0">
    <w:nsid w:val="00000004"/>
    <w:multiLevelType w:val="multilevel"/>
    <w:tmpl w:val="00000004"/>
    <w:name w:val="WW8Num5"/>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4" w15:restartNumberingAfterBreak="0">
    <w:nsid w:val="00000005"/>
    <w:multiLevelType w:val="multilevel"/>
    <w:tmpl w:val="00000005"/>
    <w:name w:val="WW8Num2"/>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name w:val="WW8Num1"/>
    <w:lvl w:ilvl="0">
      <w:start w:val="1"/>
      <w:numFmt w:val="bullet"/>
      <w:lvlText w:val=""/>
      <w:lvlJc w:val="left"/>
      <w:pPr>
        <w:tabs>
          <w:tab w:val="num" w:pos="3240"/>
        </w:tabs>
        <w:ind w:left="324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00000007"/>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041"/>
    <w:rsid w:val="00050DAE"/>
    <w:rsid w:val="000B4972"/>
    <w:rsid w:val="000D7BED"/>
    <w:rsid w:val="000F55A4"/>
    <w:rsid w:val="001653FC"/>
    <w:rsid w:val="00167750"/>
    <w:rsid w:val="00214669"/>
    <w:rsid w:val="00223F41"/>
    <w:rsid w:val="002670CE"/>
    <w:rsid w:val="00370E24"/>
    <w:rsid w:val="00465B4D"/>
    <w:rsid w:val="0054105B"/>
    <w:rsid w:val="005541A3"/>
    <w:rsid w:val="005E5137"/>
    <w:rsid w:val="00611438"/>
    <w:rsid w:val="006A61DB"/>
    <w:rsid w:val="006F0BBB"/>
    <w:rsid w:val="0079705C"/>
    <w:rsid w:val="007A25D0"/>
    <w:rsid w:val="007A59FB"/>
    <w:rsid w:val="00806E6A"/>
    <w:rsid w:val="00835B13"/>
    <w:rsid w:val="008F36C7"/>
    <w:rsid w:val="00906FEC"/>
    <w:rsid w:val="009B653F"/>
    <w:rsid w:val="009D2292"/>
    <w:rsid w:val="00B174D0"/>
    <w:rsid w:val="00B17B79"/>
    <w:rsid w:val="00B57F99"/>
    <w:rsid w:val="00B64041"/>
    <w:rsid w:val="00BA04F2"/>
    <w:rsid w:val="00BD7AA3"/>
    <w:rsid w:val="00C41E19"/>
    <w:rsid w:val="00C810D0"/>
    <w:rsid w:val="00C96EE7"/>
    <w:rsid w:val="00D843F0"/>
    <w:rsid w:val="00DA6735"/>
    <w:rsid w:val="00DB077A"/>
    <w:rsid w:val="00E32B69"/>
    <w:rsid w:val="00F452D8"/>
    <w:rsid w:val="00F561B4"/>
    <w:rsid w:val="00F63741"/>
    <w:rsid w:val="00F74B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0011ED00"/>
  <w15:chartTrackingRefBased/>
  <w15:docId w15:val="{93BD94B4-DECA-3A44-B3A7-0ECBC08B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00" w:lineRule="atLeast"/>
    </w:pPr>
    <w:rPr>
      <w:kern w:val="1"/>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rPr>
      <w:rFonts w:cs="Symbol"/>
    </w:rPr>
  </w:style>
  <w:style w:type="character" w:customStyle="1" w:styleId="ListLabel2">
    <w:name w:val="ListLabel 2"/>
    <w:rPr>
      <w:rFonts w:cs="Symbol"/>
      <w:sz w:val="18"/>
      <w:szCs w:val="18"/>
    </w:rPr>
  </w:style>
  <w:style w:type="character" w:customStyle="1" w:styleId="ListLabel3">
    <w:name w:val="ListLabel 3"/>
    <w:rPr>
      <w:rFonts w:cs="Courier New"/>
    </w:rPr>
  </w:style>
  <w:style w:type="character" w:customStyle="1" w:styleId="ListLabel4">
    <w:name w:val="ListLabel 4"/>
    <w:rPr>
      <w:rFonts w:cs="Wingdings"/>
    </w:rPr>
  </w:style>
  <w:style w:type="character" w:styleId="Hyperlink">
    <w:name w:val="Hyperlink"/>
    <w:rPr>
      <w:color w:val="0000FF"/>
      <w:u w:val="single"/>
    </w:rPr>
  </w:style>
  <w:style w:type="character" w:customStyle="1" w:styleId="PageNumber1">
    <w:name w:val="Page Number1"/>
    <w:basedOn w:val="DefaultParagraphFont"/>
  </w:style>
  <w:style w:type="character" w:customStyle="1" w:styleId="FooterChar">
    <w:name w:val="Footer Char"/>
    <w:basedOn w:val="DefaultParagraphFont"/>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5z0">
    <w:name w:val="WW8Num5z0"/>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paragraph" w:customStyle="1" w:styleId="Heading">
    <w:name w:val="Heading"/>
    <w:basedOn w:val="Normal"/>
    <w:next w:val="BodyText"/>
    <w:pPr>
      <w:keepNext/>
      <w:spacing w:before="240" w:after="120"/>
    </w:pPr>
    <w:rPr>
      <w:rFonts w:ascii="Arial" w:eastAsia="SimSun"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styleId="Footer">
    <w:name w:val="footer"/>
    <w:basedOn w:val="Normal"/>
    <w:pPr>
      <w:suppressLineNumbers/>
      <w:tabs>
        <w:tab w:val="center" w:pos="4320"/>
        <w:tab w:val="right" w:pos="8640"/>
      </w:tabs>
    </w:pPr>
  </w:style>
  <w:style w:type="paragraph" w:styleId="ListParagraph">
    <w:name w:val="List Paragraph"/>
    <w:basedOn w:val="Normal"/>
    <w:qFormat/>
  </w:style>
  <w:style w:type="paragraph" w:styleId="Header">
    <w:name w:val="header"/>
    <w:basedOn w:val="Normal"/>
    <w:pPr>
      <w:suppressLineNumbers/>
      <w:tabs>
        <w:tab w:val="center" w:pos="5107"/>
        <w:tab w:val="right" w:pos="10214"/>
      </w:tabs>
    </w:pPr>
  </w:style>
  <w:style w:type="paragraph" w:customStyle="1" w:styleId="Heading1FB-ABIT">
    <w:name w:val="Heading 1 F&amp;B - ABIT"/>
    <w:next w:val="Normal"/>
    <w:qFormat/>
    <w:rsid w:val="0079705C"/>
    <w:pPr>
      <w:pBdr>
        <w:bottom w:val="dashed" w:sz="4" w:space="6" w:color="A6A6A6"/>
      </w:pBdr>
      <w:spacing w:before="240" w:after="180"/>
    </w:pPr>
    <w:rPr>
      <w:rFonts w:ascii="Calibri" w:hAnsi="Calibri" w:cs="Arial"/>
      <w:b/>
      <w:bCs/>
      <w:color w:val="000000"/>
      <w:sz w:val="36"/>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240"/>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hyperlink" Target="mailto:sfdcmailbag@gmail.com" TargetMode="External"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salesforce inc</Company>
  <LinksUpToDate>false</LinksUpToDate>
  <CharactersWithSpaces>2765</CharactersWithSpaces>
  <SharedDoc>false</SharedDoc>
  <HLinks>
    <vt:vector size="6" baseType="variant">
      <vt:variant>
        <vt:i4>1048614</vt:i4>
      </vt:variant>
      <vt:variant>
        <vt:i4>0</vt:i4>
      </vt:variant>
      <vt:variant>
        <vt:i4>0</vt:i4>
      </vt:variant>
      <vt:variant>
        <vt:i4>5</vt:i4>
      </vt:variant>
      <vt:variant>
        <vt:lpwstr>mailto:sfdcmailbag@gmail.com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Reddy</dc:creator>
  <cp:keywords/>
  <cp:lastModifiedBy>Guest User</cp:lastModifiedBy>
  <cp:revision>10</cp:revision>
  <cp:lastPrinted>1899-12-31T18:30:00Z</cp:lastPrinted>
  <dcterms:created xsi:type="dcterms:W3CDTF">2021-12-10T11:42:00Z</dcterms:created>
  <dcterms:modified xsi:type="dcterms:W3CDTF">2021-12-12T16:28:00Z</dcterms:modified>
</cp:coreProperties>
</file>