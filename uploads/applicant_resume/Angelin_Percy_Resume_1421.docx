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8F386F" w14:textId="77777777" w:rsidR="004A6A83" w:rsidRDefault="00537EDE">
      <w:pPr>
        <w:spacing w:line="240" w:lineRule="auto"/>
        <w:rPr>
          <w:rFonts w:ascii="Times New Roman" w:hAnsi="Times New Roman"/>
          <w:b/>
          <w:bCs/>
          <w:sz w:val="40"/>
          <w:szCs w:val="40"/>
        </w:rPr>
      </w:pPr>
      <w:r>
        <w:rPr>
          <w:rFonts w:ascii="Arial Black" w:hAnsi="Arial Black"/>
          <w:sz w:val="24"/>
          <w:szCs w:val="24"/>
        </w:rPr>
        <w:t>Name:-</w:t>
      </w:r>
      <w:r w:rsidR="004A6A83">
        <w:rPr>
          <w:rFonts w:ascii="Arial Black" w:hAnsi="Arial Black"/>
          <w:sz w:val="24"/>
          <w:szCs w:val="24"/>
        </w:rPr>
        <w:t xml:space="preserve">  Dr.</w:t>
      </w:r>
      <w:r w:rsidR="00950005">
        <w:rPr>
          <w:rFonts w:ascii="Arial Black" w:hAnsi="Arial Black"/>
          <w:sz w:val="24"/>
          <w:szCs w:val="24"/>
        </w:rPr>
        <w:t xml:space="preserve"> R. ANGELIN PERCY</w:t>
      </w:r>
      <w:r w:rsidR="004A6A83">
        <w:rPr>
          <w:rFonts w:ascii="Arial Black" w:hAnsi="Arial Black"/>
          <w:sz w:val="24"/>
          <w:szCs w:val="24"/>
        </w:rPr>
        <w:t xml:space="preserve">               </w:t>
      </w:r>
    </w:p>
    <w:p w14:paraId="3974E5FF" w14:textId="77777777" w:rsidR="004A6A83" w:rsidRDefault="004A6A83">
      <w:pPr>
        <w:spacing w:line="24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Address :-</w:t>
      </w:r>
    </w:p>
    <w:p w14:paraId="54A84226" w14:textId="77777777" w:rsidR="004A6A83" w:rsidRDefault="004A6A83">
      <w:pPr>
        <w:spacing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D/o -J. </w:t>
      </w:r>
      <w:r w:rsidR="00950005">
        <w:rPr>
          <w:rFonts w:ascii="Times New Roman" w:hAnsi="Times New Roman"/>
          <w:b/>
          <w:bCs/>
        </w:rPr>
        <w:t>RAJASINGH</w:t>
      </w:r>
    </w:p>
    <w:p w14:paraId="55FE95D4" w14:textId="77777777" w:rsidR="004A6A83" w:rsidRDefault="00950005" w:rsidP="00950005">
      <w:pPr>
        <w:spacing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No. 19/10, Thagani kottai street,</w:t>
      </w:r>
    </w:p>
    <w:p w14:paraId="22C6C0AE" w14:textId="77777777" w:rsidR="00950005" w:rsidRDefault="00950005" w:rsidP="00950005">
      <w:pPr>
        <w:spacing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Thiruvallur-  602001.</w:t>
      </w:r>
    </w:p>
    <w:p w14:paraId="3DDAA4CF" w14:textId="77777777" w:rsidR="004A6A83" w:rsidRDefault="004A6A83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Arial Black" w:hAnsi="Arial Black"/>
          <w:sz w:val="24"/>
          <w:szCs w:val="24"/>
        </w:rPr>
        <w:t>Contact  No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 xml:space="preserve">:-   </w:t>
      </w:r>
      <w:r w:rsidR="00950005">
        <w:rPr>
          <w:sz w:val="20"/>
          <w:szCs w:val="20"/>
        </w:rPr>
        <w:t>9940729975</w:t>
      </w:r>
    </w:p>
    <w:p w14:paraId="07F16BA0" w14:textId="77777777" w:rsidR="004A6A83" w:rsidRDefault="004A6A83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Arial Black" w:hAnsi="Arial Black"/>
          <w:sz w:val="24"/>
          <w:szCs w:val="24"/>
        </w:rPr>
        <w:t>Mail id</w:t>
      </w:r>
      <w:r>
        <w:rPr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0"/>
          <w:szCs w:val="20"/>
        </w:rPr>
        <w:t xml:space="preserve">:-  </w:t>
      </w:r>
      <w:r w:rsidR="00FC28FC">
        <w:rPr>
          <w:rFonts w:ascii="Times New Roman" w:hAnsi="Times New Roman"/>
          <w:b/>
          <w:bCs/>
          <w:sz w:val="20"/>
          <w:szCs w:val="20"/>
        </w:rPr>
        <w:t>angelin.percy@gmail.com</w:t>
      </w:r>
    </w:p>
    <w:p w14:paraId="53BA851B" w14:textId="77777777" w:rsidR="00FC28FC" w:rsidRDefault="00FC28FC" w:rsidP="00FC28FC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FC28FC">
        <w:rPr>
          <w:rFonts w:ascii="Arial Black" w:hAnsi="Arial Black"/>
          <w:b/>
          <w:bCs/>
          <w:sz w:val="24"/>
          <w:szCs w:val="24"/>
        </w:rPr>
        <w:t>Objective</w:t>
      </w:r>
      <w:r w:rsidRPr="00FC28FC">
        <w:rPr>
          <w:rFonts w:ascii="Times New Roman" w:hAnsi="Times New Roman"/>
          <w:b/>
          <w:bCs/>
          <w:sz w:val="20"/>
          <w:szCs w:val="20"/>
        </w:rPr>
        <w:t>:-</w:t>
      </w:r>
    </w:p>
    <w:p w14:paraId="35914E8D" w14:textId="77777777" w:rsidR="00FC28FC" w:rsidRPr="00950005" w:rsidRDefault="00FC28FC" w:rsidP="00FC28FC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               My objective is to </w:t>
      </w:r>
      <w:r w:rsidR="00340F2D">
        <w:rPr>
          <w:rFonts w:ascii="Times New Roman" w:hAnsi="Times New Roman"/>
          <w:b/>
          <w:bCs/>
          <w:sz w:val="20"/>
          <w:szCs w:val="20"/>
        </w:rPr>
        <w:t xml:space="preserve">join a coporate sector to </w:t>
      </w:r>
      <w:r>
        <w:rPr>
          <w:rFonts w:ascii="Times New Roman" w:hAnsi="Times New Roman"/>
          <w:b/>
          <w:bCs/>
          <w:sz w:val="20"/>
          <w:szCs w:val="20"/>
        </w:rPr>
        <w:t>gain more</w:t>
      </w:r>
      <w:r w:rsidR="00340F2D">
        <w:rPr>
          <w:rFonts w:ascii="Times New Roman" w:hAnsi="Times New Roman"/>
          <w:b/>
          <w:bCs/>
          <w:sz w:val="20"/>
          <w:szCs w:val="20"/>
        </w:rPr>
        <w:t xml:space="preserve"> clinical </w:t>
      </w:r>
      <w:r>
        <w:rPr>
          <w:rFonts w:ascii="Times New Roman" w:hAnsi="Times New Roman"/>
          <w:b/>
          <w:bCs/>
          <w:sz w:val="20"/>
          <w:szCs w:val="20"/>
        </w:rPr>
        <w:t xml:space="preserve"> knowledge and </w:t>
      </w:r>
      <w:r w:rsidR="00340F2D">
        <w:rPr>
          <w:rFonts w:ascii="Times New Roman" w:hAnsi="Times New Roman"/>
          <w:b/>
          <w:bCs/>
          <w:sz w:val="20"/>
          <w:szCs w:val="20"/>
        </w:rPr>
        <w:t xml:space="preserve">work </w:t>
      </w:r>
      <w:r>
        <w:rPr>
          <w:rFonts w:ascii="Times New Roman" w:hAnsi="Times New Roman"/>
          <w:b/>
          <w:bCs/>
          <w:sz w:val="20"/>
          <w:szCs w:val="20"/>
        </w:rPr>
        <w:t>experience for my career.</w:t>
      </w:r>
    </w:p>
    <w:p w14:paraId="227F46B9" w14:textId="77777777" w:rsidR="004A6A83" w:rsidRDefault="00950005">
      <w:pPr>
        <w:spacing w:line="240" w:lineRule="auto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Specializ</w:t>
      </w:r>
      <w:r w:rsidR="004A6A83">
        <w:rPr>
          <w:rFonts w:ascii="Arial Black" w:hAnsi="Arial Black"/>
          <w:b/>
          <w:bCs/>
        </w:rPr>
        <w:t>ed Skills:-</w:t>
      </w:r>
    </w:p>
    <w:p w14:paraId="07C8F656" w14:textId="77777777" w:rsidR="004A6A83" w:rsidRDefault="004A6A83">
      <w:pPr>
        <w:numPr>
          <w:ilvl w:val="0"/>
          <w:numId w:val="33"/>
        </w:num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Good knowledge of clinical practices and protocols.</w:t>
      </w:r>
    </w:p>
    <w:p w14:paraId="439EED86" w14:textId="77777777" w:rsidR="004A6A83" w:rsidRDefault="004A6A83">
      <w:pPr>
        <w:numPr>
          <w:ilvl w:val="0"/>
          <w:numId w:val="33"/>
        </w:numPr>
        <w:spacing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Good diagnostic skills using clinical knowledge and x-rays.</w:t>
      </w:r>
    </w:p>
    <w:p w14:paraId="430B14EE" w14:textId="77777777" w:rsidR="004A6A83" w:rsidRDefault="004A6A83">
      <w:pPr>
        <w:numPr>
          <w:ilvl w:val="0"/>
          <w:numId w:val="33"/>
        </w:numPr>
        <w:spacing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Good  theoretical knowledge.</w:t>
      </w:r>
    </w:p>
    <w:p w14:paraId="1B2ED3D7" w14:textId="77777777" w:rsidR="004A6A83" w:rsidRDefault="004A6A83">
      <w:pPr>
        <w:numPr>
          <w:ilvl w:val="0"/>
          <w:numId w:val="33"/>
        </w:num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</w:rPr>
        <w:t>Good verbal and written communication skills.</w:t>
      </w:r>
    </w:p>
    <w:p w14:paraId="6E81AFBA" w14:textId="77777777" w:rsidR="004A6A83" w:rsidRDefault="004A6A83">
      <w:pPr>
        <w:numPr>
          <w:ilvl w:val="0"/>
          <w:numId w:val="33"/>
        </w:num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Ability to handle different types of patients.</w:t>
      </w:r>
    </w:p>
    <w:p w14:paraId="003F5D7F" w14:textId="77777777" w:rsidR="004A6A83" w:rsidRDefault="004A6A83">
      <w:pPr>
        <w:numPr>
          <w:ilvl w:val="0"/>
          <w:numId w:val="33"/>
        </w:num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Flexible and adaptable.</w:t>
      </w:r>
    </w:p>
    <w:p w14:paraId="19F28C68" w14:textId="77777777" w:rsidR="004A6A83" w:rsidRDefault="004A6A83">
      <w:pPr>
        <w:numPr>
          <w:ilvl w:val="0"/>
          <w:numId w:val="33"/>
        </w:num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Ablity to think analytically from various perspectives.</w:t>
      </w:r>
    </w:p>
    <w:p w14:paraId="09013F43" w14:textId="77777777" w:rsidR="004A6A83" w:rsidRDefault="004A6A83">
      <w:pPr>
        <w:spacing w:line="240" w:lineRule="auto"/>
        <w:ind w:left="720"/>
        <w:rPr>
          <w:rFonts w:ascii="Times New Roman" w:hAnsi="Times New Roman"/>
          <w:b/>
          <w:bCs/>
        </w:rPr>
      </w:pPr>
    </w:p>
    <w:p w14:paraId="0FE4A825" w14:textId="77777777" w:rsidR="004A6A83" w:rsidRDefault="004A6A83">
      <w:pPr>
        <w:spacing w:line="240" w:lineRule="auto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Internship:-</w:t>
      </w:r>
    </w:p>
    <w:p w14:paraId="52133EF5" w14:textId="77777777" w:rsidR="004A6A83" w:rsidRDefault="004A6A83">
      <w:pPr>
        <w:numPr>
          <w:ilvl w:val="0"/>
          <w:numId w:val="34"/>
        </w:num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Conducted dental survey </w:t>
      </w:r>
    </w:p>
    <w:p w14:paraId="47630CC9" w14:textId="77777777" w:rsidR="004A6A83" w:rsidRDefault="004A6A83">
      <w:pPr>
        <w:numPr>
          <w:ilvl w:val="0"/>
          <w:numId w:val="34"/>
        </w:numPr>
        <w:spacing w:line="240" w:lineRule="auto"/>
      </w:pPr>
      <w:r>
        <w:rPr>
          <w:rFonts w:ascii="Times New Roman" w:hAnsi="Times New Roman"/>
          <w:b/>
        </w:rPr>
        <w:t>Participated  IDA Dental awareness camps.</w:t>
      </w:r>
    </w:p>
    <w:p w14:paraId="3DEE4786" w14:textId="77777777" w:rsidR="004A6A83" w:rsidRDefault="004A6A83">
      <w:pPr>
        <w:numPr>
          <w:ilvl w:val="0"/>
          <w:numId w:val="34"/>
        </w:num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Conducted health education camps.</w:t>
      </w:r>
    </w:p>
    <w:p w14:paraId="793AA49C" w14:textId="77777777" w:rsidR="004A6A83" w:rsidRDefault="004A6A83">
      <w:pPr>
        <w:numPr>
          <w:ilvl w:val="0"/>
          <w:numId w:val="34"/>
        </w:num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Involved in various types of cases which included:-</w:t>
      </w:r>
    </w:p>
    <w:p w14:paraId="59C9F912" w14:textId="77777777" w:rsidR="004A6A83" w:rsidRDefault="004A6A83">
      <w:pPr>
        <w:numPr>
          <w:ilvl w:val="0"/>
          <w:numId w:val="34"/>
        </w:num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Root canal treatment, oral prophylaxis, composites, amalgam restorative fillings and complete &amp; fixed partial dentures. Impactions, surgical  </w:t>
      </w:r>
      <w:r w:rsidR="00950005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extractions</w:t>
      </w:r>
      <w:r w:rsidR="00950005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 xml:space="preserve">,topical fluoride application and pit and fissure sealant procedures. </w:t>
      </w:r>
    </w:p>
    <w:p w14:paraId="3464FFE1" w14:textId="77777777" w:rsidR="004A6A83" w:rsidRDefault="004A6A83">
      <w:pPr>
        <w:spacing w:line="240" w:lineRule="auto"/>
        <w:rPr>
          <w:rFonts w:ascii="Times New Roman" w:hAnsi="Times New Roman"/>
          <w:b/>
          <w:bCs/>
        </w:rPr>
      </w:pPr>
      <w:r>
        <w:rPr>
          <w:rFonts w:ascii="Arial Black" w:hAnsi="Arial Black"/>
          <w:sz w:val="24"/>
          <w:szCs w:val="24"/>
        </w:rPr>
        <w:t>Education</w:t>
      </w:r>
      <w:r>
        <w:rPr>
          <w:sz w:val="24"/>
          <w:szCs w:val="24"/>
        </w:rPr>
        <w:t>:-</w:t>
      </w:r>
    </w:p>
    <w:p w14:paraId="21B93A80" w14:textId="77777777" w:rsidR="004A6A83" w:rsidRDefault="004A6A83">
      <w:pPr>
        <w:spacing w:line="240" w:lineRule="auto"/>
        <w:rPr>
          <w:rFonts w:ascii="Times New Roman" w:hAnsi="Times New Roman"/>
          <w:b/>
          <w:bCs/>
        </w:rPr>
      </w:pPr>
      <w:r>
        <w:rPr>
          <w:rFonts w:ascii="Arial Black" w:hAnsi="Arial Black"/>
          <w:sz w:val="24"/>
          <w:szCs w:val="24"/>
        </w:rPr>
        <w:t>B.D.S</w:t>
      </w:r>
      <w:r>
        <w:rPr>
          <w:sz w:val="20"/>
          <w:szCs w:val="20"/>
        </w:rPr>
        <w:t xml:space="preserve">  </w:t>
      </w:r>
      <w:r>
        <w:rPr>
          <w:rFonts w:ascii="Times New Roman" w:hAnsi="Times New Roman"/>
          <w:sz w:val="20"/>
          <w:szCs w:val="20"/>
        </w:rPr>
        <w:t xml:space="preserve">:-   </w:t>
      </w:r>
      <w:r>
        <w:rPr>
          <w:rFonts w:ascii="Times New Roman" w:hAnsi="Times New Roman"/>
          <w:b/>
          <w:bCs/>
        </w:rPr>
        <w:t>(2010 - 2015) Batch,(including internship)</w:t>
      </w:r>
    </w:p>
    <w:p w14:paraId="5A05F938" w14:textId="77777777" w:rsidR="004A6A83" w:rsidRDefault="004A6A83">
      <w:p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                Priyadharshini Dental College and Hospital,</w:t>
      </w:r>
    </w:p>
    <w:p w14:paraId="3236C671" w14:textId="77777777" w:rsidR="004A6A83" w:rsidRDefault="004A6A83">
      <w:p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                Pandur, Thiruvallur-631203</w:t>
      </w:r>
    </w:p>
    <w:p w14:paraId="7A67A282" w14:textId="77777777" w:rsidR="004A6A83" w:rsidRDefault="004A6A83">
      <w:p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                (under The Tamil Nadu Dr.M.G.R Medical University)</w:t>
      </w:r>
    </w:p>
    <w:p w14:paraId="74D23DAC" w14:textId="7DAC32F7" w:rsidR="004A6A83" w:rsidRPr="00C56A61" w:rsidRDefault="004A6A83">
      <w:pPr>
        <w:spacing w:line="240" w:lineRule="auto"/>
        <w:rPr>
          <w:rFonts w:ascii="Times New Roman" w:hAnsi="Times New Roman" w:cs="Latha" w:hint="cs"/>
          <w:b/>
          <w:bCs/>
          <w:lang w:bidi="ta-IN"/>
        </w:rPr>
      </w:pPr>
      <w:r>
        <w:rPr>
          <w:rFonts w:ascii="Times New Roman" w:hAnsi="Times New Roman"/>
          <w:b/>
          <w:bCs/>
        </w:rPr>
        <w:t xml:space="preserve">                    Percentage :-  </w:t>
      </w:r>
      <w:r w:rsidR="00C56A61">
        <w:rPr>
          <w:rFonts w:ascii="Latha" w:hAnsi="Latha" w:cs="Latha" w:hint="cs"/>
          <w:b/>
          <w:bCs/>
          <w:lang w:bidi="ta-IN"/>
        </w:rPr>
        <w:t>65%</w:t>
      </w:r>
    </w:p>
    <w:p w14:paraId="4094F7A1" w14:textId="77777777" w:rsidR="004A6A83" w:rsidRDefault="004A6A83">
      <w:pPr>
        <w:spacing w:line="240" w:lineRule="auto"/>
        <w:rPr>
          <w:sz w:val="20"/>
          <w:szCs w:val="20"/>
        </w:rPr>
      </w:pPr>
    </w:p>
    <w:p w14:paraId="2DECB6FA" w14:textId="77777777" w:rsidR="004A6A83" w:rsidRDefault="004A6A83">
      <w:pPr>
        <w:spacing w:line="240" w:lineRule="auto"/>
        <w:rPr>
          <w:rFonts w:ascii="Times New Roman" w:hAnsi="Times New Roman"/>
          <w:b/>
          <w:bCs/>
        </w:rPr>
      </w:pPr>
      <w:r>
        <w:rPr>
          <w:sz w:val="20"/>
          <w:szCs w:val="20"/>
        </w:rPr>
        <w:t xml:space="preserve">  </w:t>
      </w:r>
      <w:r>
        <w:rPr>
          <w:rFonts w:ascii="Arial Black" w:hAnsi="Arial Black"/>
          <w:sz w:val="24"/>
          <w:szCs w:val="24"/>
        </w:rPr>
        <w:t>+2</w:t>
      </w:r>
      <w:r>
        <w:rPr>
          <w:rFonts w:ascii="Arial Black" w:hAnsi="Arial Black"/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ascii="Times New Roman" w:hAnsi="Times New Roman"/>
        </w:rPr>
        <w:t xml:space="preserve">:-         </w:t>
      </w:r>
      <w:r>
        <w:rPr>
          <w:rFonts w:ascii="Times New Roman" w:hAnsi="Times New Roman"/>
          <w:b/>
          <w:bCs/>
        </w:rPr>
        <w:t>(2009 - 2010)</w:t>
      </w:r>
    </w:p>
    <w:p w14:paraId="6D346657" w14:textId="77777777" w:rsidR="004A6A83" w:rsidRDefault="004A6A83">
      <w:p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                </w:t>
      </w:r>
      <w:r w:rsidR="00950005">
        <w:rPr>
          <w:rFonts w:ascii="Times New Roman" w:hAnsi="Times New Roman"/>
          <w:b/>
          <w:bCs/>
        </w:rPr>
        <w:t>Vidyodhaya Girls Higher Secondary School,</w:t>
      </w:r>
    </w:p>
    <w:p w14:paraId="0E47096D" w14:textId="77777777" w:rsidR="004A6A83" w:rsidRDefault="004A6A83">
      <w:p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                </w:t>
      </w:r>
      <w:r w:rsidR="00950005">
        <w:rPr>
          <w:rFonts w:ascii="Times New Roman" w:hAnsi="Times New Roman"/>
          <w:b/>
          <w:bCs/>
        </w:rPr>
        <w:t>T.Nagar,</w:t>
      </w:r>
      <w:r>
        <w:rPr>
          <w:rFonts w:ascii="Times New Roman" w:hAnsi="Times New Roman"/>
          <w:b/>
          <w:bCs/>
        </w:rPr>
        <w:t xml:space="preserve"> Chennai </w:t>
      </w:r>
      <w:r w:rsidR="00950005">
        <w:rPr>
          <w:rFonts w:ascii="Times New Roman" w:hAnsi="Times New Roman"/>
          <w:b/>
          <w:bCs/>
        </w:rPr>
        <w:t>– 600017.</w:t>
      </w:r>
    </w:p>
    <w:p w14:paraId="56414AC7" w14:textId="77777777" w:rsidR="004A6A83" w:rsidRDefault="004A6A83">
      <w:p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                  Percentage :-   </w:t>
      </w:r>
      <w:r w:rsidR="00950005">
        <w:rPr>
          <w:rFonts w:ascii="Times New Roman" w:hAnsi="Times New Roman"/>
          <w:b/>
          <w:bCs/>
        </w:rPr>
        <w:t>84</w:t>
      </w:r>
      <w:r>
        <w:rPr>
          <w:rFonts w:ascii="Times New Roman" w:hAnsi="Times New Roman"/>
          <w:b/>
          <w:bCs/>
        </w:rPr>
        <w:t>%</w:t>
      </w:r>
    </w:p>
    <w:p w14:paraId="21DE8644" w14:textId="77777777" w:rsidR="004A6A83" w:rsidRDefault="004A6A83">
      <w:pPr>
        <w:spacing w:line="240" w:lineRule="auto"/>
        <w:rPr>
          <w:rFonts w:ascii="Times New Roman" w:hAnsi="Times New Roman"/>
          <w:b/>
          <w:bCs/>
        </w:rPr>
      </w:pPr>
      <w:r>
        <w:rPr>
          <w:rFonts w:ascii="Arial Black" w:hAnsi="Arial Black"/>
          <w:sz w:val="24"/>
          <w:szCs w:val="24"/>
        </w:rPr>
        <w:t xml:space="preserve"> 10</w:t>
      </w:r>
      <w:r>
        <w:rPr>
          <w:rFonts w:ascii="Arial Black" w:hAnsi="Arial Black"/>
          <w:sz w:val="24"/>
          <w:szCs w:val="24"/>
          <w:vertAlign w:val="superscript"/>
        </w:rPr>
        <w:t>th</w:t>
      </w:r>
      <w:r>
        <w:rPr>
          <w:rFonts w:ascii="Arial Black" w:hAnsi="Arial Black"/>
          <w:sz w:val="24"/>
          <w:szCs w:val="24"/>
        </w:rPr>
        <w:t xml:space="preserve"> </w:t>
      </w:r>
      <w:r>
        <w:rPr>
          <w:sz w:val="20"/>
          <w:szCs w:val="20"/>
        </w:rPr>
        <w:t xml:space="preserve">  </w:t>
      </w:r>
      <w:r>
        <w:rPr>
          <w:rFonts w:ascii="Times New Roman" w:hAnsi="Times New Roman"/>
          <w:b/>
          <w:bCs/>
          <w:sz w:val="20"/>
          <w:szCs w:val="20"/>
        </w:rPr>
        <w:t xml:space="preserve">:-      </w:t>
      </w:r>
      <w:r>
        <w:rPr>
          <w:rFonts w:ascii="Times New Roman" w:hAnsi="Times New Roman"/>
          <w:b/>
          <w:bCs/>
        </w:rPr>
        <w:t xml:space="preserve">(2007-2008)               </w:t>
      </w:r>
    </w:p>
    <w:p w14:paraId="70D1AD9A" w14:textId="77777777" w:rsidR="004A6A83" w:rsidRDefault="004A6A83">
      <w:pPr>
        <w:spacing w:line="240" w:lineRule="auto"/>
      </w:pPr>
      <w:r>
        <w:rPr>
          <w:rFonts w:ascii="Times New Roman" w:hAnsi="Times New Roman"/>
          <w:b/>
          <w:bCs/>
        </w:rPr>
        <w:t xml:space="preserve">                  </w:t>
      </w:r>
      <w:r w:rsidR="00950005">
        <w:rPr>
          <w:rFonts w:ascii="Times New Roman" w:hAnsi="Times New Roman"/>
          <w:b/>
          <w:bCs/>
        </w:rPr>
        <w:t xml:space="preserve">Calavala Cannan Chetty’s Hindu Matriculation </w:t>
      </w:r>
      <w:r>
        <w:rPr>
          <w:rFonts w:ascii="Times New Roman" w:hAnsi="Times New Roman"/>
          <w:b/>
        </w:rPr>
        <w:t xml:space="preserve"> </w:t>
      </w:r>
      <w:r w:rsidR="00950005">
        <w:rPr>
          <w:rFonts w:ascii="Times New Roman" w:hAnsi="Times New Roman"/>
          <w:b/>
        </w:rPr>
        <w:t>S</w:t>
      </w:r>
      <w:r>
        <w:rPr>
          <w:rFonts w:ascii="Times New Roman" w:hAnsi="Times New Roman"/>
          <w:b/>
        </w:rPr>
        <w:t>chool</w:t>
      </w:r>
      <w:r w:rsidR="00950005">
        <w:rPr>
          <w:rFonts w:ascii="Times New Roman" w:hAnsi="Times New Roman"/>
          <w:b/>
        </w:rPr>
        <w:t>,</w:t>
      </w:r>
    </w:p>
    <w:p w14:paraId="36FDD10D" w14:textId="77777777" w:rsidR="004A6A83" w:rsidRDefault="004A6A83">
      <w:p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</w:rPr>
        <w:t xml:space="preserve">                    </w:t>
      </w:r>
      <w:r w:rsidR="00950005">
        <w:rPr>
          <w:rFonts w:ascii="Times New Roman" w:hAnsi="Times New Roman"/>
          <w:b/>
        </w:rPr>
        <w:t>Thiruvallur</w:t>
      </w:r>
      <w:r>
        <w:rPr>
          <w:rFonts w:ascii="Times New Roman" w:hAnsi="Times New Roman"/>
          <w:b/>
        </w:rPr>
        <w:t xml:space="preserve">- </w:t>
      </w:r>
      <w:r w:rsidR="00950005">
        <w:rPr>
          <w:rFonts w:ascii="Times New Roman" w:hAnsi="Times New Roman"/>
          <w:b/>
        </w:rPr>
        <w:t>602001</w:t>
      </w:r>
    </w:p>
    <w:p w14:paraId="4249ACF9" w14:textId="77777777" w:rsidR="004A6A83" w:rsidRDefault="004A6A83">
      <w:p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               </w:t>
      </w:r>
      <w:r w:rsidR="00950005">
        <w:rPr>
          <w:rFonts w:ascii="Times New Roman" w:hAnsi="Times New Roman"/>
          <w:b/>
          <w:bCs/>
        </w:rPr>
        <w:t>Percentage :- 89%</w:t>
      </w:r>
    </w:p>
    <w:p w14:paraId="1F7DB0B7" w14:textId="77777777" w:rsidR="004A6A83" w:rsidRDefault="004A6A83">
      <w:pPr>
        <w:spacing w:line="240" w:lineRule="auto"/>
      </w:pPr>
    </w:p>
    <w:p w14:paraId="33F1114E" w14:textId="77777777" w:rsidR="004A6A83" w:rsidRDefault="004A6A83">
      <w:pPr>
        <w:spacing w:line="240" w:lineRule="auto"/>
      </w:pPr>
      <w:r>
        <w:rPr>
          <w:rFonts w:ascii="Arial Black" w:hAnsi="Arial Black"/>
          <w:sz w:val="24"/>
          <w:szCs w:val="24"/>
        </w:rPr>
        <w:t>Qualification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 xml:space="preserve">   :-           </w:t>
      </w:r>
      <w:r>
        <w:rPr>
          <w:rFonts w:ascii="Times New Roman" w:hAnsi="Times New Roman"/>
          <w:b/>
          <w:bCs/>
        </w:rPr>
        <w:t>B.D.S</w:t>
      </w:r>
    </w:p>
    <w:p w14:paraId="4231B959" w14:textId="77777777" w:rsidR="004A6A83" w:rsidRDefault="004A6A83">
      <w:pPr>
        <w:spacing w:line="240" w:lineRule="auto"/>
        <w:rPr>
          <w:rFonts w:ascii="Times New Roman" w:hAnsi="Times New Roman"/>
        </w:rPr>
      </w:pPr>
      <w:r>
        <w:rPr>
          <w:rFonts w:ascii="Arial Black" w:hAnsi="Arial Black"/>
          <w:sz w:val="24"/>
          <w:szCs w:val="24"/>
        </w:rPr>
        <w:t>Experience</w:t>
      </w:r>
      <w:r>
        <w:rPr>
          <w:sz w:val="24"/>
          <w:szCs w:val="24"/>
        </w:rPr>
        <w:t xml:space="preserve">    </w:t>
      </w:r>
      <w:r>
        <w:rPr>
          <w:sz w:val="20"/>
          <w:szCs w:val="20"/>
        </w:rPr>
        <w:t xml:space="preserve">    :-       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b/>
        </w:rPr>
        <w:t>1 year</w:t>
      </w:r>
      <w:r>
        <w:rPr>
          <w:rFonts w:ascii="Times New Roman" w:hAnsi="Times New Roman"/>
        </w:rPr>
        <w:t xml:space="preserve"> experience in </w:t>
      </w:r>
      <w:r w:rsidR="00FC28FC">
        <w:rPr>
          <w:rFonts w:ascii="Times New Roman" w:hAnsi="Times New Roman"/>
        </w:rPr>
        <w:t>Ksr dental clinic, Thiruvallur  (</w:t>
      </w:r>
      <w:r>
        <w:rPr>
          <w:rFonts w:ascii="Times New Roman" w:hAnsi="Times New Roman"/>
        </w:rPr>
        <w:t>during internship</w:t>
      </w:r>
      <w:r w:rsidR="00FC28FC">
        <w:rPr>
          <w:rFonts w:ascii="Times New Roman" w:hAnsi="Times New Roman"/>
        </w:rPr>
        <w:t>)</w:t>
      </w:r>
    </w:p>
    <w:p w14:paraId="08A06746" w14:textId="77777777" w:rsidR="00FC28FC" w:rsidRDefault="00FC28FC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</w:t>
      </w:r>
      <w:r w:rsidR="00537EDE">
        <w:rPr>
          <w:rFonts w:ascii="Times New Roman" w:hAnsi="Times New Roman"/>
        </w:rPr>
        <w:t xml:space="preserve"> </w:t>
      </w:r>
      <w:r w:rsidR="0077102D">
        <w:rPr>
          <w:rFonts w:ascii="Times New Roman" w:hAnsi="Times New Roman"/>
        </w:rPr>
        <w:t>Worked</w:t>
      </w:r>
      <w:r w:rsidR="00537EDE">
        <w:rPr>
          <w:rFonts w:ascii="Times New Roman" w:hAnsi="Times New Roman"/>
        </w:rPr>
        <w:t xml:space="preserve"> in </w:t>
      </w:r>
      <w:r>
        <w:rPr>
          <w:rFonts w:ascii="Times New Roman" w:hAnsi="Times New Roman"/>
        </w:rPr>
        <w:t xml:space="preserve"> K.M. dental clinic, Thiruvallur</w:t>
      </w:r>
      <w:r w:rsidR="00537EDE">
        <w:rPr>
          <w:rFonts w:ascii="Times New Roman" w:hAnsi="Times New Roman"/>
        </w:rPr>
        <w:t xml:space="preserve">  for  past</w:t>
      </w:r>
      <w:r w:rsidR="00537EDE" w:rsidRPr="00537EDE">
        <w:rPr>
          <w:rFonts w:ascii="Times New Roman" w:hAnsi="Times New Roman"/>
        </w:rPr>
        <w:t xml:space="preserve"> </w:t>
      </w:r>
      <w:r w:rsidR="00537EDE">
        <w:rPr>
          <w:rFonts w:ascii="Times New Roman" w:hAnsi="Times New Roman"/>
        </w:rPr>
        <w:t xml:space="preserve"> 8 months.</w:t>
      </w:r>
      <w:r w:rsidR="006D52DF">
        <w:rPr>
          <w:rFonts w:ascii="Times New Roman" w:hAnsi="Times New Roman"/>
        </w:rPr>
        <w:t xml:space="preserve">( March 2016- </w:t>
      </w:r>
      <w:r w:rsidR="0098665E">
        <w:rPr>
          <w:rFonts w:ascii="Times New Roman" w:hAnsi="Times New Roman"/>
        </w:rPr>
        <w:t>November 2016)</w:t>
      </w:r>
    </w:p>
    <w:p w14:paraId="0CA6970A" w14:textId="77777777" w:rsidR="0098665E" w:rsidRDefault="0098665E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</w:t>
      </w:r>
      <w:r w:rsidR="00F808E1">
        <w:rPr>
          <w:rFonts w:ascii="Times New Roman" w:hAnsi="Times New Roman"/>
        </w:rPr>
        <w:t xml:space="preserve">          Worked in Mediassist TPA Ltd. From </w:t>
      </w:r>
      <w:r w:rsidR="00443DB3">
        <w:rPr>
          <w:rFonts w:ascii="Times New Roman" w:hAnsi="Times New Roman"/>
        </w:rPr>
        <w:t>Nov</w:t>
      </w:r>
      <w:r w:rsidR="00160076">
        <w:rPr>
          <w:rFonts w:ascii="Times New Roman" w:hAnsi="Times New Roman"/>
        </w:rPr>
        <w:t xml:space="preserve"> </w:t>
      </w:r>
      <w:r w:rsidR="00443DB3">
        <w:rPr>
          <w:rFonts w:ascii="Times New Roman" w:hAnsi="Times New Roman"/>
        </w:rPr>
        <w:t>2016-</w:t>
      </w:r>
      <w:r w:rsidR="00160076">
        <w:rPr>
          <w:rFonts w:ascii="Times New Roman" w:hAnsi="Times New Roman"/>
        </w:rPr>
        <w:t xml:space="preserve"> August 2017)</w:t>
      </w:r>
      <w:r w:rsidR="00A862E9">
        <w:rPr>
          <w:rFonts w:ascii="Times New Roman" w:hAnsi="Times New Roman"/>
        </w:rPr>
        <w:t xml:space="preserve"> </w:t>
      </w:r>
      <w:r w:rsidR="000F003E">
        <w:rPr>
          <w:rFonts w:ascii="Times New Roman" w:hAnsi="Times New Roman"/>
        </w:rPr>
        <w:t>-</w:t>
      </w:r>
      <w:r w:rsidR="00A862E9">
        <w:rPr>
          <w:rFonts w:ascii="Times New Roman" w:hAnsi="Times New Roman"/>
        </w:rPr>
        <w:t xml:space="preserve">relieved because of marriage </w:t>
      </w:r>
    </w:p>
    <w:p w14:paraId="6DFD0D5B" w14:textId="77777777" w:rsidR="00160076" w:rsidRDefault="00160076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</w:t>
      </w:r>
      <w:r w:rsidR="00A277B9">
        <w:rPr>
          <w:rFonts w:ascii="Times New Roman" w:hAnsi="Times New Roman"/>
        </w:rPr>
        <w:t xml:space="preserve">              </w:t>
      </w:r>
      <w:r w:rsidR="00CE53F2">
        <w:rPr>
          <w:rFonts w:ascii="Times New Roman" w:hAnsi="Times New Roman"/>
        </w:rPr>
        <w:t xml:space="preserve">Worked in NLGIC PVT LTD. From Dec </w:t>
      </w:r>
      <w:r w:rsidR="00216FBC">
        <w:rPr>
          <w:rFonts w:ascii="Times New Roman" w:hAnsi="Times New Roman"/>
        </w:rPr>
        <w:t xml:space="preserve">2021- April 2022) </w:t>
      </w:r>
      <w:r w:rsidR="00A862E9">
        <w:rPr>
          <w:rFonts w:ascii="Times New Roman" w:hAnsi="Times New Roman"/>
        </w:rPr>
        <w:t>relieved because of child’s illness</w:t>
      </w:r>
    </w:p>
    <w:p w14:paraId="1FF65B24" w14:textId="77777777" w:rsidR="004A6A83" w:rsidRDefault="004A6A83">
      <w:pPr>
        <w:spacing w:line="240" w:lineRule="auto"/>
        <w:rPr>
          <w:rFonts w:ascii="Times New Roman" w:hAnsi="Times New Roman"/>
          <w:b/>
        </w:rPr>
      </w:pPr>
      <w:r>
        <w:rPr>
          <w:rFonts w:ascii="Arial Black" w:hAnsi="Arial Black"/>
          <w:sz w:val="24"/>
          <w:szCs w:val="24"/>
        </w:rPr>
        <w:t xml:space="preserve">Activities </w:t>
      </w:r>
      <w:r>
        <w:rPr>
          <w:sz w:val="20"/>
          <w:szCs w:val="20"/>
        </w:rPr>
        <w:t xml:space="preserve">         </w:t>
      </w:r>
      <w:r w:rsidR="00537ED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:-      </w:t>
      </w:r>
      <w:r w:rsidR="00537ED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FC28FC">
        <w:rPr>
          <w:rFonts w:ascii="Times New Roman"/>
          <w:b/>
          <w:szCs w:val="20"/>
        </w:rPr>
        <w:t>reading books</w:t>
      </w:r>
    </w:p>
    <w:p w14:paraId="491329F4" w14:textId="77777777" w:rsidR="004A6A83" w:rsidRDefault="004A6A83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Arial Black" w:hAnsi="Arial Black"/>
          <w:sz w:val="24"/>
          <w:szCs w:val="24"/>
        </w:rPr>
        <w:t xml:space="preserve">DOB </w:t>
      </w:r>
      <w:r>
        <w:rPr>
          <w:sz w:val="24"/>
          <w:szCs w:val="24"/>
        </w:rPr>
        <w:t xml:space="preserve">  </w:t>
      </w:r>
      <w:r>
        <w:rPr>
          <w:sz w:val="20"/>
          <w:szCs w:val="20"/>
        </w:rPr>
        <w:t xml:space="preserve">                 </w:t>
      </w:r>
      <w:r w:rsidR="00FC28FC"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 </w:t>
      </w:r>
      <w:r w:rsidR="00537ED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:-           </w:t>
      </w:r>
      <w:r w:rsidR="00FC28FC">
        <w:rPr>
          <w:b/>
          <w:sz w:val="20"/>
          <w:szCs w:val="20"/>
        </w:rPr>
        <w:t>25.03</w:t>
      </w:r>
      <w:r>
        <w:rPr>
          <w:b/>
          <w:sz w:val="20"/>
          <w:szCs w:val="20"/>
        </w:rPr>
        <w:t>.1993</w:t>
      </w:r>
    </w:p>
    <w:p w14:paraId="7F3D401E" w14:textId="77777777" w:rsidR="004A6A83" w:rsidRDefault="004A6A83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Arial Black" w:hAnsi="Arial Black"/>
          <w:sz w:val="24"/>
          <w:szCs w:val="24"/>
        </w:rPr>
        <w:t xml:space="preserve">Sex  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 xml:space="preserve">                   </w:t>
      </w:r>
      <w:r w:rsidR="00FC28FC"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 </w:t>
      </w:r>
      <w:r w:rsidR="00537ED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:-           </w:t>
      </w:r>
      <w:r>
        <w:rPr>
          <w:rFonts w:ascii="Times New Roman"/>
          <w:b/>
          <w:szCs w:val="20"/>
        </w:rPr>
        <w:t>female</w:t>
      </w:r>
    </w:p>
    <w:p w14:paraId="6BD1ADDD" w14:textId="77777777" w:rsidR="004A6A83" w:rsidRDefault="004A6A83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Arial Black" w:hAnsi="Arial Black"/>
          <w:sz w:val="24"/>
          <w:szCs w:val="24"/>
        </w:rPr>
        <w:t>Nationality</w:t>
      </w:r>
      <w:r>
        <w:rPr>
          <w:sz w:val="24"/>
          <w:szCs w:val="24"/>
        </w:rPr>
        <w:t xml:space="preserve">   </w:t>
      </w:r>
      <w:r>
        <w:rPr>
          <w:sz w:val="20"/>
          <w:szCs w:val="20"/>
        </w:rPr>
        <w:t xml:space="preserve">   </w:t>
      </w:r>
      <w:r w:rsidR="00FC28FC">
        <w:rPr>
          <w:sz w:val="20"/>
          <w:szCs w:val="20"/>
        </w:rPr>
        <w:t xml:space="preserve">  </w:t>
      </w:r>
      <w:r w:rsidR="00537ED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:-          </w:t>
      </w:r>
      <w:r>
        <w:t xml:space="preserve"> </w:t>
      </w:r>
      <w:r>
        <w:rPr>
          <w:rFonts w:ascii="Times New Roman" w:hAnsi="Times New Roman"/>
          <w:b/>
          <w:bCs/>
        </w:rPr>
        <w:t>Indian</w:t>
      </w:r>
    </w:p>
    <w:p w14:paraId="6607F7EF" w14:textId="77777777" w:rsidR="004A6A83" w:rsidRDefault="004A6A83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Arial Black" w:hAnsi="Arial Black"/>
          <w:sz w:val="24"/>
          <w:szCs w:val="24"/>
        </w:rPr>
        <w:t xml:space="preserve">Marital status </w:t>
      </w:r>
      <w:r>
        <w:rPr>
          <w:rFonts w:ascii="Arial Black" w:hAnsi="Arial Black"/>
          <w:sz w:val="20"/>
          <w:szCs w:val="20"/>
        </w:rPr>
        <w:t xml:space="preserve"> </w:t>
      </w:r>
      <w:r>
        <w:rPr>
          <w:sz w:val="20"/>
          <w:szCs w:val="20"/>
        </w:rPr>
        <w:t xml:space="preserve">:-          </w:t>
      </w:r>
      <w:r>
        <w:t xml:space="preserve"> </w:t>
      </w:r>
      <w:r>
        <w:rPr>
          <w:rFonts w:ascii="Times New Roman" w:hAnsi="Times New Roman"/>
          <w:b/>
          <w:bCs/>
        </w:rPr>
        <w:t>Single</w:t>
      </w:r>
    </w:p>
    <w:p w14:paraId="5ABF8761" w14:textId="77777777" w:rsidR="004A6A83" w:rsidRDefault="004A6A83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Arial Black" w:hAnsi="Arial Black"/>
          <w:sz w:val="24"/>
          <w:szCs w:val="24"/>
        </w:rPr>
        <w:t>Languages known</w:t>
      </w:r>
      <w:r>
        <w:rPr>
          <w:sz w:val="20"/>
          <w:szCs w:val="20"/>
        </w:rPr>
        <w:t xml:space="preserve">  :- </w:t>
      </w:r>
      <w:r w:rsidR="00FC28FC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</w:t>
      </w:r>
      <w:r>
        <w:rPr>
          <w:rFonts w:ascii="Times New Roman" w:hAnsi="Times New Roman"/>
          <w:b/>
          <w:bCs/>
        </w:rPr>
        <w:t>Tamil, English.</w:t>
      </w:r>
    </w:p>
    <w:p w14:paraId="00B9823D" w14:textId="77777777" w:rsidR="004A6A83" w:rsidRDefault="004A6A83">
      <w:pPr>
        <w:spacing w:line="240" w:lineRule="auto"/>
        <w:rPr>
          <w:b/>
        </w:rPr>
      </w:pPr>
      <w:r>
        <w:rPr>
          <w:rFonts w:ascii="Arial Black" w:hAnsi="Arial Black"/>
          <w:sz w:val="24"/>
          <w:szCs w:val="24"/>
        </w:rPr>
        <w:t>Conferences attended</w:t>
      </w:r>
      <w:r>
        <w:rPr>
          <w:sz w:val="20"/>
          <w:szCs w:val="20"/>
        </w:rPr>
        <w:t xml:space="preserve"> </w:t>
      </w:r>
      <w:r>
        <w:t xml:space="preserve">:-                 </w:t>
      </w:r>
      <w:r>
        <w:rPr>
          <w:b/>
        </w:rPr>
        <w:t xml:space="preserve"> </w:t>
      </w:r>
    </w:p>
    <w:p w14:paraId="67C60426" w14:textId="77777777" w:rsidR="004A6A83" w:rsidRDefault="004A6A83">
      <w:pPr>
        <w:spacing w:line="240" w:lineRule="auto"/>
        <w:rPr>
          <w:rFonts w:ascii="Times New Roman" w:hAnsi="Times New Roman"/>
          <w:b/>
          <w:bCs/>
        </w:rPr>
      </w:pPr>
      <w:r>
        <w:rPr>
          <w:rFonts w:hAnsi="Times New Roman"/>
          <w:b/>
          <w:bCs/>
        </w:rPr>
        <w:t xml:space="preserve">                                     </w:t>
      </w:r>
      <w:r w:rsidR="00FC28FC">
        <w:rPr>
          <w:rFonts w:hAnsi="Times New Roman"/>
          <w:b/>
          <w:bCs/>
        </w:rPr>
        <w:t xml:space="preserve">           </w:t>
      </w:r>
      <w:r>
        <w:rPr>
          <w:rFonts w:ascii="Times New Roman" w:hAnsi="Times New Roman"/>
          <w:b/>
          <w:bCs/>
        </w:rPr>
        <w:t xml:space="preserve"> Saveetha dental college(paper &amp; poster presentation).</w:t>
      </w:r>
    </w:p>
    <w:p w14:paraId="329A032B" w14:textId="77777777" w:rsidR="004A6A83" w:rsidRDefault="00FC28FC">
      <w:p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                                       </w:t>
      </w:r>
      <w:r w:rsidR="004A6A83">
        <w:rPr>
          <w:rFonts w:ascii="Times New Roman" w:hAnsi="Times New Roman"/>
          <w:b/>
          <w:bCs/>
        </w:rPr>
        <w:t xml:space="preserve">Priyadarshini dental college ( poster) </w:t>
      </w:r>
    </w:p>
    <w:p w14:paraId="597853FF" w14:textId="77777777" w:rsidR="004A6A83" w:rsidRDefault="004A6A83">
      <w:p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                                                            </w:t>
      </w:r>
    </w:p>
    <w:p w14:paraId="783B537F" w14:textId="77777777" w:rsidR="004A6A83" w:rsidRDefault="004A6A83">
      <w:pPr>
        <w:spacing w:line="240" w:lineRule="auto"/>
        <w:rPr>
          <w:rFonts w:ascii="Times New Roman" w:hAnsi="Times New Roman"/>
          <w:b/>
          <w:bCs/>
        </w:rPr>
      </w:pPr>
    </w:p>
    <w:p w14:paraId="16FF24A1" w14:textId="77777777" w:rsidR="004A6A83" w:rsidRDefault="004A6A83">
      <w:p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                                                          </w:t>
      </w:r>
    </w:p>
    <w:p w14:paraId="552CE0C5" w14:textId="77777777" w:rsidR="004A6A83" w:rsidRDefault="004A6A83">
      <w:pPr>
        <w:spacing w:line="240" w:lineRule="auto"/>
        <w:rPr>
          <w:rFonts w:ascii="Times New Roman" w:hAnsi="Times New Roman"/>
          <w:b/>
          <w:bCs/>
        </w:rPr>
      </w:pPr>
    </w:p>
    <w:p w14:paraId="35B7CCD2" w14:textId="77777777" w:rsidR="004A6A83" w:rsidRDefault="004A6A83">
      <w:pPr>
        <w:spacing w:line="240" w:lineRule="auto"/>
        <w:rPr>
          <w:rFonts w:ascii="Times New Roman" w:hAnsi="Times New Roman"/>
          <w:b/>
          <w:bCs/>
        </w:rPr>
      </w:pPr>
    </w:p>
    <w:p w14:paraId="6739534D" w14:textId="77777777" w:rsidR="004A6A83" w:rsidRDefault="004A6A83">
      <w:pPr>
        <w:spacing w:line="240" w:lineRule="auto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Achievements:-</w:t>
      </w:r>
    </w:p>
    <w:p w14:paraId="1D3DA7F6" w14:textId="77777777" w:rsidR="004A6A83" w:rsidRDefault="004A6A83">
      <w:pPr>
        <w:numPr>
          <w:ilvl w:val="0"/>
          <w:numId w:val="35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Have attended </w:t>
      </w:r>
      <w:r>
        <w:rPr>
          <w:rFonts w:ascii="Times New Roman" w:hAnsi="Times New Roman"/>
          <w:b/>
          <w:sz w:val="24"/>
          <w:szCs w:val="24"/>
          <w:u w:val="single"/>
        </w:rPr>
        <w:t>CDE</w:t>
      </w:r>
      <w:r>
        <w:rPr>
          <w:rFonts w:ascii="Times New Roman" w:hAnsi="Times New Roman"/>
          <w:b/>
          <w:sz w:val="24"/>
          <w:szCs w:val="24"/>
        </w:rPr>
        <w:t xml:space="preserve"> programs in various colleges</w:t>
      </w:r>
    </w:p>
    <w:p w14:paraId="61614CED" w14:textId="77777777" w:rsidR="004A6A83" w:rsidRDefault="00340F2D">
      <w:pPr>
        <w:numPr>
          <w:ilvl w:val="0"/>
          <w:numId w:val="35"/>
        </w:numPr>
        <w:spacing w:line="240" w:lineRule="auto"/>
        <w:rPr>
          <w:rFonts w:ascii="Arial Black" w:hAnsi="Arial Black"/>
          <w:sz w:val="24"/>
          <w:szCs w:val="24"/>
        </w:rPr>
      </w:pPr>
      <w:r>
        <w:rPr>
          <w:b/>
          <w:sz w:val="24"/>
        </w:rPr>
        <w:t>Won “Second prize “ on a topic “PRETERM DELIVERY AND LOW BIRTH WEIGHT CHILDREN” in a dental conference in Thai Mogambigai periodontics conference</w:t>
      </w:r>
    </w:p>
    <w:p w14:paraId="6CD101A7" w14:textId="77777777" w:rsidR="004A6A83" w:rsidRDefault="004A6A83">
      <w:pPr>
        <w:numPr>
          <w:ilvl w:val="0"/>
          <w:numId w:val="35"/>
        </w:numPr>
        <w:spacing w:line="240" w:lineRule="auto"/>
        <w:rPr>
          <w:rFonts w:ascii="Arial Black" w:hAnsi="Arial Black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Have done</w:t>
      </w:r>
      <w:r w:rsidR="00340F2D">
        <w:rPr>
          <w:rFonts w:ascii="Times New Roman" w:hAnsi="Times New Roman"/>
          <w:b/>
          <w:sz w:val="24"/>
          <w:szCs w:val="24"/>
        </w:rPr>
        <w:t xml:space="preserve"> a survey regardimg “INTERPROFESSIONAL COLLABORATION BETWEEN MEDICAL AND DENTAL STUDENTS ON PATIENT CARE”</w:t>
      </w:r>
    </w:p>
    <w:p w14:paraId="2939508A" w14:textId="77777777" w:rsidR="004A6A83" w:rsidRDefault="004A6A83">
      <w:pPr>
        <w:spacing w:line="240" w:lineRule="auto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Technical Skills:-</w:t>
      </w:r>
    </w:p>
    <w:p w14:paraId="16D39521" w14:textId="77777777" w:rsidR="004A6A83" w:rsidRDefault="004A6A83">
      <w:pPr>
        <w:numPr>
          <w:ilvl w:val="0"/>
          <w:numId w:val="36"/>
        </w:numPr>
        <w:spacing w:line="240" w:lineRule="auto"/>
        <w:rPr>
          <w:rFonts w:ascii="Arial Black" w:hAnsi="Arial Black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Have worked in Microsoft MS Office.</w:t>
      </w:r>
    </w:p>
    <w:p w14:paraId="4E0CC20B" w14:textId="77777777" w:rsidR="004A6A83" w:rsidRDefault="004A6A83">
      <w:pPr>
        <w:numPr>
          <w:ilvl w:val="0"/>
          <w:numId w:val="36"/>
        </w:numPr>
        <w:spacing w:line="240" w:lineRule="auto"/>
        <w:rPr>
          <w:rFonts w:ascii="Arial Black" w:hAnsi="Arial Black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Have learnt Good typing speed.</w:t>
      </w:r>
    </w:p>
    <w:p w14:paraId="5A7CFC88" w14:textId="77777777" w:rsidR="004A6A83" w:rsidRDefault="004A6A83">
      <w:pPr>
        <w:spacing w:line="240" w:lineRule="auto"/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 xml:space="preserve">Aims </w:t>
      </w:r>
    </w:p>
    <w:p w14:paraId="07F0D3C3" w14:textId="77777777" w:rsidR="004A6A83" w:rsidRDefault="004A6A83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Arial Black" w:hAnsi="Arial Black"/>
          <w:sz w:val="24"/>
          <w:szCs w:val="24"/>
        </w:rPr>
        <w:t xml:space="preserve">Aims </w:t>
      </w:r>
      <w:r>
        <w:rPr>
          <w:rFonts w:ascii="Arial Black" w:hAnsi="Arial Black"/>
          <w:sz w:val="20"/>
          <w:szCs w:val="20"/>
        </w:rPr>
        <w:t xml:space="preserve"> </w:t>
      </w:r>
      <w:r>
        <w:rPr>
          <w:sz w:val="20"/>
          <w:szCs w:val="20"/>
        </w:rPr>
        <w:t xml:space="preserve">    :-   </w:t>
      </w:r>
      <w:r>
        <w:rPr>
          <w:rFonts w:ascii="Times New Roman" w:hAnsi="Times New Roman"/>
          <w:b/>
          <w:bCs/>
        </w:rPr>
        <w:t>Persue higher education in dental science.</w:t>
      </w:r>
    </w:p>
    <w:p w14:paraId="3CF897F6" w14:textId="77777777" w:rsidR="004A6A83" w:rsidRDefault="004A6A83">
      <w:pPr>
        <w:tabs>
          <w:tab w:val="left" w:pos="3990"/>
        </w:tabs>
        <w:spacing w:line="240" w:lineRule="auto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                           </w:t>
      </w:r>
    </w:p>
    <w:p w14:paraId="27EA9415" w14:textId="77777777" w:rsidR="004A6A83" w:rsidRDefault="004A6A83">
      <w:pPr>
        <w:tabs>
          <w:tab w:val="left" w:pos="3990"/>
        </w:tabs>
        <w:spacing w:line="240" w:lineRule="auto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                               Declaration</w:t>
      </w:r>
      <w:r>
        <w:rPr>
          <w:sz w:val="24"/>
          <w:szCs w:val="24"/>
        </w:rPr>
        <w:t>:-</w:t>
      </w:r>
    </w:p>
    <w:p w14:paraId="6D3FA9B1" w14:textId="77777777" w:rsidR="004A6A83" w:rsidRDefault="004A6A83">
      <w:pPr>
        <w:spacing w:line="360" w:lineRule="auto"/>
        <w:rPr>
          <w:rFonts w:ascii="Times New Roman" w:hAnsi="Times New Roman"/>
          <w:b/>
          <w:bCs/>
        </w:rPr>
      </w:pPr>
      <w:r>
        <w:t xml:space="preserve">               </w:t>
      </w:r>
      <w:r>
        <w:rPr>
          <w:rFonts w:ascii="Times New Roman" w:hAnsi="Times New Roman"/>
          <w:b/>
          <w:bCs/>
        </w:rPr>
        <w:t>I declare that the above mentioned information is correct as far as my knowledge is concerned by heart and soul. I also declare that if I be given a chance I will be truthful and will follow my duties faithfully.</w:t>
      </w:r>
    </w:p>
    <w:p w14:paraId="3E5DD0C1" w14:textId="77777777" w:rsidR="004A6A83" w:rsidRDefault="004A6A83">
      <w:pPr>
        <w:spacing w:line="360" w:lineRule="auto"/>
        <w:rPr>
          <w:rFonts w:ascii="Times New Roman" w:hAnsi="Times New Roman"/>
          <w:b/>
          <w:bCs/>
        </w:rPr>
      </w:pPr>
      <w:r>
        <w:rPr>
          <w:rFonts w:ascii="Arial Black" w:hAnsi="Arial Black"/>
          <w:sz w:val="24"/>
          <w:szCs w:val="24"/>
        </w:rPr>
        <w:t>Place</w:t>
      </w:r>
      <w:r>
        <w:rPr>
          <w:sz w:val="20"/>
          <w:szCs w:val="20"/>
        </w:rPr>
        <w:t xml:space="preserve">  :-    </w:t>
      </w:r>
      <w:r w:rsidR="00340F2D">
        <w:rPr>
          <w:b/>
          <w:sz w:val="20"/>
          <w:szCs w:val="20"/>
        </w:rPr>
        <w:t xml:space="preserve">Thiruvallur                        </w:t>
      </w:r>
      <w:r>
        <w:t xml:space="preserve">                                                         </w:t>
      </w:r>
      <w:r>
        <w:rPr>
          <w:rFonts w:ascii="Times New Roman" w:hAnsi="Times New Roman"/>
          <w:b/>
          <w:bCs/>
        </w:rPr>
        <w:t>Your's respectively,</w:t>
      </w:r>
    </w:p>
    <w:p w14:paraId="301E53B5" w14:textId="222C6BF9" w:rsidR="004A6A83" w:rsidRDefault="004A6A83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cs="Calibri"/>
          <w:b/>
          <w:bCs/>
          <w:sz w:val="28"/>
          <w:szCs w:val="28"/>
        </w:rPr>
        <w:t xml:space="preserve">Date    </w:t>
      </w:r>
      <w:r>
        <w:rPr>
          <w:rFonts w:cs="Calibri"/>
          <w:sz w:val="28"/>
          <w:szCs w:val="28"/>
        </w:rPr>
        <w:t>:-</w:t>
      </w:r>
      <w:r>
        <w:rPr>
          <w:rFonts w:cs="Calibri"/>
          <w:b/>
          <w:bCs/>
          <w:sz w:val="28"/>
          <w:szCs w:val="28"/>
        </w:rPr>
        <w:t xml:space="preserve">    </w:t>
      </w:r>
      <w:r w:rsidR="000F003E">
        <w:rPr>
          <w:rFonts w:cs="Calibri"/>
          <w:b/>
          <w:bCs/>
          <w:sz w:val="28"/>
          <w:szCs w:val="28"/>
        </w:rPr>
        <w:t>05.</w:t>
      </w:r>
      <w:r w:rsidR="00CA5D3B">
        <w:rPr>
          <w:rFonts w:ascii="Latha" w:hAnsi="Latha" w:cs="Latha" w:hint="cs"/>
          <w:b/>
          <w:bCs/>
          <w:sz w:val="28"/>
          <w:szCs w:val="28"/>
          <w:lang w:bidi="ta-IN"/>
        </w:rPr>
        <w:t>1</w:t>
      </w:r>
      <w:r w:rsidR="007A0EFF">
        <w:rPr>
          <w:rFonts w:cs="Calibri"/>
          <w:b/>
          <w:bCs/>
          <w:sz w:val="28"/>
          <w:szCs w:val="28"/>
        </w:rPr>
        <w:t>2.202</w:t>
      </w:r>
      <w:r w:rsidR="00CA5D3B">
        <w:rPr>
          <w:rFonts w:ascii="Latha" w:hAnsi="Latha" w:cs="Latha" w:hint="cs"/>
          <w:b/>
          <w:bCs/>
          <w:sz w:val="28"/>
          <w:szCs w:val="28"/>
          <w:lang w:bidi="ta-IN"/>
        </w:rPr>
        <w:t>4</w:t>
      </w:r>
      <w:r>
        <w:rPr>
          <w:rFonts w:cs="Calibri"/>
          <w:b/>
          <w:bCs/>
          <w:sz w:val="28"/>
          <w:szCs w:val="28"/>
        </w:rPr>
        <w:t xml:space="preserve">                         </w:t>
      </w:r>
      <w:r w:rsidR="00340F2D">
        <w:rPr>
          <w:rFonts w:cs="Calibri"/>
          <w:b/>
          <w:bCs/>
          <w:sz w:val="28"/>
          <w:szCs w:val="28"/>
        </w:rPr>
        <w:t xml:space="preserve">                 </w:t>
      </w:r>
      <w:r>
        <w:rPr>
          <w:rFonts w:cs="Calibri"/>
          <w:b/>
          <w:bCs/>
          <w:sz w:val="28"/>
          <w:szCs w:val="28"/>
        </w:rPr>
        <w:t xml:space="preserve">  (Dr. </w:t>
      </w:r>
      <w:r w:rsidR="00340F2D">
        <w:rPr>
          <w:rFonts w:cs="Calibri"/>
          <w:b/>
          <w:bCs/>
          <w:sz w:val="28"/>
          <w:szCs w:val="28"/>
        </w:rPr>
        <w:t>R. ANGELIN PERCY</w:t>
      </w:r>
      <w:r>
        <w:rPr>
          <w:rFonts w:cs="Calibri"/>
          <w:b/>
          <w:bCs/>
          <w:sz w:val="28"/>
          <w:szCs w:val="28"/>
        </w:rPr>
        <w:t>)</w:t>
      </w:r>
    </w:p>
    <w:sectPr w:rsidR="004A6A83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0"/>
    <w:lvl w:ilvl="0" w:tplc="DF100A24">
      <w:start w:val="1"/>
      <w:numFmt w:val="decimal"/>
      <w:lvlText w:val="%1."/>
      <w:lvlJc w:val="left"/>
      <w:pPr>
        <w:ind w:left="1170" w:hanging="360"/>
      </w:pPr>
    </w:lvl>
    <w:lvl w:ilvl="1" w:tplc="81202596">
      <w:start w:val="1"/>
      <w:numFmt w:val="lowerLetter"/>
      <w:lvlText w:val="%2."/>
      <w:lvlJc w:val="left"/>
      <w:pPr>
        <w:ind w:left="1440" w:hanging="360"/>
      </w:pPr>
    </w:lvl>
    <w:lvl w:ilvl="2" w:tplc="37A66E8C">
      <w:start w:val="1"/>
      <w:numFmt w:val="lowerRoman"/>
      <w:lvlText w:val="%3."/>
      <w:lvlJc w:val="right"/>
      <w:pPr>
        <w:ind w:left="2160" w:hanging="180"/>
      </w:pPr>
    </w:lvl>
    <w:lvl w:ilvl="3" w:tplc="76309CF2">
      <w:start w:val="1"/>
      <w:numFmt w:val="decimal"/>
      <w:lvlText w:val="%4."/>
      <w:lvlJc w:val="left"/>
      <w:pPr>
        <w:ind w:left="2880" w:hanging="360"/>
      </w:pPr>
    </w:lvl>
    <w:lvl w:ilvl="4" w:tplc="78B89602">
      <w:start w:val="1"/>
      <w:numFmt w:val="lowerLetter"/>
      <w:lvlText w:val="%5."/>
      <w:lvlJc w:val="left"/>
      <w:pPr>
        <w:ind w:left="3600" w:hanging="360"/>
      </w:pPr>
    </w:lvl>
    <w:lvl w:ilvl="5" w:tplc="766800C6">
      <w:start w:val="1"/>
      <w:numFmt w:val="lowerRoman"/>
      <w:lvlText w:val="%6."/>
      <w:lvlJc w:val="right"/>
      <w:pPr>
        <w:ind w:left="4320" w:hanging="180"/>
      </w:pPr>
    </w:lvl>
    <w:lvl w:ilvl="6" w:tplc="161809F2">
      <w:start w:val="1"/>
      <w:numFmt w:val="decimal"/>
      <w:lvlText w:val="%7."/>
      <w:lvlJc w:val="left"/>
      <w:pPr>
        <w:ind w:left="5040" w:hanging="360"/>
      </w:pPr>
    </w:lvl>
    <w:lvl w:ilvl="7" w:tplc="CEBCBEE0">
      <w:start w:val="1"/>
      <w:numFmt w:val="lowerLetter"/>
      <w:lvlText w:val="%8."/>
      <w:lvlJc w:val="left"/>
      <w:pPr>
        <w:ind w:left="5760" w:hanging="360"/>
      </w:pPr>
    </w:lvl>
    <w:lvl w:ilvl="8" w:tplc="2F58B6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00000000"/>
    <w:lvl w:ilvl="0" w:tplc="235E2688">
      <w:start w:val="1"/>
      <w:numFmt w:val="lowerLetter"/>
      <w:lvlText w:val="%1."/>
      <w:lvlJc w:val="left"/>
      <w:pPr>
        <w:ind w:left="1260" w:hanging="360"/>
      </w:pPr>
    </w:lvl>
    <w:lvl w:ilvl="1" w:tplc="BA54C6F0">
      <w:start w:val="1"/>
      <w:numFmt w:val="lowerLetter"/>
      <w:lvlText w:val="%2."/>
      <w:lvlJc w:val="left"/>
      <w:pPr>
        <w:ind w:left="1980" w:hanging="360"/>
      </w:pPr>
    </w:lvl>
    <w:lvl w:ilvl="2" w:tplc="68C48F82">
      <w:start w:val="1"/>
      <w:numFmt w:val="lowerRoman"/>
      <w:lvlText w:val="%3."/>
      <w:lvlJc w:val="right"/>
      <w:pPr>
        <w:ind w:left="2700" w:hanging="180"/>
      </w:pPr>
    </w:lvl>
    <w:lvl w:ilvl="3" w:tplc="10B8CD00">
      <w:start w:val="1"/>
      <w:numFmt w:val="decimal"/>
      <w:lvlText w:val="%4."/>
      <w:lvlJc w:val="left"/>
      <w:pPr>
        <w:ind w:left="3420" w:hanging="360"/>
      </w:pPr>
    </w:lvl>
    <w:lvl w:ilvl="4" w:tplc="1744E54E">
      <w:start w:val="1"/>
      <w:numFmt w:val="lowerLetter"/>
      <w:lvlText w:val="%5."/>
      <w:lvlJc w:val="left"/>
      <w:pPr>
        <w:ind w:left="4140" w:hanging="360"/>
      </w:pPr>
    </w:lvl>
    <w:lvl w:ilvl="5" w:tplc="76D8AF78">
      <w:start w:val="1"/>
      <w:numFmt w:val="lowerRoman"/>
      <w:lvlText w:val="%6."/>
      <w:lvlJc w:val="right"/>
      <w:pPr>
        <w:ind w:left="4860" w:hanging="180"/>
      </w:pPr>
    </w:lvl>
    <w:lvl w:ilvl="6" w:tplc="2598854C">
      <w:start w:val="1"/>
      <w:numFmt w:val="decimal"/>
      <w:lvlText w:val="%7."/>
      <w:lvlJc w:val="left"/>
      <w:pPr>
        <w:ind w:left="5580" w:hanging="360"/>
      </w:pPr>
    </w:lvl>
    <w:lvl w:ilvl="7" w:tplc="46D859E0">
      <w:start w:val="1"/>
      <w:numFmt w:val="lowerLetter"/>
      <w:lvlText w:val="%8."/>
      <w:lvlJc w:val="left"/>
      <w:pPr>
        <w:ind w:left="6300" w:hanging="360"/>
      </w:pPr>
    </w:lvl>
    <w:lvl w:ilvl="8" w:tplc="382E988C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0000003"/>
    <w:multiLevelType w:val="hybridMultilevel"/>
    <w:tmpl w:val="00000000"/>
    <w:lvl w:ilvl="0" w:tplc="2544FC44">
      <w:start w:val="1"/>
      <w:numFmt w:val="lowerLetter"/>
      <w:lvlText w:val="%1."/>
      <w:lvlJc w:val="left"/>
      <w:pPr>
        <w:ind w:left="1530" w:hanging="360"/>
      </w:pPr>
    </w:lvl>
    <w:lvl w:ilvl="1" w:tplc="43A45652">
      <w:start w:val="1"/>
      <w:numFmt w:val="lowerLetter"/>
      <w:lvlText w:val="%2."/>
      <w:lvlJc w:val="left"/>
      <w:pPr>
        <w:ind w:left="2250" w:hanging="360"/>
      </w:pPr>
    </w:lvl>
    <w:lvl w:ilvl="2" w:tplc="F9F254E4">
      <w:start w:val="1"/>
      <w:numFmt w:val="lowerRoman"/>
      <w:lvlText w:val="%3."/>
      <w:lvlJc w:val="right"/>
      <w:pPr>
        <w:ind w:left="2970" w:hanging="180"/>
      </w:pPr>
    </w:lvl>
    <w:lvl w:ilvl="3" w:tplc="2F5AE916">
      <w:start w:val="1"/>
      <w:numFmt w:val="decimal"/>
      <w:lvlText w:val="%4."/>
      <w:lvlJc w:val="left"/>
      <w:pPr>
        <w:ind w:left="3690" w:hanging="360"/>
      </w:pPr>
    </w:lvl>
    <w:lvl w:ilvl="4" w:tplc="72DAA854">
      <w:start w:val="1"/>
      <w:numFmt w:val="lowerLetter"/>
      <w:lvlText w:val="%5."/>
      <w:lvlJc w:val="left"/>
      <w:pPr>
        <w:ind w:left="4410" w:hanging="360"/>
      </w:pPr>
    </w:lvl>
    <w:lvl w:ilvl="5" w:tplc="37DE9A6A">
      <w:start w:val="1"/>
      <w:numFmt w:val="lowerRoman"/>
      <w:lvlText w:val="%6."/>
      <w:lvlJc w:val="right"/>
      <w:pPr>
        <w:ind w:left="5130" w:hanging="180"/>
      </w:pPr>
    </w:lvl>
    <w:lvl w:ilvl="6" w:tplc="3A10D060">
      <w:start w:val="1"/>
      <w:numFmt w:val="decimal"/>
      <w:lvlText w:val="%7."/>
      <w:lvlJc w:val="left"/>
      <w:pPr>
        <w:ind w:left="5850" w:hanging="360"/>
      </w:pPr>
    </w:lvl>
    <w:lvl w:ilvl="7" w:tplc="B088D03C">
      <w:start w:val="1"/>
      <w:numFmt w:val="lowerLetter"/>
      <w:lvlText w:val="%8."/>
      <w:lvlJc w:val="left"/>
      <w:pPr>
        <w:ind w:left="6570" w:hanging="360"/>
      </w:pPr>
    </w:lvl>
    <w:lvl w:ilvl="8" w:tplc="3F2E4E4C">
      <w:start w:val="1"/>
      <w:numFmt w:val="lowerRoman"/>
      <w:lvlText w:val="%9."/>
      <w:lvlJc w:val="right"/>
      <w:pPr>
        <w:ind w:left="7290" w:hanging="180"/>
      </w:pPr>
    </w:lvl>
  </w:abstractNum>
  <w:abstractNum w:abstractNumId="3" w15:restartNumberingAfterBreak="0">
    <w:nsid w:val="00000004"/>
    <w:multiLevelType w:val="hybridMultilevel"/>
    <w:tmpl w:val="00000000"/>
    <w:lvl w:ilvl="0" w:tplc="AC80475E">
      <w:start w:val="1"/>
      <w:numFmt w:val="lowerLetter"/>
      <w:lvlText w:val="%1."/>
      <w:lvlJc w:val="left"/>
      <w:pPr>
        <w:ind w:left="1530" w:hanging="360"/>
      </w:pPr>
    </w:lvl>
    <w:lvl w:ilvl="1" w:tplc="71843C9E">
      <w:start w:val="1"/>
      <w:numFmt w:val="lowerLetter"/>
      <w:lvlText w:val="%2."/>
      <w:lvlJc w:val="left"/>
      <w:pPr>
        <w:ind w:left="2250" w:hanging="360"/>
      </w:pPr>
    </w:lvl>
    <w:lvl w:ilvl="2" w:tplc="E6F6F9C0">
      <w:start w:val="1"/>
      <w:numFmt w:val="lowerRoman"/>
      <w:lvlText w:val="%3."/>
      <w:lvlJc w:val="right"/>
      <w:pPr>
        <w:ind w:left="2970" w:hanging="180"/>
      </w:pPr>
    </w:lvl>
    <w:lvl w:ilvl="3" w:tplc="03763AB8">
      <w:start w:val="1"/>
      <w:numFmt w:val="decimal"/>
      <w:lvlText w:val="%4."/>
      <w:lvlJc w:val="left"/>
      <w:pPr>
        <w:ind w:left="3690" w:hanging="360"/>
      </w:pPr>
    </w:lvl>
    <w:lvl w:ilvl="4" w:tplc="21C87E38">
      <w:start w:val="1"/>
      <w:numFmt w:val="lowerLetter"/>
      <w:lvlText w:val="%5."/>
      <w:lvlJc w:val="left"/>
      <w:pPr>
        <w:ind w:left="4410" w:hanging="360"/>
      </w:pPr>
    </w:lvl>
    <w:lvl w:ilvl="5" w:tplc="B69AD4E8">
      <w:start w:val="1"/>
      <w:numFmt w:val="lowerRoman"/>
      <w:lvlText w:val="%6."/>
      <w:lvlJc w:val="right"/>
      <w:pPr>
        <w:ind w:left="5130" w:hanging="180"/>
      </w:pPr>
    </w:lvl>
    <w:lvl w:ilvl="6" w:tplc="7C02E684">
      <w:start w:val="1"/>
      <w:numFmt w:val="decimal"/>
      <w:lvlText w:val="%7."/>
      <w:lvlJc w:val="left"/>
      <w:pPr>
        <w:ind w:left="5850" w:hanging="360"/>
      </w:pPr>
    </w:lvl>
    <w:lvl w:ilvl="7" w:tplc="E32A54F0">
      <w:start w:val="1"/>
      <w:numFmt w:val="lowerLetter"/>
      <w:lvlText w:val="%8."/>
      <w:lvlJc w:val="left"/>
      <w:pPr>
        <w:ind w:left="6570" w:hanging="360"/>
      </w:pPr>
    </w:lvl>
    <w:lvl w:ilvl="8" w:tplc="F8D6E2F4">
      <w:start w:val="1"/>
      <w:numFmt w:val="lowerRoman"/>
      <w:lvlText w:val="%9."/>
      <w:lvlJc w:val="right"/>
      <w:pPr>
        <w:ind w:left="7290" w:hanging="180"/>
      </w:pPr>
    </w:lvl>
  </w:abstractNum>
  <w:abstractNum w:abstractNumId="4" w15:restartNumberingAfterBreak="0">
    <w:nsid w:val="00000005"/>
    <w:multiLevelType w:val="hybridMultilevel"/>
    <w:tmpl w:val="00000000"/>
    <w:lvl w:ilvl="0" w:tplc="30CEC740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63483E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13087D8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6A475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4DA660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A043FD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4D4FF6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3B644B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CCEF39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0"/>
    <w:lvl w:ilvl="0" w:tplc="B72ED200">
      <w:start w:val="1"/>
      <w:numFmt w:val="lowerLetter"/>
      <w:lvlText w:val="%1."/>
      <w:lvlJc w:val="left"/>
      <w:pPr>
        <w:ind w:left="1260" w:hanging="360"/>
      </w:pPr>
    </w:lvl>
    <w:lvl w:ilvl="1" w:tplc="F6E0B528">
      <w:start w:val="1"/>
      <w:numFmt w:val="lowerLetter"/>
      <w:lvlText w:val="%2."/>
      <w:lvlJc w:val="left"/>
      <w:pPr>
        <w:ind w:left="1980" w:hanging="360"/>
      </w:pPr>
    </w:lvl>
    <w:lvl w:ilvl="2" w:tplc="77F68072">
      <w:start w:val="1"/>
      <w:numFmt w:val="lowerRoman"/>
      <w:lvlText w:val="%3."/>
      <w:lvlJc w:val="right"/>
      <w:pPr>
        <w:ind w:left="2700" w:hanging="180"/>
      </w:pPr>
    </w:lvl>
    <w:lvl w:ilvl="3" w:tplc="000C0B36">
      <w:start w:val="1"/>
      <w:numFmt w:val="decimal"/>
      <w:lvlText w:val="%4."/>
      <w:lvlJc w:val="left"/>
      <w:pPr>
        <w:ind w:left="3420" w:hanging="360"/>
      </w:pPr>
    </w:lvl>
    <w:lvl w:ilvl="4" w:tplc="8BE415C8">
      <w:start w:val="1"/>
      <w:numFmt w:val="lowerLetter"/>
      <w:lvlText w:val="%5."/>
      <w:lvlJc w:val="left"/>
      <w:pPr>
        <w:ind w:left="4140" w:hanging="360"/>
      </w:pPr>
    </w:lvl>
    <w:lvl w:ilvl="5" w:tplc="0DA4980E">
      <w:start w:val="1"/>
      <w:numFmt w:val="lowerRoman"/>
      <w:lvlText w:val="%6."/>
      <w:lvlJc w:val="right"/>
      <w:pPr>
        <w:ind w:left="4860" w:hanging="180"/>
      </w:pPr>
    </w:lvl>
    <w:lvl w:ilvl="6" w:tplc="F26E2C12">
      <w:start w:val="1"/>
      <w:numFmt w:val="decimal"/>
      <w:lvlText w:val="%7."/>
      <w:lvlJc w:val="left"/>
      <w:pPr>
        <w:ind w:left="5580" w:hanging="360"/>
      </w:pPr>
    </w:lvl>
    <w:lvl w:ilvl="7" w:tplc="F8A0C62E">
      <w:start w:val="1"/>
      <w:numFmt w:val="lowerLetter"/>
      <w:lvlText w:val="%8."/>
      <w:lvlJc w:val="left"/>
      <w:pPr>
        <w:ind w:left="6300" w:hanging="360"/>
      </w:pPr>
    </w:lvl>
    <w:lvl w:ilvl="8" w:tplc="506C9284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00000007"/>
    <w:multiLevelType w:val="hybridMultilevel"/>
    <w:tmpl w:val="00000000"/>
    <w:lvl w:ilvl="0" w:tplc="E97E1C44">
      <w:start w:val="1"/>
      <w:numFmt w:val="lowerLetter"/>
      <w:lvlText w:val="%1."/>
      <w:lvlJc w:val="left"/>
      <w:pPr>
        <w:ind w:left="1260" w:hanging="360"/>
      </w:pPr>
    </w:lvl>
    <w:lvl w:ilvl="1" w:tplc="D404594A">
      <w:start w:val="1"/>
      <w:numFmt w:val="lowerLetter"/>
      <w:lvlText w:val="%2."/>
      <w:lvlJc w:val="left"/>
      <w:pPr>
        <w:ind w:left="1980" w:hanging="360"/>
      </w:pPr>
    </w:lvl>
    <w:lvl w:ilvl="2" w:tplc="FFB088FA">
      <w:start w:val="1"/>
      <w:numFmt w:val="lowerRoman"/>
      <w:lvlText w:val="%3."/>
      <w:lvlJc w:val="right"/>
      <w:pPr>
        <w:ind w:left="2700" w:hanging="180"/>
      </w:pPr>
    </w:lvl>
    <w:lvl w:ilvl="3" w:tplc="86362650">
      <w:start w:val="1"/>
      <w:numFmt w:val="decimal"/>
      <w:lvlText w:val="%4."/>
      <w:lvlJc w:val="left"/>
      <w:pPr>
        <w:ind w:left="3420" w:hanging="360"/>
      </w:pPr>
    </w:lvl>
    <w:lvl w:ilvl="4" w:tplc="4D9EFA88">
      <w:start w:val="1"/>
      <w:numFmt w:val="lowerLetter"/>
      <w:lvlText w:val="%5."/>
      <w:lvlJc w:val="left"/>
      <w:pPr>
        <w:ind w:left="4140" w:hanging="360"/>
      </w:pPr>
    </w:lvl>
    <w:lvl w:ilvl="5" w:tplc="BDAAC1DA">
      <w:start w:val="1"/>
      <w:numFmt w:val="lowerRoman"/>
      <w:lvlText w:val="%6."/>
      <w:lvlJc w:val="right"/>
      <w:pPr>
        <w:ind w:left="4860" w:hanging="180"/>
      </w:pPr>
    </w:lvl>
    <w:lvl w:ilvl="6" w:tplc="644E6D9C">
      <w:start w:val="1"/>
      <w:numFmt w:val="decimal"/>
      <w:lvlText w:val="%7."/>
      <w:lvlJc w:val="left"/>
      <w:pPr>
        <w:ind w:left="5580" w:hanging="360"/>
      </w:pPr>
    </w:lvl>
    <w:lvl w:ilvl="7" w:tplc="6A860800">
      <w:start w:val="1"/>
      <w:numFmt w:val="lowerLetter"/>
      <w:lvlText w:val="%8."/>
      <w:lvlJc w:val="left"/>
      <w:pPr>
        <w:ind w:left="6300" w:hanging="360"/>
      </w:pPr>
    </w:lvl>
    <w:lvl w:ilvl="8" w:tplc="2B36280E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00000008"/>
    <w:multiLevelType w:val="hybridMultilevel"/>
    <w:tmpl w:val="00000000"/>
    <w:lvl w:ilvl="0" w:tplc="93E09704">
      <w:start w:val="1"/>
      <w:numFmt w:val="lowerLetter"/>
      <w:lvlText w:val="%1."/>
      <w:lvlJc w:val="left"/>
      <w:pPr>
        <w:ind w:left="1530" w:hanging="360"/>
      </w:pPr>
    </w:lvl>
    <w:lvl w:ilvl="1" w:tplc="F2148F68">
      <w:start w:val="1"/>
      <w:numFmt w:val="lowerLetter"/>
      <w:lvlText w:val="%2."/>
      <w:lvlJc w:val="left"/>
      <w:pPr>
        <w:ind w:left="2250" w:hanging="360"/>
      </w:pPr>
    </w:lvl>
    <w:lvl w:ilvl="2" w:tplc="1D4428A8">
      <w:start w:val="1"/>
      <w:numFmt w:val="lowerRoman"/>
      <w:lvlText w:val="%3."/>
      <w:lvlJc w:val="right"/>
      <w:pPr>
        <w:ind w:left="2970" w:hanging="180"/>
      </w:pPr>
    </w:lvl>
    <w:lvl w:ilvl="3" w:tplc="2B26D212">
      <w:start w:val="1"/>
      <w:numFmt w:val="decimal"/>
      <w:lvlText w:val="%4."/>
      <w:lvlJc w:val="left"/>
      <w:pPr>
        <w:ind w:left="3690" w:hanging="360"/>
      </w:pPr>
    </w:lvl>
    <w:lvl w:ilvl="4" w:tplc="88468F68">
      <w:start w:val="1"/>
      <w:numFmt w:val="lowerLetter"/>
      <w:lvlText w:val="%5."/>
      <w:lvlJc w:val="left"/>
      <w:pPr>
        <w:ind w:left="4410" w:hanging="360"/>
      </w:pPr>
    </w:lvl>
    <w:lvl w:ilvl="5" w:tplc="14ECDEB8">
      <w:start w:val="1"/>
      <w:numFmt w:val="lowerRoman"/>
      <w:lvlText w:val="%6."/>
      <w:lvlJc w:val="right"/>
      <w:pPr>
        <w:ind w:left="5130" w:hanging="180"/>
      </w:pPr>
    </w:lvl>
    <w:lvl w:ilvl="6" w:tplc="E780BCD6">
      <w:start w:val="1"/>
      <w:numFmt w:val="decimal"/>
      <w:lvlText w:val="%7."/>
      <w:lvlJc w:val="left"/>
      <w:pPr>
        <w:ind w:left="5850" w:hanging="360"/>
      </w:pPr>
    </w:lvl>
    <w:lvl w:ilvl="7" w:tplc="0C72E3A0">
      <w:start w:val="1"/>
      <w:numFmt w:val="lowerLetter"/>
      <w:lvlText w:val="%8."/>
      <w:lvlJc w:val="left"/>
      <w:pPr>
        <w:ind w:left="6570" w:hanging="360"/>
      </w:pPr>
    </w:lvl>
    <w:lvl w:ilvl="8" w:tplc="0C90451E">
      <w:start w:val="1"/>
      <w:numFmt w:val="lowerRoman"/>
      <w:lvlText w:val="%9."/>
      <w:lvlJc w:val="right"/>
      <w:pPr>
        <w:ind w:left="7290" w:hanging="180"/>
      </w:pPr>
    </w:lvl>
  </w:abstractNum>
  <w:abstractNum w:abstractNumId="8" w15:restartNumberingAfterBreak="0">
    <w:nsid w:val="00000009"/>
    <w:multiLevelType w:val="hybridMultilevel"/>
    <w:tmpl w:val="00000000"/>
    <w:lvl w:ilvl="0" w:tplc="412EE1B2">
      <w:start w:val="1"/>
      <w:numFmt w:val="lowerLetter"/>
      <w:lvlText w:val="%1."/>
      <w:lvlJc w:val="left"/>
      <w:pPr>
        <w:ind w:left="1530" w:hanging="360"/>
      </w:pPr>
    </w:lvl>
    <w:lvl w:ilvl="1" w:tplc="EDE89D04">
      <w:start w:val="1"/>
      <w:numFmt w:val="lowerLetter"/>
      <w:lvlText w:val="%2."/>
      <w:lvlJc w:val="left"/>
      <w:pPr>
        <w:ind w:left="2250" w:hanging="360"/>
      </w:pPr>
    </w:lvl>
    <w:lvl w:ilvl="2" w:tplc="1110DABE">
      <w:start w:val="1"/>
      <w:numFmt w:val="lowerRoman"/>
      <w:lvlText w:val="%3."/>
      <w:lvlJc w:val="right"/>
      <w:pPr>
        <w:ind w:left="2970" w:hanging="180"/>
      </w:pPr>
    </w:lvl>
    <w:lvl w:ilvl="3" w:tplc="47BE9D44">
      <w:start w:val="1"/>
      <w:numFmt w:val="decimal"/>
      <w:lvlText w:val="%4."/>
      <w:lvlJc w:val="left"/>
      <w:pPr>
        <w:ind w:left="3690" w:hanging="360"/>
      </w:pPr>
    </w:lvl>
    <w:lvl w:ilvl="4" w:tplc="B2DC2AAE">
      <w:start w:val="1"/>
      <w:numFmt w:val="lowerLetter"/>
      <w:lvlText w:val="%5."/>
      <w:lvlJc w:val="left"/>
      <w:pPr>
        <w:ind w:left="4410" w:hanging="360"/>
      </w:pPr>
    </w:lvl>
    <w:lvl w:ilvl="5" w:tplc="BDFC247C">
      <w:start w:val="1"/>
      <w:numFmt w:val="lowerRoman"/>
      <w:lvlText w:val="%6."/>
      <w:lvlJc w:val="right"/>
      <w:pPr>
        <w:ind w:left="5130" w:hanging="180"/>
      </w:pPr>
    </w:lvl>
    <w:lvl w:ilvl="6" w:tplc="19902ACC">
      <w:start w:val="1"/>
      <w:numFmt w:val="decimal"/>
      <w:lvlText w:val="%7."/>
      <w:lvlJc w:val="left"/>
      <w:pPr>
        <w:ind w:left="5850" w:hanging="360"/>
      </w:pPr>
    </w:lvl>
    <w:lvl w:ilvl="7" w:tplc="1F50B06A">
      <w:start w:val="1"/>
      <w:numFmt w:val="lowerLetter"/>
      <w:lvlText w:val="%8."/>
      <w:lvlJc w:val="left"/>
      <w:pPr>
        <w:ind w:left="6570" w:hanging="360"/>
      </w:pPr>
    </w:lvl>
    <w:lvl w:ilvl="8" w:tplc="433A797A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0000000A"/>
    <w:multiLevelType w:val="hybridMultilevel"/>
    <w:tmpl w:val="00000000"/>
    <w:lvl w:ilvl="0" w:tplc="8AB4C112">
      <w:start w:val="1"/>
      <w:numFmt w:val="lowerLetter"/>
      <w:lvlText w:val="%1."/>
      <w:lvlJc w:val="left"/>
      <w:pPr>
        <w:ind w:left="1260" w:hanging="360"/>
      </w:pPr>
    </w:lvl>
    <w:lvl w:ilvl="1" w:tplc="85848E0A">
      <w:start w:val="1"/>
      <w:numFmt w:val="lowerLetter"/>
      <w:lvlText w:val="%2."/>
      <w:lvlJc w:val="left"/>
      <w:pPr>
        <w:ind w:left="1980" w:hanging="360"/>
      </w:pPr>
    </w:lvl>
    <w:lvl w:ilvl="2" w:tplc="BD3C5684">
      <w:start w:val="1"/>
      <w:numFmt w:val="lowerRoman"/>
      <w:lvlText w:val="%3."/>
      <w:lvlJc w:val="right"/>
      <w:pPr>
        <w:ind w:left="2700" w:hanging="180"/>
      </w:pPr>
    </w:lvl>
    <w:lvl w:ilvl="3" w:tplc="74FA1EA8">
      <w:start w:val="1"/>
      <w:numFmt w:val="decimal"/>
      <w:lvlText w:val="%4."/>
      <w:lvlJc w:val="left"/>
      <w:pPr>
        <w:ind w:left="3420" w:hanging="360"/>
      </w:pPr>
    </w:lvl>
    <w:lvl w:ilvl="4" w:tplc="53AA0E4A">
      <w:start w:val="1"/>
      <w:numFmt w:val="lowerLetter"/>
      <w:lvlText w:val="%5."/>
      <w:lvlJc w:val="left"/>
      <w:pPr>
        <w:ind w:left="4140" w:hanging="360"/>
      </w:pPr>
    </w:lvl>
    <w:lvl w:ilvl="5" w:tplc="7DC68A32">
      <w:start w:val="1"/>
      <w:numFmt w:val="lowerRoman"/>
      <w:lvlText w:val="%6."/>
      <w:lvlJc w:val="right"/>
      <w:pPr>
        <w:ind w:left="4860" w:hanging="180"/>
      </w:pPr>
    </w:lvl>
    <w:lvl w:ilvl="6" w:tplc="2CE0E93E">
      <w:start w:val="1"/>
      <w:numFmt w:val="decimal"/>
      <w:lvlText w:val="%7."/>
      <w:lvlJc w:val="left"/>
      <w:pPr>
        <w:ind w:left="5580" w:hanging="360"/>
      </w:pPr>
    </w:lvl>
    <w:lvl w:ilvl="7" w:tplc="9904A25C">
      <w:start w:val="1"/>
      <w:numFmt w:val="lowerLetter"/>
      <w:lvlText w:val="%8."/>
      <w:lvlJc w:val="left"/>
      <w:pPr>
        <w:ind w:left="6300" w:hanging="360"/>
      </w:pPr>
    </w:lvl>
    <w:lvl w:ilvl="8" w:tplc="317EFABC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000000B"/>
    <w:multiLevelType w:val="hybridMultilevel"/>
    <w:tmpl w:val="00000000"/>
    <w:lvl w:ilvl="0" w:tplc="6804C3AA">
      <w:start w:val="1"/>
      <w:numFmt w:val="lowerLetter"/>
      <w:lvlText w:val="%1."/>
      <w:lvlJc w:val="left"/>
      <w:pPr>
        <w:ind w:left="1530" w:hanging="360"/>
      </w:pPr>
    </w:lvl>
    <w:lvl w:ilvl="1" w:tplc="F1A27C5C">
      <w:start w:val="1"/>
      <w:numFmt w:val="lowerLetter"/>
      <w:lvlText w:val="%2."/>
      <w:lvlJc w:val="left"/>
      <w:pPr>
        <w:ind w:left="2250" w:hanging="360"/>
      </w:pPr>
    </w:lvl>
    <w:lvl w:ilvl="2" w:tplc="44002CA2">
      <w:start w:val="1"/>
      <w:numFmt w:val="lowerRoman"/>
      <w:lvlText w:val="%3."/>
      <w:lvlJc w:val="right"/>
      <w:pPr>
        <w:ind w:left="2970" w:hanging="180"/>
      </w:pPr>
    </w:lvl>
    <w:lvl w:ilvl="3" w:tplc="97541908">
      <w:start w:val="1"/>
      <w:numFmt w:val="decimal"/>
      <w:lvlText w:val="%4."/>
      <w:lvlJc w:val="left"/>
      <w:pPr>
        <w:ind w:left="3690" w:hanging="360"/>
      </w:pPr>
    </w:lvl>
    <w:lvl w:ilvl="4" w:tplc="AF3C1BC8">
      <w:start w:val="1"/>
      <w:numFmt w:val="lowerLetter"/>
      <w:lvlText w:val="%5."/>
      <w:lvlJc w:val="left"/>
      <w:pPr>
        <w:ind w:left="4410" w:hanging="360"/>
      </w:pPr>
    </w:lvl>
    <w:lvl w:ilvl="5" w:tplc="0DA0317A">
      <w:start w:val="1"/>
      <w:numFmt w:val="lowerRoman"/>
      <w:lvlText w:val="%6."/>
      <w:lvlJc w:val="right"/>
      <w:pPr>
        <w:ind w:left="5130" w:hanging="180"/>
      </w:pPr>
    </w:lvl>
    <w:lvl w:ilvl="6" w:tplc="5DEA3B9E">
      <w:start w:val="1"/>
      <w:numFmt w:val="decimal"/>
      <w:lvlText w:val="%7."/>
      <w:lvlJc w:val="left"/>
      <w:pPr>
        <w:ind w:left="5850" w:hanging="360"/>
      </w:pPr>
    </w:lvl>
    <w:lvl w:ilvl="7" w:tplc="8870D686">
      <w:start w:val="1"/>
      <w:numFmt w:val="lowerLetter"/>
      <w:lvlText w:val="%8."/>
      <w:lvlJc w:val="left"/>
      <w:pPr>
        <w:ind w:left="6570" w:hanging="360"/>
      </w:pPr>
    </w:lvl>
    <w:lvl w:ilvl="8" w:tplc="5B74C93A">
      <w:start w:val="1"/>
      <w:numFmt w:val="lowerRoman"/>
      <w:lvlText w:val="%9."/>
      <w:lvlJc w:val="right"/>
      <w:pPr>
        <w:ind w:left="7290" w:hanging="180"/>
      </w:pPr>
    </w:lvl>
  </w:abstractNum>
  <w:abstractNum w:abstractNumId="11" w15:restartNumberingAfterBreak="0">
    <w:nsid w:val="0000000C"/>
    <w:multiLevelType w:val="hybridMultilevel"/>
    <w:tmpl w:val="00000000"/>
    <w:lvl w:ilvl="0" w:tplc="6A4C6992">
      <w:start w:val="1"/>
      <w:numFmt w:val="lowerLetter"/>
      <w:lvlText w:val="%1."/>
      <w:lvlJc w:val="left"/>
      <w:pPr>
        <w:ind w:left="1260" w:hanging="360"/>
      </w:pPr>
    </w:lvl>
    <w:lvl w:ilvl="1" w:tplc="9B6E5D1C">
      <w:start w:val="1"/>
      <w:numFmt w:val="lowerLetter"/>
      <w:lvlText w:val="%2."/>
      <w:lvlJc w:val="left"/>
      <w:pPr>
        <w:ind w:left="1980" w:hanging="360"/>
      </w:pPr>
    </w:lvl>
    <w:lvl w:ilvl="2" w:tplc="8D821936">
      <w:start w:val="1"/>
      <w:numFmt w:val="lowerRoman"/>
      <w:lvlText w:val="%3."/>
      <w:lvlJc w:val="right"/>
      <w:pPr>
        <w:ind w:left="2700" w:hanging="180"/>
      </w:pPr>
    </w:lvl>
    <w:lvl w:ilvl="3" w:tplc="A29488EC">
      <w:start w:val="1"/>
      <w:numFmt w:val="decimal"/>
      <w:lvlText w:val="%4."/>
      <w:lvlJc w:val="left"/>
      <w:pPr>
        <w:ind w:left="3420" w:hanging="360"/>
      </w:pPr>
    </w:lvl>
    <w:lvl w:ilvl="4" w:tplc="366C48FC">
      <w:start w:val="1"/>
      <w:numFmt w:val="lowerLetter"/>
      <w:lvlText w:val="%5."/>
      <w:lvlJc w:val="left"/>
      <w:pPr>
        <w:ind w:left="4140" w:hanging="360"/>
      </w:pPr>
    </w:lvl>
    <w:lvl w:ilvl="5" w:tplc="55FAE902">
      <w:start w:val="1"/>
      <w:numFmt w:val="lowerRoman"/>
      <w:lvlText w:val="%6."/>
      <w:lvlJc w:val="right"/>
      <w:pPr>
        <w:ind w:left="4860" w:hanging="180"/>
      </w:pPr>
    </w:lvl>
    <w:lvl w:ilvl="6" w:tplc="98C2EF46">
      <w:start w:val="1"/>
      <w:numFmt w:val="decimal"/>
      <w:lvlText w:val="%7."/>
      <w:lvlJc w:val="left"/>
      <w:pPr>
        <w:ind w:left="5580" w:hanging="360"/>
      </w:pPr>
    </w:lvl>
    <w:lvl w:ilvl="7" w:tplc="E54C3288">
      <w:start w:val="1"/>
      <w:numFmt w:val="lowerLetter"/>
      <w:lvlText w:val="%8."/>
      <w:lvlJc w:val="left"/>
      <w:pPr>
        <w:ind w:left="6300" w:hanging="360"/>
      </w:pPr>
    </w:lvl>
    <w:lvl w:ilvl="8" w:tplc="144CF0CE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0000000D"/>
    <w:multiLevelType w:val="hybridMultilevel"/>
    <w:tmpl w:val="00000000"/>
    <w:lvl w:ilvl="0" w:tplc="8E8E5312">
      <w:start w:val="1"/>
      <w:numFmt w:val="lowerLetter"/>
      <w:lvlText w:val="%1."/>
      <w:lvlJc w:val="left"/>
      <w:pPr>
        <w:ind w:left="1260" w:hanging="360"/>
      </w:pPr>
    </w:lvl>
    <w:lvl w:ilvl="1" w:tplc="401A7076">
      <w:start w:val="1"/>
      <w:numFmt w:val="lowerLetter"/>
      <w:lvlText w:val="%2."/>
      <w:lvlJc w:val="left"/>
      <w:pPr>
        <w:ind w:left="1980" w:hanging="360"/>
      </w:pPr>
    </w:lvl>
    <w:lvl w:ilvl="2" w:tplc="EE98EE9C">
      <w:start w:val="1"/>
      <w:numFmt w:val="lowerRoman"/>
      <w:lvlText w:val="%3."/>
      <w:lvlJc w:val="right"/>
      <w:pPr>
        <w:ind w:left="2700" w:hanging="180"/>
      </w:pPr>
    </w:lvl>
    <w:lvl w:ilvl="3" w:tplc="740A0862">
      <w:start w:val="1"/>
      <w:numFmt w:val="decimal"/>
      <w:lvlText w:val="%4."/>
      <w:lvlJc w:val="left"/>
      <w:pPr>
        <w:ind w:left="3420" w:hanging="360"/>
      </w:pPr>
    </w:lvl>
    <w:lvl w:ilvl="4" w:tplc="D5F4AEB2">
      <w:start w:val="1"/>
      <w:numFmt w:val="lowerLetter"/>
      <w:lvlText w:val="%5."/>
      <w:lvlJc w:val="left"/>
      <w:pPr>
        <w:ind w:left="4140" w:hanging="360"/>
      </w:pPr>
    </w:lvl>
    <w:lvl w:ilvl="5" w:tplc="5636A976">
      <w:start w:val="1"/>
      <w:numFmt w:val="lowerRoman"/>
      <w:lvlText w:val="%6."/>
      <w:lvlJc w:val="right"/>
      <w:pPr>
        <w:ind w:left="4860" w:hanging="180"/>
      </w:pPr>
    </w:lvl>
    <w:lvl w:ilvl="6" w:tplc="BC50E300">
      <w:start w:val="1"/>
      <w:numFmt w:val="decimal"/>
      <w:lvlText w:val="%7."/>
      <w:lvlJc w:val="left"/>
      <w:pPr>
        <w:ind w:left="5580" w:hanging="360"/>
      </w:pPr>
    </w:lvl>
    <w:lvl w:ilvl="7" w:tplc="F5F09640">
      <w:start w:val="1"/>
      <w:numFmt w:val="lowerLetter"/>
      <w:lvlText w:val="%8."/>
      <w:lvlJc w:val="left"/>
      <w:pPr>
        <w:ind w:left="6300" w:hanging="360"/>
      </w:pPr>
    </w:lvl>
    <w:lvl w:ilvl="8" w:tplc="8A44CC2A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0000000E"/>
    <w:multiLevelType w:val="hybridMultilevel"/>
    <w:tmpl w:val="00000000"/>
    <w:lvl w:ilvl="0" w:tplc="F816165C">
      <w:start w:val="1"/>
      <w:numFmt w:val="lowerLetter"/>
      <w:lvlText w:val="%1."/>
      <w:lvlJc w:val="left"/>
      <w:pPr>
        <w:ind w:left="1260" w:hanging="360"/>
      </w:pPr>
    </w:lvl>
    <w:lvl w:ilvl="1" w:tplc="13B8DAAC">
      <w:start w:val="1"/>
      <w:numFmt w:val="lowerLetter"/>
      <w:lvlText w:val="%2."/>
      <w:lvlJc w:val="left"/>
      <w:pPr>
        <w:ind w:left="1980" w:hanging="360"/>
      </w:pPr>
    </w:lvl>
    <w:lvl w:ilvl="2" w:tplc="96129BB0">
      <w:start w:val="1"/>
      <w:numFmt w:val="lowerRoman"/>
      <w:lvlText w:val="%3."/>
      <w:lvlJc w:val="right"/>
      <w:pPr>
        <w:ind w:left="2700" w:hanging="180"/>
      </w:pPr>
    </w:lvl>
    <w:lvl w:ilvl="3" w:tplc="28FE20EC">
      <w:start w:val="1"/>
      <w:numFmt w:val="decimal"/>
      <w:lvlText w:val="%4."/>
      <w:lvlJc w:val="left"/>
      <w:pPr>
        <w:ind w:left="3420" w:hanging="360"/>
      </w:pPr>
    </w:lvl>
    <w:lvl w:ilvl="4" w:tplc="41280714">
      <w:start w:val="1"/>
      <w:numFmt w:val="lowerLetter"/>
      <w:lvlText w:val="%5."/>
      <w:lvlJc w:val="left"/>
      <w:pPr>
        <w:ind w:left="4140" w:hanging="360"/>
      </w:pPr>
    </w:lvl>
    <w:lvl w:ilvl="5" w:tplc="E3EC6CF4">
      <w:start w:val="1"/>
      <w:numFmt w:val="lowerRoman"/>
      <w:lvlText w:val="%6."/>
      <w:lvlJc w:val="right"/>
      <w:pPr>
        <w:ind w:left="4860" w:hanging="180"/>
      </w:pPr>
    </w:lvl>
    <w:lvl w:ilvl="6" w:tplc="5172F738">
      <w:start w:val="1"/>
      <w:numFmt w:val="decimal"/>
      <w:lvlText w:val="%7."/>
      <w:lvlJc w:val="left"/>
      <w:pPr>
        <w:ind w:left="5580" w:hanging="360"/>
      </w:pPr>
    </w:lvl>
    <w:lvl w:ilvl="7" w:tplc="DDA48C52">
      <w:start w:val="1"/>
      <w:numFmt w:val="lowerLetter"/>
      <w:lvlText w:val="%8."/>
      <w:lvlJc w:val="left"/>
      <w:pPr>
        <w:ind w:left="6300" w:hanging="360"/>
      </w:pPr>
    </w:lvl>
    <w:lvl w:ilvl="8" w:tplc="89F2A50A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0000000F"/>
    <w:multiLevelType w:val="hybridMultilevel"/>
    <w:tmpl w:val="00000000"/>
    <w:lvl w:ilvl="0" w:tplc="0F688EBC">
      <w:start w:val="1"/>
      <w:numFmt w:val="lowerLetter"/>
      <w:lvlText w:val="%1."/>
      <w:lvlJc w:val="left"/>
      <w:pPr>
        <w:ind w:left="1530" w:hanging="360"/>
      </w:pPr>
    </w:lvl>
    <w:lvl w:ilvl="1" w:tplc="346EE1F2">
      <w:start w:val="1"/>
      <w:numFmt w:val="lowerLetter"/>
      <w:lvlText w:val="%2."/>
      <w:lvlJc w:val="left"/>
      <w:pPr>
        <w:ind w:left="2250" w:hanging="360"/>
      </w:pPr>
    </w:lvl>
    <w:lvl w:ilvl="2" w:tplc="B25AB2C6">
      <w:start w:val="1"/>
      <w:numFmt w:val="lowerRoman"/>
      <w:lvlText w:val="%3."/>
      <w:lvlJc w:val="right"/>
      <w:pPr>
        <w:ind w:left="2970" w:hanging="180"/>
      </w:pPr>
    </w:lvl>
    <w:lvl w:ilvl="3" w:tplc="F6BC1766">
      <w:start w:val="1"/>
      <w:numFmt w:val="decimal"/>
      <w:lvlText w:val="%4."/>
      <w:lvlJc w:val="left"/>
      <w:pPr>
        <w:ind w:left="3690" w:hanging="360"/>
      </w:pPr>
    </w:lvl>
    <w:lvl w:ilvl="4" w:tplc="E4A4E60C">
      <w:start w:val="1"/>
      <w:numFmt w:val="lowerLetter"/>
      <w:lvlText w:val="%5."/>
      <w:lvlJc w:val="left"/>
      <w:pPr>
        <w:ind w:left="4410" w:hanging="360"/>
      </w:pPr>
    </w:lvl>
    <w:lvl w:ilvl="5" w:tplc="FFA04D64">
      <w:start w:val="1"/>
      <w:numFmt w:val="lowerRoman"/>
      <w:lvlText w:val="%6."/>
      <w:lvlJc w:val="right"/>
      <w:pPr>
        <w:ind w:left="5130" w:hanging="180"/>
      </w:pPr>
    </w:lvl>
    <w:lvl w:ilvl="6" w:tplc="85C441C4">
      <w:start w:val="1"/>
      <w:numFmt w:val="decimal"/>
      <w:lvlText w:val="%7."/>
      <w:lvlJc w:val="left"/>
      <w:pPr>
        <w:ind w:left="5850" w:hanging="360"/>
      </w:pPr>
    </w:lvl>
    <w:lvl w:ilvl="7" w:tplc="4ECEADA4">
      <w:start w:val="1"/>
      <w:numFmt w:val="lowerLetter"/>
      <w:lvlText w:val="%8."/>
      <w:lvlJc w:val="left"/>
      <w:pPr>
        <w:ind w:left="6570" w:hanging="360"/>
      </w:pPr>
    </w:lvl>
    <w:lvl w:ilvl="8" w:tplc="EA2069F4">
      <w:start w:val="1"/>
      <w:numFmt w:val="lowerRoman"/>
      <w:lvlText w:val="%9."/>
      <w:lvlJc w:val="right"/>
      <w:pPr>
        <w:ind w:left="7290" w:hanging="180"/>
      </w:pPr>
    </w:lvl>
  </w:abstractNum>
  <w:abstractNum w:abstractNumId="15" w15:restartNumberingAfterBreak="0">
    <w:nsid w:val="00000010"/>
    <w:multiLevelType w:val="hybridMultilevel"/>
    <w:tmpl w:val="00000000"/>
    <w:lvl w:ilvl="0" w:tplc="E38AD42E">
      <w:start w:val="1"/>
      <w:numFmt w:val="lowerLetter"/>
      <w:lvlText w:val="%1."/>
      <w:lvlJc w:val="left"/>
      <w:pPr>
        <w:ind w:left="1530" w:hanging="360"/>
      </w:pPr>
    </w:lvl>
    <w:lvl w:ilvl="1" w:tplc="7A847996">
      <w:start w:val="1"/>
      <w:numFmt w:val="lowerLetter"/>
      <w:lvlText w:val="%2."/>
      <w:lvlJc w:val="left"/>
      <w:pPr>
        <w:ind w:left="2250" w:hanging="360"/>
      </w:pPr>
    </w:lvl>
    <w:lvl w:ilvl="2" w:tplc="015092BA">
      <w:start w:val="1"/>
      <w:numFmt w:val="lowerRoman"/>
      <w:lvlText w:val="%3."/>
      <w:lvlJc w:val="right"/>
      <w:pPr>
        <w:ind w:left="2970" w:hanging="180"/>
      </w:pPr>
    </w:lvl>
    <w:lvl w:ilvl="3" w:tplc="88C8D00C">
      <w:start w:val="1"/>
      <w:numFmt w:val="decimal"/>
      <w:lvlText w:val="%4."/>
      <w:lvlJc w:val="left"/>
      <w:pPr>
        <w:ind w:left="3690" w:hanging="360"/>
      </w:pPr>
    </w:lvl>
    <w:lvl w:ilvl="4" w:tplc="0B82D040">
      <w:start w:val="1"/>
      <w:numFmt w:val="lowerLetter"/>
      <w:lvlText w:val="%5."/>
      <w:lvlJc w:val="left"/>
      <w:pPr>
        <w:ind w:left="4410" w:hanging="360"/>
      </w:pPr>
    </w:lvl>
    <w:lvl w:ilvl="5" w:tplc="B9463F12">
      <w:start w:val="1"/>
      <w:numFmt w:val="lowerRoman"/>
      <w:lvlText w:val="%6."/>
      <w:lvlJc w:val="right"/>
      <w:pPr>
        <w:ind w:left="5130" w:hanging="180"/>
      </w:pPr>
    </w:lvl>
    <w:lvl w:ilvl="6" w:tplc="2A042F74">
      <w:start w:val="1"/>
      <w:numFmt w:val="decimal"/>
      <w:lvlText w:val="%7."/>
      <w:lvlJc w:val="left"/>
      <w:pPr>
        <w:ind w:left="5850" w:hanging="360"/>
      </w:pPr>
    </w:lvl>
    <w:lvl w:ilvl="7" w:tplc="C1A0AB36">
      <w:start w:val="1"/>
      <w:numFmt w:val="lowerLetter"/>
      <w:lvlText w:val="%8."/>
      <w:lvlJc w:val="left"/>
      <w:pPr>
        <w:ind w:left="6570" w:hanging="360"/>
      </w:pPr>
    </w:lvl>
    <w:lvl w:ilvl="8" w:tplc="EB105E6A">
      <w:start w:val="1"/>
      <w:numFmt w:val="lowerRoman"/>
      <w:lvlText w:val="%9."/>
      <w:lvlJc w:val="right"/>
      <w:pPr>
        <w:ind w:left="7290" w:hanging="180"/>
      </w:pPr>
    </w:lvl>
  </w:abstractNum>
  <w:abstractNum w:abstractNumId="16" w15:restartNumberingAfterBreak="0">
    <w:nsid w:val="00000011"/>
    <w:multiLevelType w:val="hybridMultilevel"/>
    <w:tmpl w:val="00000000"/>
    <w:lvl w:ilvl="0" w:tplc="B336BFF4">
      <w:start w:val="1"/>
      <w:numFmt w:val="lowerLetter"/>
      <w:lvlText w:val="%1."/>
      <w:lvlJc w:val="left"/>
      <w:pPr>
        <w:ind w:left="1530" w:hanging="360"/>
      </w:pPr>
    </w:lvl>
    <w:lvl w:ilvl="1" w:tplc="812005E2">
      <w:start w:val="1"/>
      <w:numFmt w:val="lowerLetter"/>
      <w:lvlText w:val="%2."/>
      <w:lvlJc w:val="left"/>
      <w:pPr>
        <w:ind w:left="2250" w:hanging="360"/>
      </w:pPr>
    </w:lvl>
    <w:lvl w:ilvl="2" w:tplc="09987A5E">
      <w:start w:val="1"/>
      <w:numFmt w:val="lowerRoman"/>
      <w:lvlText w:val="%3."/>
      <w:lvlJc w:val="right"/>
      <w:pPr>
        <w:ind w:left="2970" w:hanging="180"/>
      </w:pPr>
    </w:lvl>
    <w:lvl w:ilvl="3" w:tplc="0ADE3722">
      <w:start w:val="1"/>
      <w:numFmt w:val="decimal"/>
      <w:lvlText w:val="%4."/>
      <w:lvlJc w:val="left"/>
      <w:pPr>
        <w:ind w:left="3690" w:hanging="360"/>
      </w:pPr>
    </w:lvl>
    <w:lvl w:ilvl="4" w:tplc="6C1AAF8C">
      <w:start w:val="1"/>
      <w:numFmt w:val="lowerLetter"/>
      <w:lvlText w:val="%5."/>
      <w:lvlJc w:val="left"/>
      <w:pPr>
        <w:ind w:left="4410" w:hanging="360"/>
      </w:pPr>
    </w:lvl>
    <w:lvl w:ilvl="5" w:tplc="34A857BC">
      <w:start w:val="1"/>
      <w:numFmt w:val="lowerRoman"/>
      <w:lvlText w:val="%6."/>
      <w:lvlJc w:val="right"/>
      <w:pPr>
        <w:ind w:left="5130" w:hanging="180"/>
      </w:pPr>
    </w:lvl>
    <w:lvl w:ilvl="6" w:tplc="543CD810">
      <w:start w:val="1"/>
      <w:numFmt w:val="decimal"/>
      <w:lvlText w:val="%7."/>
      <w:lvlJc w:val="left"/>
      <w:pPr>
        <w:ind w:left="5850" w:hanging="360"/>
      </w:pPr>
    </w:lvl>
    <w:lvl w:ilvl="7" w:tplc="8CD6816C">
      <w:start w:val="1"/>
      <w:numFmt w:val="lowerLetter"/>
      <w:lvlText w:val="%8."/>
      <w:lvlJc w:val="left"/>
      <w:pPr>
        <w:ind w:left="6570" w:hanging="360"/>
      </w:pPr>
    </w:lvl>
    <w:lvl w:ilvl="8" w:tplc="AFD29BC2">
      <w:start w:val="1"/>
      <w:numFmt w:val="lowerRoman"/>
      <w:lvlText w:val="%9."/>
      <w:lvlJc w:val="right"/>
      <w:pPr>
        <w:ind w:left="7290" w:hanging="180"/>
      </w:pPr>
    </w:lvl>
  </w:abstractNum>
  <w:abstractNum w:abstractNumId="17" w15:restartNumberingAfterBreak="0">
    <w:nsid w:val="00000012"/>
    <w:multiLevelType w:val="hybridMultilevel"/>
    <w:tmpl w:val="00000000"/>
    <w:lvl w:ilvl="0" w:tplc="E4FE5F64">
      <w:start w:val="1"/>
      <w:numFmt w:val="lowerLetter"/>
      <w:lvlText w:val="%1."/>
      <w:lvlJc w:val="left"/>
      <w:pPr>
        <w:ind w:left="1260" w:hanging="360"/>
      </w:pPr>
    </w:lvl>
    <w:lvl w:ilvl="1" w:tplc="DFF456CA">
      <w:start w:val="1"/>
      <w:numFmt w:val="lowerLetter"/>
      <w:lvlText w:val="%2."/>
      <w:lvlJc w:val="left"/>
      <w:pPr>
        <w:ind w:left="1980" w:hanging="360"/>
      </w:pPr>
    </w:lvl>
    <w:lvl w:ilvl="2" w:tplc="E74E5E68">
      <w:start w:val="1"/>
      <w:numFmt w:val="lowerRoman"/>
      <w:lvlText w:val="%3."/>
      <w:lvlJc w:val="right"/>
      <w:pPr>
        <w:ind w:left="2700" w:hanging="180"/>
      </w:pPr>
    </w:lvl>
    <w:lvl w:ilvl="3" w:tplc="3CFE6D90">
      <w:start w:val="1"/>
      <w:numFmt w:val="decimal"/>
      <w:lvlText w:val="%4."/>
      <w:lvlJc w:val="left"/>
      <w:pPr>
        <w:ind w:left="3420" w:hanging="360"/>
      </w:pPr>
    </w:lvl>
    <w:lvl w:ilvl="4" w:tplc="B73A9E66">
      <w:start w:val="1"/>
      <w:numFmt w:val="lowerLetter"/>
      <w:lvlText w:val="%5."/>
      <w:lvlJc w:val="left"/>
      <w:pPr>
        <w:ind w:left="4140" w:hanging="360"/>
      </w:pPr>
    </w:lvl>
    <w:lvl w:ilvl="5" w:tplc="2104DB62">
      <w:start w:val="1"/>
      <w:numFmt w:val="lowerRoman"/>
      <w:lvlText w:val="%6."/>
      <w:lvlJc w:val="right"/>
      <w:pPr>
        <w:ind w:left="4860" w:hanging="180"/>
      </w:pPr>
    </w:lvl>
    <w:lvl w:ilvl="6" w:tplc="E42C1850">
      <w:start w:val="1"/>
      <w:numFmt w:val="decimal"/>
      <w:lvlText w:val="%7."/>
      <w:lvlJc w:val="left"/>
      <w:pPr>
        <w:ind w:left="5580" w:hanging="360"/>
      </w:pPr>
    </w:lvl>
    <w:lvl w:ilvl="7" w:tplc="343AF02C">
      <w:start w:val="1"/>
      <w:numFmt w:val="lowerLetter"/>
      <w:lvlText w:val="%8."/>
      <w:lvlJc w:val="left"/>
      <w:pPr>
        <w:ind w:left="6300" w:hanging="360"/>
      </w:pPr>
    </w:lvl>
    <w:lvl w:ilvl="8" w:tplc="860ACC7E">
      <w:start w:val="1"/>
      <w:numFmt w:val="lowerRoman"/>
      <w:lvlText w:val="%9."/>
      <w:lvlJc w:val="right"/>
      <w:pPr>
        <w:ind w:left="7020" w:hanging="180"/>
      </w:pPr>
    </w:lvl>
  </w:abstractNum>
  <w:abstractNum w:abstractNumId="18" w15:restartNumberingAfterBreak="0">
    <w:nsid w:val="00000013"/>
    <w:multiLevelType w:val="hybridMultilevel"/>
    <w:tmpl w:val="00000000"/>
    <w:lvl w:ilvl="0" w:tplc="635C34D2">
      <w:start w:val="1"/>
      <w:numFmt w:val="lowerLetter"/>
      <w:lvlText w:val="%1."/>
      <w:lvlJc w:val="left"/>
      <w:pPr>
        <w:ind w:left="1260" w:hanging="360"/>
      </w:pPr>
    </w:lvl>
    <w:lvl w:ilvl="1" w:tplc="D21ACC90">
      <w:start w:val="1"/>
      <w:numFmt w:val="lowerLetter"/>
      <w:lvlText w:val="%2."/>
      <w:lvlJc w:val="left"/>
      <w:pPr>
        <w:ind w:left="1980" w:hanging="360"/>
      </w:pPr>
    </w:lvl>
    <w:lvl w:ilvl="2" w:tplc="67300B72">
      <w:start w:val="1"/>
      <w:numFmt w:val="lowerRoman"/>
      <w:lvlText w:val="%3."/>
      <w:lvlJc w:val="right"/>
      <w:pPr>
        <w:ind w:left="2700" w:hanging="180"/>
      </w:pPr>
    </w:lvl>
    <w:lvl w:ilvl="3" w:tplc="676E4836">
      <w:start w:val="1"/>
      <w:numFmt w:val="decimal"/>
      <w:lvlText w:val="%4."/>
      <w:lvlJc w:val="left"/>
      <w:pPr>
        <w:ind w:left="3420" w:hanging="360"/>
      </w:pPr>
    </w:lvl>
    <w:lvl w:ilvl="4" w:tplc="CAC0D30E">
      <w:start w:val="1"/>
      <w:numFmt w:val="lowerLetter"/>
      <w:lvlText w:val="%5."/>
      <w:lvlJc w:val="left"/>
      <w:pPr>
        <w:ind w:left="4140" w:hanging="360"/>
      </w:pPr>
    </w:lvl>
    <w:lvl w:ilvl="5" w:tplc="5F26C0D2">
      <w:start w:val="1"/>
      <w:numFmt w:val="lowerRoman"/>
      <w:lvlText w:val="%6."/>
      <w:lvlJc w:val="right"/>
      <w:pPr>
        <w:ind w:left="4860" w:hanging="180"/>
      </w:pPr>
    </w:lvl>
    <w:lvl w:ilvl="6" w:tplc="AC60840E">
      <w:start w:val="1"/>
      <w:numFmt w:val="decimal"/>
      <w:lvlText w:val="%7."/>
      <w:lvlJc w:val="left"/>
      <w:pPr>
        <w:ind w:left="5580" w:hanging="360"/>
      </w:pPr>
    </w:lvl>
    <w:lvl w:ilvl="7" w:tplc="784A2F28">
      <w:start w:val="1"/>
      <w:numFmt w:val="lowerLetter"/>
      <w:lvlText w:val="%8."/>
      <w:lvlJc w:val="left"/>
      <w:pPr>
        <w:ind w:left="6300" w:hanging="360"/>
      </w:pPr>
    </w:lvl>
    <w:lvl w:ilvl="8" w:tplc="7F904DB2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00000014"/>
    <w:multiLevelType w:val="hybridMultilevel"/>
    <w:tmpl w:val="00000000"/>
    <w:lvl w:ilvl="0" w:tplc="FEA6C5B6">
      <w:start w:val="1"/>
      <w:numFmt w:val="lowerLetter"/>
      <w:lvlText w:val="%1."/>
      <w:lvlJc w:val="left"/>
      <w:pPr>
        <w:ind w:left="1530" w:hanging="360"/>
      </w:pPr>
    </w:lvl>
    <w:lvl w:ilvl="1" w:tplc="91A25F28">
      <w:start w:val="1"/>
      <w:numFmt w:val="lowerLetter"/>
      <w:lvlText w:val="%2."/>
      <w:lvlJc w:val="left"/>
      <w:pPr>
        <w:ind w:left="2250" w:hanging="360"/>
      </w:pPr>
    </w:lvl>
    <w:lvl w:ilvl="2" w:tplc="F2CE5584">
      <w:start w:val="1"/>
      <w:numFmt w:val="lowerRoman"/>
      <w:lvlText w:val="%3."/>
      <w:lvlJc w:val="right"/>
      <w:pPr>
        <w:ind w:left="2970" w:hanging="180"/>
      </w:pPr>
    </w:lvl>
    <w:lvl w:ilvl="3" w:tplc="29FAE42E">
      <w:start w:val="1"/>
      <w:numFmt w:val="decimal"/>
      <w:lvlText w:val="%4."/>
      <w:lvlJc w:val="left"/>
      <w:pPr>
        <w:ind w:left="3690" w:hanging="360"/>
      </w:pPr>
    </w:lvl>
    <w:lvl w:ilvl="4" w:tplc="4C3293F6">
      <w:start w:val="1"/>
      <w:numFmt w:val="lowerLetter"/>
      <w:lvlText w:val="%5."/>
      <w:lvlJc w:val="left"/>
      <w:pPr>
        <w:ind w:left="4410" w:hanging="360"/>
      </w:pPr>
    </w:lvl>
    <w:lvl w:ilvl="5" w:tplc="B566B61E">
      <w:start w:val="1"/>
      <w:numFmt w:val="lowerRoman"/>
      <w:lvlText w:val="%6."/>
      <w:lvlJc w:val="right"/>
      <w:pPr>
        <w:ind w:left="5130" w:hanging="180"/>
      </w:pPr>
    </w:lvl>
    <w:lvl w:ilvl="6" w:tplc="3E84DB94">
      <w:start w:val="1"/>
      <w:numFmt w:val="decimal"/>
      <w:lvlText w:val="%7."/>
      <w:lvlJc w:val="left"/>
      <w:pPr>
        <w:ind w:left="5850" w:hanging="360"/>
      </w:pPr>
    </w:lvl>
    <w:lvl w:ilvl="7" w:tplc="35B81FB0">
      <w:start w:val="1"/>
      <w:numFmt w:val="lowerLetter"/>
      <w:lvlText w:val="%8."/>
      <w:lvlJc w:val="left"/>
      <w:pPr>
        <w:ind w:left="6570" w:hanging="360"/>
      </w:pPr>
    </w:lvl>
    <w:lvl w:ilvl="8" w:tplc="1E9A717C">
      <w:start w:val="1"/>
      <w:numFmt w:val="lowerRoman"/>
      <w:lvlText w:val="%9."/>
      <w:lvlJc w:val="right"/>
      <w:pPr>
        <w:ind w:left="7290" w:hanging="180"/>
      </w:pPr>
    </w:lvl>
  </w:abstractNum>
  <w:abstractNum w:abstractNumId="20" w15:restartNumberingAfterBreak="0">
    <w:nsid w:val="00000015"/>
    <w:multiLevelType w:val="hybridMultilevel"/>
    <w:tmpl w:val="00000000"/>
    <w:lvl w:ilvl="0" w:tplc="E34C85D2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290E5B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F0A07C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C48DBE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9EE6B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482D07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89C06E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DDA93E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372CB2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00000016"/>
    <w:multiLevelType w:val="hybridMultilevel"/>
    <w:tmpl w:val="00000000"/>
    <w:lvl w:ilvl="0" w:tplc="F6746DE0">
      <w:start w:val="1"/>
      <w:numFmt w:val="lowerLetter"/>
      <w:lvlText w:val="%1."/>
      <w:lvlJc w:val="left"/>
      <w:pPr>
        <w:ind w:left="1260" w:hanging="360"/>
      </w:pPr>
    </w:lvl>
    <w:lvl w:ilvl="1" w:tplc="A3F0DB7E">
      <w:start w:val="1"/>
      <w:numFmt w:val="lowerLetter"/>
      <w:lvlText w:val="%2."/>
      <w:lvlJc w:val="left"/>
      <w:pPr>
        <w:ind w:left="1980" w:hanging="360"/>
      </w:pPr>
    </w:lvl>
    <w:lvl w:ilvl="2" w:tplc="2A30E6B4">
      <w:start w:val="1"/>
      <w:numFmt w:val="lowerRoman"/>
      <w:lvlText w:val="%3."/>
      <w:lvlJc w:val="right"/>
      <w:pPr>
        <w:ind w:left="2700" w:hanging="180"/>
      </w:pPr>
    </w:lvl>
    <w:lvl w:ilvl="3" w:tplc="1A28DD2C">
      <w:start w:val="1"/>
      <w:numFmt w:val="decimal"/>
      <w:lvlText w:val="%4."/>
      <w:lvlJc w:val="left"/>
      <w:pPr>
        <w:ind w:left="3420" w:hanging="360"/>
      </w:pPr>
    </w:lvl>
    <w:lvl w:ilvl="4" w:tplc="624EA698">
      <w:start w:val="1"/>
      <w:numFmt w:val="lowerLetter"/>
      <w:lvlText w:val="%5."/>
      <w:lvlJc w:val="left"/>
      <w:pPr>
        <w:ind w:left="4140" w:hanging="360"/>
      </w:pPr>
    </w:lvl>
    <w:lvl w:ilvl="5" w:tplc="AAF2981C">
      <w:start w:val="1"/>
      <w:numFmt w:val="lowerRoman"/>
      <w:lvlText w:val="%6."/>
      <w:lvlJc w:val="right"/>
      <w:pPr>
        <w:ind w:left="4860" w:hanging="180"/>
      </w:pPr>
    </w:lvl>
    <w:lvl w:ilvl="6" w:tplc="1214D412">
      <w:start w:val="1"/>
      <w:numFmt w:val="decimal"/>
      <w:lvlText w:val="%7."/>
      <w:lvlJc w:val="left"/>
      <w:pPr>
        <w:ind w:left="5580" w:hanging="360"/>
      </w:pPr>
    </w:lvl>
    <w:lvl w:ilvl="7" w:tplc="5BBE1C2C">
      <w:start w:val="1"/>
      <w:numFmt w:val="lowerLetter"/>
      <w:lvlText w:val="%8."/>
      <w:lvlJc w:val="left"/>
      <w:pPr>
        <w:ind w:left="6300" w:hanging="360"/>
      </w:pPr>
    </w:lvl>
    <w:lvl w:ilvl="8" w:tplc="331299C8">
      <w:start w:val="1"/>
      <w:numFmt w:val="lowerRoman"/>
      <w:lvlText w:val="%9."/>
      <w:lvlJc w:val="right"/>
      <w:pPr>
        <w:ind w:left="7020" w:hanging="180"/>
      </w:pPr>
    </w:lvl>
  </w:abstractNum>
  <w:abstractNum w:abstractNumId="22" w15:restartNumberingAfterBreak="0">
    <w:nsid w:val="00000017"/>
    <w:multiLevelType w:val="hybridMultilevel"/>
    <w:tmpl w:val="00000000"/>
    <w:lvl w:ilvl="0" w:tplc="2C8AF222">
      <w:start w:val="1"/>
      <w:numFmt w:val="lowerLetter"/>
      <w:lvlText w:val="%1."/>
      <w:lvlJc w:val="left"/>
      <w:pPr>
        <w:ind w:left="1530" w:hanging="360"/>
      </w:pPr>
    </w:lvl>
    <w:lvl w:ilvl="1" w:tplc="9E5007BA">
      <w:start w:val="1"/>
      <w:numFmt w:val="lowerLetter"/>
      <w:lvlText w:val="%2."/>
      <w:lvlJc w:val="left"/>
      <w:pPr>
        <w:ind w:left="2250" w:hanging="360"/>
      </w:pPr>
    </w:lvl>
    <w:lvl w:ilvl="2" w:tplc="A844C780">
      <w:start w:val="1"/>
      <w:numFmt w:val="lowerRoman"/>
      <w:lvlText w:val="%3."/>
      <w:lvlJc w:val="right"/>
      <w:pPr>
        <w:ind w:left="2970" w:hanging="180"/>
      </w:pPr>
    </w:lvl>
    <w:lvl w:ilvl="3" w:tplc="2870A6FC">
      <w:start w:val="1"/>
      <w:numFmt w:val="decimal"/>
      <w:lvlText w:val="%4."/>
      <w:lvlJc w:val="left"/>
      <w:pPr>
        <w:ind w:left="3690" w:hanging="360"/>
      </w:pPr>
    </w:lvl>
    <w:lvl w:ilvl="4" w:tplc="AAEA59E6">
      <w:start w:val="1"/>
      <w:numFmt w:val="lowerLetter"/>
      <w:lvlText w:val="%5."/>
      <w:lvlJc w:val="left"/>
      <w:pPr>
        <w:ind w:left="4410" w:hanging="360"/>
      </w:pPr>
    </w:lvl>
    <w:lvl w:ilvl="5" w:tplc="232E00E4">
      <w:start w:val="1"/>
      <w:numFmt w:val="lowerRoman"/>
      <w:lvlText w:val="%6."/>
      <w:lvlJc w:val="right"/>
      <w:pPr>
        <w:ind w:left="5130" w:hanging="180"/>
      </w:pPr>
    </w:lvl>
    <w:lvl w:ilvl="6" w:tplc="69648384">
      <w:start w:val="1"/>
      <w:numFmt w:val="decimal"/>
      <w:lvlText w:val="%7."/>
      <w:lvlJc w:val="left"/>
      <w:pPr>
        <w:ind w:left="5850" w:hanging="360"/>
      </w:pPr>
    </w:lvl>
    <w:lvl w:ilvl="7" w:tplc="E13E82D8">
      <w:start w:val="1"/>
      <w:numFmt w:val="lowerLetter"/>
      <w:lvlText w:val="%8."/>
      <w:lvlJc w:val="left"/>
      <w:pPr>
        <w:ind w:left="6570" w:hanging="360"/>
      </w:pPr>
    </w:lvl>
    <w:lvl w:ilvl="8" w:tplc="0EC885FA">
      <w:start w:val="1"/>
      <w:numFmt w:val="lowerRoman"/>
      <w:lvlText w:val="%9."/>
      <w:lvlJc w:val="right"/>
      <w:pPr>
        <w:ind w:left="7290" w:hanging="180"/>
      </w:pPr>
    </w:lvl>
  </w:abstractNum>
  <w:abstractNum w:abstractNumId="23" w15:restartNumberingAfterBreak="0">
    <w:nsid w:val="00000018"/>
    <w:multiLevelType w:val="hybridMultilevel"/>
    <w:tmpl w:val="00000000"/>
    <w:lvl w:ilvl="0" w:tplc="F8D49AF8">
      <w:start w:val="1"/>
      <w:numFmt w:val="lowerLetter"/>
      <w:lvlText w:val="%1."/>
      <w:lvlJc w:val="left"/>
      <w:pPr>
        <w:ind w:left="1260" w:hanging="360"/>
      </w:pPr>
    </w:lvl>
    <w:lvl w:ilvl="1" w:tplc="B49EBFAC">
      <w:start w:val="1"/>
      <w:numFmt w:val="lowerLetter"/>
      <w:lvlText w:val="%2."/>
      <w:lvlJc w:val="left"/>
      <w:pPr>
        <w:ind w:left="1980" w:hanging="360"/>
      </w:pPr>
    </w:lvl>
    <w:lvl w:ilvl="2" w:tplc="9E86289C">
      <w:start w:val="1"/>
      <w:numFmt w:val="lowerRoman"/>
      <w:lvlText w:val="%3."/>
      <w:lvlJc w:val="right"/>
      <w:pPr>
        <w:ind w:left="2700" w:hanging="180"/>
      </w:pPr>
    </w:lvl>
    <w:lvl w:ilvl="3" w:tplc="6F3E15B6">
      <w:start w:val="1"/>
      <w:numFmt w:val="decimal"/>
      <w:lvlText w:val="%4."/>
      <w:lvlJc w:val="left"/>
      <w:pPr>
        <w:ind w:left="3420" w:hanging="360"/>
      </w:pPr>
    </w:lvl>
    <w:lvl w:ilvl="4" w:tplc="604CC910">
      <w:start w:val="1"/>
      <w:numFmt w:val="lowerLetter"/>
      <w:lvlText w:val="%5."/>
      <w:lvlJc w:val="left"/>
      <w:pPr>
        <w:ind w:left="4140" w:hanging="360"/>
      </w:pPr>
    </w:lvl>
    <w:lvl w:ilvl="5" w:tplc="21F2A8F0">
      <w:start w:val="1"/>
      <w:numFmt w:val="lowerRoman"/>
      <w:lvlText w:val="%6."/>
      <w:lvlJc w:val="right"/>
      <w:pPr>
        <w:ind w:left="4860" w:hanging="180"/>
      </w:pPr>
    </w:lvl>
    <w:lvl w:ilvl="6" w:tplc="7E400562">
      <w:start w:val="1"/>
      <w:numFmt w:val="decimal"/>
      <w:lvlText w:val="%7."/>
      <w:lvlJc w:val="left"/>
      <w:pPr>
        <w:ind w:left="5580" w:hanging="360"/>
      </w:pPr>
    </w:lvl>
    <w:lvl w:ilvl="7" w:tplc="EE802F5E">
      <w:start w:val="1"/>
      <w:numFmt w:val="lowerLetter"/>
      <w:lvlText w:val="%8."/>
      <w:lvlJc w:val="left"/>
      <w:pPr>
        <w:ind w:left="6300" w:hanging="360"/>
      </w:pPr>
    </w:lvl>
    <w:lvl w:ilvl="8" w:tplc="B7466BC2">
      <w:start w:val="1"/>
      <w:numFmt w:val="lowerRoman"/>
      <w:lvlText w:val="%9."/>
      <w:lvlJc w:val="right"/>
      <w:pPr>
        <w:ind w:left="7020" w:hanging="180"/>
      </w:pPr>
    </w:lvl>
  </w:abstractNum>
  <w:abstractNum w:abstractNumId="24" w15:restartNumberingAfterBreak="0">
    <w:nsid w:val="00000019"/>
    <w:multiLevelType w:val="hybridMultilevel"/>
    <w:tmpl w:val="00000000"/>
    <w:lvl w:ilvl="0" w:tplc="A5D21442">
      <w:start w:val="1"/>
      <w:numFmt w:val="lowerLetter"/>
      <w:lvlText w:val="%1."/>
      <w:lvlJc w:val="left"/>
      <w:pPr>
        <w:ind w:left="1530" w:hanging="360"/>
      </w:pPr>
    </w:lvl>
    <w:lvl w:ilvl="1" w:tplc="B01C902A">
      <w:start w:val="1"/>
      <w:numFmt w:val="lowerLetter"/>
      <w:lvlText w:val="%2."/>
      <w:lvlJc w:val="left"/>
      <w:pPr>
        <w:ind w:left="2250" w:hanging="360"/>
      </w:pPr>
    </w:lvl>
    <w:lvl w:ilvl="2" w:tplc="0396F4A8">
      <w:start w:val="1"/>
      <w:numFmt w:val="lowerRoman"/>
      <w:lvlText w:val="%3."/>
      <w:lvlJc w:val="right"/>
      <w:pPr>
        <w:ind w:left="2970" w:hanging="180"/>
      </w:pPr>
    </w:lvl>
    <w:lvl w:ilvl="3" w:tplc="614ABD48">
      <w:start w:val="1"/>
      <w:numFmt w:val="decimal"/>
      <w:lvlText w:val="%4."/>
      <w:lvlJc w:val="left"/>
      <w:pPr>
        <w:ind w:left="3690" w:hanging="360"/>
      </w:pPr>
    </w:lvl>
    <w:lvl w:ilvl="4" w:tplc="0DF83CA4">
      <w:start w:val="1"/>
      <w:numFmt w:val="lowerLetter"/>
      <w:lvlText w:val="%5."/>
      <w:lvlJc w:val="left"/>
      <w:pPr>
        <w:ind w:left="4410" w:hanging="360"/>
      </w:pPr>
    </w:lvl>
    <w:lvl w:ilvl="5" w:tplc="C660F46A">
      <w:start w:val="1"/>
      <w:numFmt w:val="lowerRoman"/>
      <w:lvlText w:val="%6."/>
      <w:lvlJc w:val="right"/>
      <w:pPr>
        <w:ind w:left="5130" w:hanging="180"/>
      </w:pPr>
    </w:lvl>
    <w:lvl w:ilvl="6" w:tplc="27CAF014">
      <w:start w:val="1"/>
      <w:numFmt w:val="decimal"/>
      <w:lvlText w:val="%7."/>
      <w:lvlJc w:val="left"/>
      <w:pPr>
        <w:ind w:left="5850" w:hanging="360"/>
      </w:pPr>
    </w:lvl>
    <w:lvl w:ilvl="7" w:tplc="BDC82452">
      <w:start w:val="1"/>
      <w:numFmt w:val="lowerLetter"/>
      <w:lvlText w:val="%8."/>
      <w:lvlJc w:val="left"/>
      <w:pPr>
        <w:ind w:left="6570" w:hanging="360"/>
      </w:pPr>
    </w:lvl>
    <w:lvl w:ilvl="8" w:tplc="C7C8FB82">
      <w:start w:val="1"/>
      <w:numFmt w:val="lowerRoman"/>
      <w:lvlText w:val="%9."/>
      <w:lvlJc w:val="right"/>
      <w:pPr>
        <w:ind w:left="7290" w:hanging="180"/>
      </w:pPr>
    </w:lvl>
  </w:abstractNum>
  <w:abstractNum w:abstractNumId="25" w15:restartNumberingAfterBreak="0">
    <w:nsid w:val="0000001A"/>
    <w:multiLevelType w:val="hybridMultilevel"/>
    <w:tmpl w:val="00000000"/>
    <w:lvl w:ilvl="0" w:tplc="8BB644EA">
      <w:start w:val="1"/>
      <w:numFmt w:val="lowerLetter"/>
      <w:lvlText w:val="%1."/>
      <w:lvlJc w:val="left"/>
      <w:pPr>
        <w:ind w:left="1530" w:hanging="360"/>
      </w:pPr>
    </w:lvl>
    <w:lvl w:ilvl="1" w:tplc="1A384D96">
      <w:start w:val="1"/>
      <w:numFmt w:val="lowerLetter"/>
      <w:lvlText w:val="%2."/>
      <w:lvlJc w:val="left"/>
      <w:pPr>
        <w:ind w:left="2250" w:hanging="360"/>
      </w:pPr>
    </w:lvl>
    <w:lvl w:ilvl="2" w:tplc="FEACAA26">
      <w:start w:val="1"/>
      <w:numFmt w:val="lowerRoman"/>
      <w:lvlText w:val="%3."/>
      <w:lvlJc w:val="right"/>
      <w:pPr>
        <w:ind w:left="2970" w:hanging="180"/>
      </w:pPr>
    </w:lvl>
    <w:lvl w:ilvl="3" w:tplc="E8BE4FC8">
      <w:start w:val="1"/>
      <w:numFmt w:val="decimal"/>
      <w:lvlText w:val="%4."/>
      <w:lvlJc w:val="left"/>
      <w:pPr>
        <w:ind w:left="3690" w:hanging="360"/>
      </w:pPr>
    </w:lvl>
    <w:lvl w:ilvl="4" w:tplc="168C6514">
      <w:start w:val="1"/>
      <w:numFmt w:val="lowerLetter"/>
      <w:lvlText w:val="%5."/>
      <w:lvlJc w:val="left"/>
      <w:pPr>
        <w:ind w:left="4410" w:hanging="360"/>
      </w:pPr>
    </w:lvl>
    <w:lvl w:ilvl="5" w:tplc="27321D66">
      <w:start w:val="1"/>
      <w:numFmt w:val="lowerRoman"/>
      <w:lvlText w:val="%6."/>
      <w:lvlJc w:val="right"/>
      <w:pPr>
        <w:ind w:left="5130" w:hanging="180"/>
      </w:pPr>
    </w:lvl>
    <w:lvl w:ilvl="6" w:tplc="3A7ADE4A">
      <w:start w:val="1"/>
      <w:numFmt w:val="decimal"/>
      <w:lvlText w:val="%7."/>
      <w:lvlJc w:val="left"/>
      <w:pPr>
        <w:ind w:left="5850" w:hanging="360"/>
      </w:pPr>
    </w:lvl>
    <w:lvl w:ilvl="7" w:tplc="50FC39D2">
      <w:start w:val="1"/>
      <w:numFmt w:val="lowerLetter"/>
      <w:lvlText w:val="%8."/>
      <w:lvlJc w:val="left"/>
      <w:pPr>
        <w:ind w:left="6570" w:hanging="360"/>
      </w:pPr>
    </w:lvl>
    <w:lvl w:ilvl="8" w:tplc="91B6692C">
      <w:start w:val="1"/>
      <w:numFmt w:val="lowerRoman"/>
      <w:lvlText w:val="%9."/>
      <w:lvlJc w:val="right"/>
      <w:pPr>
        <w:ind w:left="7290" w:hanging="180"/>
      </w:pPr>
    </w:lvl>
  </w:abstractNum>
  <w:abstractNum w:abstractNumId="26" w15:restartNumberingAfterBreak="0">
    <w:nsid w:val="0000001B"/>
    <w:multiLevelType w:val="hybridMultilevel"/>
    <w:tmpl w:val="00000000"/>
    <w:lvl w:ilvl="0" w:tplc="49828B72">
      <w:start w:val="1"/>
      <w:numFmt w:val="lowerLetter"/>
      <w:lvlText w:val="%1."/>
      <w:lvlJc w:val="left"/>
      <w:pPr>
        <w:ind w:left="1260" w:hanging="360"/>
      </w:pPr>
    </w:lvl>
    <w:lvl w:ilvl="1" w:tplc="FAF66FDC">
      <w:start w:val="1"/>
      <w:numFmt w:val="lowerLetter"/>
      <w:lvlText w:val="%2."/>
      <w:lvlJc w:val="left"/>
      <w:pPr>
        <w:ind w:left="1980" w:hanging="360"/>
      </w:pPr>
    </w:lvl>
    <w:lvl w:ilvl="2" w:tplc="DF344DE8">
      <w:start w:val="1"/>
      <w:numFmt w:val="lowerRoman"/>
      <w:lvlText w:val="%3."/>
      <w:lvlJc w:val="right"/>
      <w:pPr>
        <w:ind w:left="2700" w:hanging="180"/>
      </w:pPr>
    </w:lvl>
    <w:lvl w:ilvl="3" w:tplc="0C707076">
      <w:start w:val="1"/>
      <w:numFmt w:val="decimal"/>
      <w:lvlText w:val="%4."/>
      <w:lvlJc w:val="left"/>
      <w:pPr>
        <w:ind w:left="3420" w:hanging="360"/>
      </w:pPr>
    </w:lvl>
    <w:lvl w:ilvl="4" w:tplc="D6D06088">
      <w:start w:val="1"/>
      <w:numFmt w:val="lowerLetter"/>
      <w:lvlText w:val="%5."/>
      <w:lvlJc w:val="left"/>
      <w:pPr>
        <w:ind w:left="4140" w:hanging="360"/>
      </w:pPr>
    </w:lvl>
    <w:lvl w:ilvl="5" w:tplc="D4B815F8">
      <w:start w:val="1"/>
      <w:numFmt w:val="lowerRoman"/>
      <w:lvlText w:val="%6."/>
      <w:lvlJc w:val="right"/>
      <w:pPr>
        <w:ind w:left="4860" w:hanging="180"/>
      </w:pPr>
    </w:lvl>
    <w:lvl w:ilvl="6" w:tplc="30C2F526">
      <w:start w:val="1"/>
      <w:numFmt w:val="decimal"/>
      <w:lvlText w:val="%7."/>
      <w:lvlJc w:val="left"/>
      <w:pPr>
        <w:ind w:left="5580" w:hanging="360"/>
      </w:pPr>
    </w:lvl>
    <w:lvl w:ilvl="7" w:tplc="66C63DE0">
      <w:start w:val="1"/>
      <w:numFmt w:val="lowerLetter"/>
      <w:lvlText w:val="%8."/>
      <w:lvlJc w:val="left"/>
      <w:pPr>
        <w:ind w:left="6300" w:hanging="360"/>
      </w:pPr>
    </w:lvl>
    <w:lvl w:ilvl="8" w:tplc="0B7032A4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0000001C"/>
    <w:multiLevelType w:val="hybridMultilevel"/>
    <w:tmpl w:val="00000000"/>
    <w:lvl w:ilvl="0" w:tplc="58646BE4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7DB047D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780E2BE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D0C6A0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71C9F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AFA06E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28201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1416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D288DE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0000001D"/>
    <w:multiLevelType w:val="hybridMultilevel"/>
    <w:tmpl w:val="00000000"/>
    <w:lvl w:ilvl="0" w:tplc="F4063F7A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9B7A07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86617C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77C1E9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CE66E9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DC2B55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198E76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6C621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B6CDAC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0000001E"/>
    <w:multiLevelType w:val="hybridMultilevel"/>
    <w:tmpl w:val="00000000"/>
    <w:lvl w:ilvl="0" w:tplc="63B238F6">
      <w:start w:val="1"/>
      <w:numFmt w:val="lowerLetter"/>
      <w:lvlText w:val="%1."/>
      <w:lvlJc w:val="left"/>
      <w:pPr>
        <w:ind w:left="1260" w:hanging="360"/>
      </w:pPr>
    </w:lvl>
    <w:lvl w:ilvl="1" w:tplc="8AC089BA">
      <w:start w:val="1"/>
      <w:numFmt w:val="lowerLetter"/>
      <w:lvlText w:val="%2."/>
      <w:lvlJc w:val="left"/>
      <w:pPr>
        <w:ind w:left="1980" w:hanging="360"/>
      </w:pPr>
    </w:lvl>
    <w:lvl w:ilvl="2" w:tplc="0E867FB4">
      <w:start w:val="1"/>
      <w:numFmt w:val="lowerRoman"/>
      <w:lvlText w:val="%3."/>
      <w:lvlJc w:val="right"/>
      <w:pPr>
        <w:ind w:left="2700" w:hanging="180"/>
      </w:pPr>
    </w:lvl>
    <w:lvl w:ilvl="3" w:tplc="816227DA">
      <w:start w:val="1"/>
      <w:numFmt w:val="decimal"/>
      <w:lvlText w:val="%4."/>
      <w:lvlJc w:val="left"/>
      <w:pPr>
        <w:ind w:left="3420" w:hanging="360"/>
      </w:pPr>
    </w:lvl>
    <w:lvl w:ilvl="4" w:tplc="48CAE022">
      <w:start w:val="1"/>
      <w:numFmt w:val="lowerLetter"/>
      <w:lvlText w:val="%5."/>
      <w:lvlJc w:val="left"/>
      <w:pPr>
        <w:ind w:left="4140" w:hanging="360"/>
      </w:pPr>
    </w:lvl>
    <w:lvl w:ilvl="5" w:tplc="20E444F6">
      <w:start w:val="1"/>
      <w:numFmt w:val="lowerRoman"/>
      <w:lvlText w:val="%6."/>
      <w:lvlJc w:val="right"/>
      <w:pPr>
        <w:ind w:left="4860" w:hanging="180"/>
      </w:pPr>
    </w:lvl>
    <w:lvl w:ilvl="6" w:tplc="1A2C55F6">
      <w:start w:val="1"/>
      <w:numFmt w:val="decimal"/>
      <w:lvlText w:val="%7."/>
      <w:lvlJc w:val="left"/>
      <w:pPr>
        <w:ind w:left="5580" w:hanging="360"/>
      </w:pPr>
    </w:lvl>
    <w:lvl w:ilvl="7" w:tplc="3664FDEA">
      <w:start w:val="1"/>
      <w:numFmt w:val="lowerLetter"/>
      <w:lvlText w:val="%8."/>
      <w:lvlJc w:val="left"/>
      <w:pPr>
        <w:ind w:left="6300" w:hanging="360"/>
      </w:pPr>
    </w:lvl>
    <w:lvl w:ilvl="8" w:tplc="A46A0CA4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0000001F"/>
    <w:multiLevelType w:val="hybridMultilevel"/>
    <w:tmpl w:val="00000000"/>
    <w:lvl w:ilvl="0" w:tplc="EB28FBCE">
      <w:start w:val="1"/>
      <w:numFmt w:val="lowerLetter"/>
      <w:lvlText w:val="%1."/>
      <w:lvlJc w:val="left"/>
      <w:pPr>
        <w:ind w:left="1260" w:hanging="360"/>
      </w:pPr>
    </w:lvl>
    <w:lvl w:ilvl="1" w:tplc="D4FEA4C8">
      <w:start w:val="1"/>
      <w:numFmt w:val="lowerLetter"/>
      <w:lvlText w:val="%2."/>
      <w:lvlJc w:val="left"/>
      <w:pPr>
        <w:ind w:left="1980" w:hanging="360"/>
      </w:pPr>
    </w:lvl>
    <w:lvl w:ilvl="2" w:tplc="FE28DF08">
      <w:start w:val="1"/>
      <w:numFmt w:val="lowerRoman"/>
      <w:lvlText w:val="%3."/>
      <w:lvlJc w:val="right"/>
      <w:pPr>
        <w:ind w:left="2700" w:hanging="180"/>
      </w:pPr>
    </w:lvl>
    <w:lvl w:ilvl="3" w:tplc="DE12F0F0">
      <w:start w:val="1"/>
      <w:numFmt w:val="decimal"/>
      <w:lvlText w:val="%4."/>
      <w:lvlJc w:val="left"/>
      <w:pPr>
        <w:ind w:left="3420" w:hanging="360"/>
      </w:pPr>
    </w:lvl>
    <w:lvl w:ilvl="4" w:tplc="C668F55C">
      <w:start w:val="1"/>
      <w:numFmt w:val="lowerLetter"/>
      <w:lvlText w:val="%5."/>
      <w:lvlJc w:val="left"/>
      <w:pPr>
        <w:ind w:left="4140" w:hanging="360"/>
      </w:pPr>
    </w:lvl>
    <w:lvl w:ilvl="5" w:tplc="74380BC4">
      <w:start w:val="1"/>
      <w:numFmt w:val="lowerRoman"/>
      <w:lvlText w:val="%6."/>
      <w:lvlJc w:val="right"/>
      <w:pPr>
        <w:ind w:left="4860" w:hanging="180"/>
      </w:pPr>
    </w:lvl>
    <w:lvl w:ilvl="6" w:tplc="A63E0ABE">
      <w:start w:val="1"/>
      <w:numFmt w:val="decimal"/>
      <w:lvlText w:val="%7."/>
      <w:lvlJc w:val="left"/>
      <w:pPr>
        <w:ind w:left="5580" w:hanging="360"/>
      </w:pPr>
    </w:lvl>
    <w:lvl w:ilvl="7" w:tplc="8AAC811C">
      <w:start w:val="1"/>
      <w:numFmt w:val="lowerLetter"/>
      <w:lvlText w:val="%8."/>
      <w:lvlJc w:val="left"/>
      <w:pPr>
        <w:ind w:left="6300" w:hanging="360"/>
      </w:pPr>
    </w:lvl>
    <w:lvl w:ilvl="8" w:tplc="85B61136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00000020"/>
    <w:multiLevelType w:val="hybridMultilevel"/>
    <w:tmpl w:val="00000000"/>
    <w:lvl w:ilvl="0" w:tplc="7C101828">
      <w:start w:val="1"/>
      <w:numFmt w:val="lowerLetter"/>
      <w:lvlText w:val="%1."/>
      <w:lvlJc w:val="left"/>
      <w:pPr>
        <w:ind w:left="1260" w:hanging="360"/>
      </w:pPr>
    </w:lvl>
    <w:lvl w:ilvl="1" w:tplc="2CB695DE">
      <w:start w:val="1"/>
      <w:numFmt w:val="lowerLetter"/>
      <w:lvlText w:val="%2."/>
      <w:lvlJc w:val="left"/>
      <w:pPr>
        <w:ind w:left="1980" w:hanging="360"/>
      </w:pPr>
    </w:lvl>
    <w:lvl w:ilvl="2" w:tplc="EEC6A248">
      <w:start w:val="1"/>
      <w:numFmt w:val="lowerRoman"/>
      <w:lvlText w:val="%3."/>
      <w:lvlJc w:val="right"/>
      <w:pPr>
        <w:ind w:left="2700" w:hanging="180"/>
      </w:pPr>
    </w:lvl>
    <w:lvl w:ilvl="3" w:tplc="3D3EDB9C">
      <w:start w:val="1"/>
      <w:numFmt w:val="decimal"/>
      <w:lvlText w:val="%4."/>
      <w:lvlJc w:val="left"/>
      <w:pPr>
        <w:ind w:left="3420" w:hanging="360"/>
      </w:pPr>
    </w:lvl>
    <w:lvl w:ilvl="4" w:tplc="8F763370">
      <w:start w:val="1"/>
      <w:numFmt w:val="lowerLetter"/>
      <w:lvlText w:val="%5."/>
      <w:lvlJc w:val="left"/>
      <w:pPr>
        <w:ind w:left="4140" w:hanging="360"/>
      </w:pPr>
    </w:lvl>
    <w:lvl w:ilvl="5" w:tplc="9C1AFA00">
      <w:start w:val="1"/>
      <w:numFmt w:val="lowerRoman"/>
      <w:lvlText w:val="%6."/>
      <w:lvlJc w:val="right"/>
      <w:pPr>
        <w:ind w:left="4860" w:hanging="180"/>
      </w:pPr>
    </w:lvl>
    <w:lvl w:ilvl="6" w:tplc="611CC2A2">
      <w:start w:val="1"/>
      <w:numFmt w:val="decimal"/>
      <w:lvlText w:val="%7."/>
      <w:lvlJc w:val="left"/>
      <w:pPr>
        <w:ind w:left="5580" w:hanging="360"/>
      </w:pPr>
    </w:lvl>
    <w:lvl w:ilvl="7" w:tplc="6ED66DD6">
      <w:start w:val="1"/>
      <w:numFmt w:val="lowerLetter"/>
      <w:lvlText w:val="%8."/>
      <w:lvlJc w:val="left"/>
      <w:pPr>
        <w:ind w:left="6300" w:hanging="360"/>
      </w:pPr>
    </w:lvl>
    <w:lvl w:ilvl="8" w:tplc="1B2817B8">
      <w:start w:val="1"/>
      <w:numFmt w:val="lowerRoman"/>
      <w:lvlText w:val="%9."/>
      <w:lvlJc w:val="right"/>
      <w:pPr>
        <w:ind w:left="7020" w:hanging="180"/>
      </w:pPr>
    </w:lvl>
  </w:abstractNum>
  <w:abstractNum w:abstractNumId="32" w15:restartNumberingAfterBreak="0">
    <w:nsid w:val="00000021"/>
    <w:multiLevelType w:val="hybridMultilevel"/>
    <w:tmpl w:val="00000000"/>
    <w:lvl w:ilvl="0" w:tplc="C1F097A4">
      <w:start w:val="1"/>
      <w:numFmt w:val="lowerLetter"/>
      <w:lvlText w:val="%1."/>
      <w:lvlJc w:val="left"/>
      <w:pPr>
        <w:ind w:left="1260" w:hanging="360"/>
      </w:pPr>
    </w:lvl>
    <w:lvl w:ilvl="1" w:tplc="1AF22EF8">
      <w:start w:val="1"/>
      <w:numFmt w:val="lowerLetter"/>
      <w:lvlText w:val="%2."/>
      <w:lvlJc w:val="left"/>
      <w:pPr>
        <w:ind w:left="1980" w:hanging="360"/>
      </w:pPr>
    </w:lvl>
    <w:lvl w:ilvl="2" w:tplc="45589F24">
      <w:start w:val="1"/>
      <w:numFmt w:val="lowerRoman"/>
      <w:lvlText w:val="%3."/>
      <w:lvlJc w:val="right"/>
      <w:pPr>
        <w:ind w:left="2700" w:hanging="180"/>
      </w:pPr>
    </w:lvl>
    <w:lvl w:ilvl="3" w:tplc="943C5916">
      <w:start w:val="1"/>
      <w:numFmt w:val="decimal"/>
      <w:lvlText w:val="%4."/>
      <w:lvlJc w:val="left"/>
      <w:pPr>
        <w:ind w:left="3420" w:hanging="360"/>
      </w:pPr>
    </w:lvl>
    <w:lvl w:ilvl="4" w:tplc="F500C1D2">
      <w:start w:val="1"/>
      <w:numFmt w:val="lowerLetter"/>
      <w:lvlText w:val="%5."/>
      <w:lvlJc w:val="left"/>
      <w:pPr>
        <w:ind w:left="4140" w:hanging="360"/>
      </w:pPr>
    </w:lvl>
    <w:lvl w:ilvl="5" w:tplc="2BD61A4C">
      <w:start w:val="1"/>
      <w:numFmt w:val="lowerRoman"/>
      <w:lvlText w:val="%6."/>
      <w:lvlJc w:val="right"/>
      <w:pPr>
        <w:ind w:left="4860" w:hanging="180"/>
      </w:pPr>
    </w:lvl>
    <w:lvl w:ilvl="6" w:tplc="35624506">
      <w:start w:val="1"/>
      <w:numFmt w:val="decimal"/>
      <w:lvlText w:val="%7."/>
      <w:lvlJc w:val="left"/>
      <w:pPr>
        <w:ind w:left="5580" w:hanging="360"/>
      </w:pPr>
    </w:lvl>
    <w:lvl w:ilvl="7" w:tplc="64A69C9C">
      <w:start w:val="1"/>
      <w:numFmt w:val="lowerLetter"/>
      <w:lvlText w:val="%8."/>
      <w:lvlJc w:val="left"/>
      <w:pPr>
        <w:ind w:left="6300" w:hanging="360"/>
      </w:pPr>
    </w:lvl>
    <w:lvl w:ilvl="8" w:tplc="AAB0D6F2">
      <w:start w:val="1"/>
      <w:numFmt w:val="lowerRoman"/>
      <w:lvlText w:val="%9."/>
      <w:lvlJc w:val="right"/>
      <w:pPr>
        <w:ind w:left="7020" w:hanging="180"/>
      </w:pPr>
    </w:lvl>
  </w:abstractNum>
  <w:abstractNum w:abstractNumId="33" w15:restartNumberingAfterBreak="0">
    <w:nsid w:val="00000022"/>
    <w:multiLevelType w:val="hybridMultilevel"/>
    <w:tmpl w:val="00000000"/>
    <w:lvl w:ilvl="0" w:tplc="20F4994C">
      <w:start w:val="1"/>
      <w:numFmt w:val="lowerLetter"/>
      <w:lvlText w:val="%1."/>
      <w:lvlJc w:val="left"/>
      <w:pPr>
        <w:ind w:left="1260" w:hanging="360"/>
      </w:pPr>
    </w:lvl>
    <w:lvl w:ilvl="1" w:tplc="92F2DF7A">
      <w:start w:val="1"/>
      <w:numFmt w:val="lowerLetter"/>
      <w:lvlText w:val="%2."/>
      <w:lvlJc w:val="left"/>
      <w:pPr>
        <w:ind w:left="1980" w:hanging="360"/>
      </w:pPr>
    </w:lvl>
    <w:lvl w:ilvl="2" w:tplc="ED9E6BDE">
      <w:start w:val="1"/>
      <w:numFmt w:val="lowerRoman"/>
      <w:lvlText w:val="%3."/>
      <w:lvlJc w:val="right"/>
      <w:pPr>
        <w:ind w:left="2700" w:hanging="180"/>
      </w:pPr>
    </w:lvl>
    <w:lvl w:ilvl="3" w:tplc="A0962D24">
      <w:start w:val="1"/>
      <w:numFmt w:val="decimal"/>
      <w:lvlText w:val="%4."/>
      <w:lvlJc w:val="left"/>
      <w:pPr>
        <w:ind w:left="3420" w:hanging="360"/>
      </w:pPr>
    </w:lvl>
    <w:lvl w:ilvl="4" w:tplc="287453BE">
      <w:start w:val="1"/>
      <w:numFmt w:val="lowerLetter"/>
      <w:lvlText w:val="%5."/>
      <w:lvlJc w:val="left"/>
      <w:pPr>
        <w:ind w:left="4140" w:hanging="360"/>
      </w:pPr>
    </w:lvl>
    <w:lvl w:ilvl="5" w:tplc="3B5CA42C">
      <w:start w:val="1"/>
      <w:numFmt w:val="lowerRoman"/>
      <w:lvlText w:val="%6."/>
      <w:lvlJc w:val="right"/>
      <w:pPr>
        <w:ind w:left="4860" w:hanging="180"/>
      </w:pPr>
    </w:lvl>
    <w:lvl w:ilvl="6" w:tplc="BECE670E">
      <w:start w:val="1"/>
      <w:numFmt w:val="decimal"/>
      <w:lvlText w:val="%7."/>
      <w:lvlJc w:val="left"/>
      <w:pPr>
        <w:ind w:left="5580" w:hanging="360"/>
      </w:pPr>
    </w:lvl>
    <w:lvl w:ilvl="7" w:tplc="F6A49B2C">
      <w:start w:val="1"/>
      <w:numFmt w:val="lowerLetter"/>
      <w:lvlText w:val="%8."/>
      <w:lvlJc w:val="left"/>
      <w:pPr>
        <w:ind w:left="6300" w:hanging="360"/>
      </w:pPr>
    </w:lvl>
    <w:lvl w:ilvl="8" w:tplc="6ACC8B7C">
      <w:start w:val="1"/>
      <w:numFmt w:val="lowerRoman"/>
      <w:lvlText w:val="%9."/>
      <w:lvlJc w:val="right"/>
      <w:pPr>
        <w:ind w:left="7020" w:hanging="180"/>
      </w:pPr>
    </w:lvl>
  </w:abstractNum>
  <w:abstractNum w:abstractNumId="34" w15:restartNumberingAfterBreak="0">
    <w:nsid w:val="00000023"/>
    <w:multiLevelType w:val="hybridMultilevel"/>
    <w:tmpl w:val="00000000"/>
    <w:lvl w:ilvl="0" w:tplc="1624E69C">
      <w:start w:val="1"/>
      <w:numFmt w:val="decimal"/>
      <w:lvlText w:val="%1."/>
      <w:lvlJc w:val="left"/>
      <w:pPr>
        <w:ind w:left="720" w:hanging="360"/>
      </w:pPr>
    </w:lvl>
    <w:lvl w:ilvl="1" w:tplc="AEEAB9C4">
      <w:start w:val="1"/>
      <w:numFmt w:val="lowerLetter"/>
      <w:lvlText w:val="%2."/>
      <w:lvlJc w:val="left"/>
      <w:pPr>
        <w:ind w:left="1440" w:hanging="360"/>
      </w:pPr>
    </w:lvl>
    <w:lvl w:ilvl="2" w:tplc="1324AFF4">
      <w:start w:val="1"/>
      <w:numFmt w:val="lowerRoman"/>
      <w:lvlText w:val="%3."/>
      <w:lvlJc w:val="right"/>
      <w:pPr>
        <w:ind w:left="2160" w:hanging="180"/>
      </w:pPr>
    </w:lvl>
    <w:lvl w:ilvl="3" w:tplc="A6BE5EDE">
      <w:start w:val="1"/>
      <w:numFmt w:val="decimal"/>
      <w:lvlText w:val="%4."/>
      <w:lvlJc w:val="left"/>
      <w:pPr>
        <w:ind w:left="2880" w:hanging="360"/>
      </w:pPr>
    </w:lvl>
    <w:lvl w:ilvl="4" w:tplc="D1042418">
      <w:start w:val="1"/>
      <w:numFmt w:val="lowerLetter"/>
      <w:lvlText w:val="%5."/>
      <w:lvlJc w:val="left"/>
      <w:pPr>
        <w:ind w:left="3600" w:hanging="360"/>
      </w:pPr>
    </w:lvl>
    <w:lvl w:ilvl="5" w:tplc="0614995A">
      <w:start w:val="1"/>
      <w:numFmt w:val="lowerRoman"/>
      <w:lvlText w:val="%6."/>
      <w:lvlJc w:val="right"/>
      <w:pPr>
        <w:ind w:left="4320" w:hanging="180"/>
      </w:pPr>
    </w:lvl>
    <w:lvl w:ilvl="6" w:tplc="9CAE5B02">
      <w:start w:val="1"/>
      <w:numFmt w:val="decimal"/>
      <w:lvlText w:val="%7."/>
      <w:lvlJc w:val="left"/>
      <w:pPr>
        <w:ind w:left="5040" w:hanging="360"/>
      </w:pPr>
    </w:lvl>
    <w:lvl w:ilvl="7" w:tplc="F97489F4">
      <w:start w:val="1"/>
      <w:numFmt w:val="lowerLetter"/>
      <w:lvlText w:val="%8."/>
      <w:lvlJc w:val="left"/>
      <w:pPr>
        <w:ind w:left="5760" w:hanging="360"/>
      </w:pPr>
    </w:lvl>
    <w:lvl w:ilvl="8" w:tplc="D50A789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0000024"/>
    <w:multiLevelType w:val="hybridMultilevel"/>
    <w:tmpl w:val="00000000"/>
    <w:lvl w:ilvl="0" w:tplc="6758FB1E">
      <w:start w:val="1"/>
      <w:numFmt w:val="lowerLetter"/>
      <w:lvlText w:val="%1."/>
      <w:lvlJc w:val="left"/>
      <w:pPr>
        <w:ind w:left="1530" w:hanging="360"/>
      </w:pPr>
    </w:lvl>
    <w:lvl w:ilvl="1" w:tplc="3AEAA3F8">
      <w:start w:val="1"/>
      <w:numFmt w:val="lowerLetter"/>
      <w:lvlText w:val="%2."/>
      <w:lvlJc w:val="left"/>
      <w:pPr>
        <w:ind w:left="2250" w:hanging="360"/>
      </w:pPr>
    </w:lvl>
    <w:lvl w:ilvl="2" w:tplc="E276800A">
      <w:start w:val="1"/>
      <w:numFmt w:val="lowerRoman"/>
      <w:lvlText w:val="%3."/>
      <w:lvlJc w:val="right"/>
      <w:pPr>
        <w:ind w:left="2970" w:hanging="180"/>
      </w:pPr>
    </w:lvl>
    <w:lvl w:ilvl="3" w:tplc="9CF27C24">
      <w:start w:val="1"/>
      <w:numFmt w:val="decimal"/>
      <w:lvlText w:val="%4."/>
      <w:lvlJc w:val="left"/>
      <w:pPr>
        <w:ind w:left="3690" w:hanging="360"/>
      </w:pPr>
    </w:lvl>
    <w:lvl w:ilvl="4" w:tplc="F7D2E066">
      <w:start w:val="1"/>
      <w:numFmt w:val="lowerLetter"/>
      <w:lvlText w:val="%5."/>
      <w:lvlJc w:val="left"/>
      <w:pPr>
        <w:ind w:left="4410" w:hanging="360"/>
      </w:pPr>
    </w:lvl>
    <w:lvl w:ilvl="5" w:tplc="4F502988">
      <w:start w:val="1"/>
      <w:numFmt w:val="lowerRoman"/>
      <w:lvlText w:val="%6."/>
      <w:lvlJc w:val="right"/>
      <w:pPr>
        <w:ind w:left="5130" w:hanging="180"/>
      </w:pPr>
    </w:lvl>
    <w:lvl w:ilvl="6" w:tplc="B2E23B66">
      <w:start w:val="1"/>
      <w:numFmt w:val="decimal"/>
      <w:lvlText w:val="%7."/>
      <w:lvlJc w:val="left"/>
      <w:pPr>
        <w:ind w:left="5850" w:hanging="360"/>
      </w:pPr>
    </w:lvl>
    <w:lvl w:ilvl="7" w:tplc="3A6A7CE0">
      <w:start w:val="1"/>
      <w:numFmt w:val="lowerLetter"/>
      <w:lvlText w:val="%8."/>
      <w:lvlJc w:val="left"/>
      <w:pPr>
        <w:ind w:left="6570" w:hanging="360"/>
      </w:pPr>
    </w:lvl>
    <w:lvl w:ilvl="8" w:tplc="2F4CEB5A">
      <w:start w:val="1"/>
      <w:numFmt w:val="lowerRoman"/>
      <w:lvlText w:val="%9."/>
      <w:lvlJc w:val="right"/>
      <w:pPr>
        <w:ind w:left="7290" w:hanging="180"/>
      </w:pPr>
    </w:lvl>
  </w:abstractNum>
  <w:num w:numId="1" w16cid:durableId="581263242">
    <w:abstractNumId w:val="0"/>
  </w:num>
  <w:num w:numId="2" w16cid:durableId="40252986">
    <w:abstractNumId w:val="9"/>
  </w:num>
  <w:num w:numId="3" w16cid:durableId="76095871">
    <w:abstractNumId w:val="29"/>
  </w:num>
  <w:num w:numId="4" w16cid:durableId="1210606808">
    <w:abstractNumId w:val="21"/>
  </w:num>
  <w:num w:numId="5" w16cid:durableId="129517969">
    <w:abstractNumId w:val="1"/>
  </w:num>
  <w:num w:numId="6" w16cid:durableId="2090688403">
    <w:abstractNumId w:val="6"/>
  </w:num>
  <w:num w:numId="7" w16cid:durableId="1112244119">
    <w:abstractNumId w:val="13"/>
  </w:num>
  <w:num w:numId="8" w16cid:durableId="443307265">
    <w:abstractNumId w:val="5"/>
  </w:num>
  <w:num w:numId="9" w16cid:durableId="1212112047">
    <w:abstractNumId w:val="12"/>
  </w:num>
  <w:num w:numId="10" w16cid:durableId="1978681162">
    <w:abstractNumId w:val="31"/>
  </w:num>
  <w:num w:numId="11" w16cid:durableId="921525857">
    <w:abstractNumId w:val="18"/>
  </w:num>
  <w:num w:numId="12" w16cid:durableId="2045131164">
    <w:abstractNumId w:val="30"/>
  </w:num>
  <w:num w:numId="13" w16cid:durableId="1417286653">
    <w:abstractNumId w:val="32"/>
  </w:num>
  <w:num w:numId="14" w16cid:durableId="2017414852">
    <w:abstractNumId w:val="26"/>
  </w:num>
  <w:num w:numId="15" w16cid:durableId="1945337581">
    <w:abstractNumId w:val="33"/>
  </w:num>
  <w:num w:numId="16" w16cid:durableId="476924427">
    <w:abstractNumId w:val="11"/>
  </w:num>
  <w:num w:numId="17" w16cid:durableId="1238596397">
    <w:abstractNumId w:val="17"/>
  </w:num>
  <w:num w:numId="18" w16cid:durableId="824052063">
    <w:abstractNumId w:val="23"/>
  </w:num>
  <w:num w:numId="19" w16cid:durableId="584728883">
    <w:abstractNumId w:val="19"/>
  </w:num>
  <w:num w:numId="20" w16cid:durableId="2134129442">
    <w:abstractNumId w:val="35"/>
  </w:num>
  <w:num w:numId="21" w16cid:durableId="903565581">
    <w:abstractNumId w:val="22"/>
  </w:num>
  <w:num w:numId="22" w16cid:durableId="917247505">
    <w:abstractNumId w:val="25"/>
  </w:num>
  <w:num w:numId="23" w16cid:durableId="1227492133">
    <w:abstractNumId w:val="16"/>
  </w:num>
  <w:num w:numId="24" w16cid:durableId="965967040">
    <w:abstractNumId w:val="14"/>
  </w:num>
  <w:num w:numId="25" w16cid:durableId="863858893">
    <w:abstractNumId w:val="3"/>
  </w:num>
  <w:num w:numId="26" w16cid:durableId="787431144">
    <w:abstractNumId w:val="15"/>
  </w:num>
  <w:num w:numId="27" w16cid:durableId="482935714">
    <w:abstractNumId w:val="24"/>
  </w:num>
  <w:num w:numId="28" w16cid:durableId="478305355">
    <w:abstractNumId w:val="10"/>
  </w:num>
  <w:num w:numId="29" w16cid:durableId="40906380">
    <w:abstractNumId w:val="2"/>
  </w:num>
  <w:num w:numId="30" w16cid:durableId="1980184045">
    <w:abstractNumId w:val="8"/>
  </w:num>
  <w:num w:numId="31" w16cid:durableId="90971648">
    <w:abstractNumId w:val="7"/>
  </w:num>
  <w:num w:numId="32" w16cid:durableId="689067003">
    <w:abstractNumId w:val="34"/>
  </w:num>
  <w:num w:numId="33" w16cid:durableId="118646644">
    <w:abstractNumId w:val="4"/>
  </w:num>
  <w:num w:numId="34" w16cid:durableId="722758606">
    <w:abstractNumId w:val="28"/>
  </w:num>
  <w:num w:numId="35" w16cid:durableId="227691822">
    <w:abstractNumId w:val="27"/>
  </w:num>
  <w:num w:numId="36" w16cid:durableId="54167720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31"/>
    <w:rsid w:val="000F003E"/>
    <w:rsid w:val="00160076"/>
    <w:rsid w:val="00216FBC"/>
    <w:rsid w:val="002E2B71"/>
    <w:rsid w:val="00340F2D"/>
    <w:rsid w:val="00375F31"/>
    <w:rsid w:val="00443DB3"/>
    <w:rsid w:val="004A6A83"/>
    <w:rsid w:val="00537EDE"/>
    <w:rsid w:val="006D52DF"/>
    <w:rsid w:val="0077102D"/>
    <w:rsid w:val="007A0EFF"/>
    <w:rsid w:val="008F4B93"/>
    <w:rsid w:val="00950005"/>
    <w:rsid w:val="00953E20"/>
    <w:rsid w:val="0098665E"/>
    <w:rsid w:val="00A075EC"/>
    <w:rsid w:val="00A277B9"/>
    <w:rsid w:val="00A862E9"/>
    <w:rsid w:val="00C56A61"/>
    <w:rsid w:val="00CA5D3B"/>
    <w:rsid w:val="00CE53F2"/>
    <w:rsid w:val="00E15907"/>
    <w:rsid w:val="00F808E1"/>
    <w:rsid w:val="00FC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2348"/>
  <w15:chartTrackingRefBased/>
  <w15:docId w15:val="{B948E066-DB85-3B45-A67F-9D6193145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after="200" w:line="276" w:lineRule="auto"/>
    </w:pPr>
    <w:rPr>
      <w:sz w:val="22"/>
      <w:szCs w:val="2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rPr>
      <w:rFonts w:ascii="Calibri" w:eastAsia="Calibri" w:hAnsi="Calibri" w:cs="Times New Roman"/>
      <w:sz w:val="22"/>
      <w:szCs w:val="22"/>
      <w:lang w:bidi="ar-SA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rPr>
      <w:rFonts w:ascii="Calibri" w:eastAsia="Calibri" w:hAnsi="Calibri" w:cs="Times New Roman"/>
      <w:sz w:val="22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FC28FC"/>
    <w:rPr>
      <w:rFonts w:ascii="Calibri" w:eastAsia="Calibri" w:hAnsi="Calibri"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cp:lastModifiedBy>angelin percy</cp:lastModifiedBy>
  <cp:revision>2</cp:revision>
  <dcterms:created xsi:type="dcterms:W3CDTF">2025-01-04T17:20:00Z</dcterms:created>
  <dcterms:modified xsi:type="dcterms:W3CDTF">2025-01-04T17:20:00Z</dcterms:modified>
</cp:coreProperties>
</file>